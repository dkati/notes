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185" w:rsidRDefault="00433185" w:rsidP="00433185">
      <w:pPr>
        <w:pStyle w:val="Title"/>
        <w:ind w:left="288"/>
      </w:pPr>
      <w:r>
        <w:rPr>
          <w:noProof/>
        </w:rPr>
        <w:drawing>
          <wp:inline distT="0" distB="0" distL="0" distR="0">
            <wp:extent cx="5474525" cy="5334000"/>
            <wp:effectExtent l="0" t="0" r="0" b="0"/>
            <wp:docPr id="15" name="Picture 15" descr="C:\Users\Administrator\Downloads\Desktop\pic_gi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wnloads\Desktop\pic_git_log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674" cy="533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185" w:rsidRDefault="00433185" w:rsidP="00433185">
      <w:pPr>
        <w:ind w:left="1584"/>
        <w:rPr>
          <w:lang w:val="el-GR"/>
        </w:rPr>
      </w:pPr>
      <w:r>
        <w:rPr>
          <w:noProof/>
        </w:rPr>
        <w:drawing>
          <wp:inline distT="0" distB="0" distL="0" distR="0">
            <wp:extent cx="3799490" cy="965881"/>
            <wp:effectExtent l="0" t="0" r="0" b="5715"/>
            <wp:docPr id="16" name="Picture 16" descr="C:\Users\Administrator\Downloads\Desktop\pic_git_logo_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ownloads\Desktop\pic_git_logo_bann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95" cy="97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br/>
      </w:r>
    </w:p>
    <w:p w:rsidR="00433185" w:rsidRPr="00433185" w:rsidRDefault="00433185" w:rsidP="00433185">
      <w:pPr>
        <w:jc w:val="center"/>
      </w:pPr>
      <w:r w:rsidRPr="00433185">
        <w:rPr>
          <w:color w:val="0673A5" w:themeColor="text2" w:themeShade="BF"/>
          <w:sz w:val="36"/>
          <w:szCs w:val="36"/>
          <w:lang w:val="el-GR"/>
        </w:rPr>
        <w:t>Εγχειριδιο</w:t>
      </w:r>
      <w:r w:rsidRPr="00433185">
        <w:rPr>
          <w:color w:val="0673A5" w:themeColor="text2" w:themeShade="BF"/>
          <w:sz w:val="36"/>
          <w:szCs w:val="36"/>
        </w:rPr>
        <w:t xml:space="preserve"> </w:t>
      </w:r>
      <w:r w:rsidRPr="00433185">
        <w:rPr>
          <w:color w:val="0673A5" w:themeColor="text2" w:themeShade="BF"/>
          <w:sz w:val="36"/>
          <w:szCs w:val="36"/>
          <w:lang w:val="el-GR"/>
        </w:rPr>
        <w:t>χρησης</w:t>
      </w:r>
      <w:r w:rsidR="009D6F68">
        <w:rPr>
          <w:color w:val="0673A5" w:themeColor="text2" w:themeShade="BF"/>
          <w:sz w:val="36"/>
          <w:szCs w:val="36"/>
        </w:rPr>
        <w:t xml:space="preserve"> GitH</w:t>
      </w:r>
      <w:r w:rsidRPr="00433185">
        <w:rPr>
          <w:color w:val="0673A5" w:themeColor="text2" w:themeShade="BF"/>
          <w:sz w:val="36"/>
          <w:szCs w:val="36"/>
        </w:rPr>
        <w:t xml:space="preserve">ub </w:t>
      </w:r>
      <w:r w:rsidRPr="00433185">
        <w:rPr>
          <w:color w:val="0673A5" w:themeColor="text2" w:themeShade="BF"/>
          <w:sz w:val="36"/>
          <w:szCs w:val="36"/>
        </w:rPr>
        <w:br/>
      </w:r>
      <w:r w:rsidRPr="00433185">
        <w:rPr>
          <w:color w:val="0673A5" w:themeColor="text2" w:themeShade="BF"/>
          <w:sz w:val="36"/>
          <w:szCs w:val="36"/>
          <w:lang w:val="el-GR"/>
        </w:rPr>
        <w:t>μεσω</w:t>
      </w:r>
      <w:r w:rsidRPr="00433185">
        <w:rPr>
          <w:color w:val="0673A5" w:themeColor="text2" w:themeShade="BF"/>
          <w:sz w:val="36"/>
          <w:szCs w:val="36"/>
        </w:rPr>
        <w:t xml:space="preserve"> Linux Terminals</w:t>
      </w:r>
      <w:r>
        <w:rPr>
          <w:color w:val="0673A5" w:themeColor="text2" w:themeShade="BF"/>
          <w:sz w:val="36"/>
          <w:szCs w:val="36"/>
        </w:rPr>
        <w:br/>
        <w:t>ROS-Autom 2017</w:t>
      </w:r>
    </w:p>
    <w:p w:rsidR="00433185" w:rsidRPr="00433185" w:rsidRDefault="00433185" w:rsidP="004E1AED">
      <w:pPr>
        <w:pStyle w:val="Title"/>
      </w:pPr>
    </w:p>
    <w:p w:rsidR="004E1AED" w:rsidRPr="00A81010" w:rsidRDefault="008E1B7C" w:rsidP="004E1AED">
      <w:pPr>
        <w:pStyle w:val="Title"/>
        <w:rPr>
          <w:lang w:val="el-GR"/>
        </w:rPr>
      </w:pPr>
      <w:r>
        <w:lastRenderedPageBreak/>
        <w:t>Github</w:t>
      </w:r>
    </w:p>
    <w:p w:rsidR="00194DF6" w:rsidRPr="008E1B7C" w:rsidRDefault="008E1B7C">
      <w:pPr>
        <w:pStyle w:val="Heading1"/>
        <w:rPr>
          <w:lang w:val="el-GR"/>
        </w:rPr>
      </w:pPr>
      <w:r>
        <w:rPr>
          <w:lang w:val="el-GR"/>
        </w:rPr>
        <w:t>προετοιμασια συστηματοσ</w:t>
      </w:r>
    </w:p>
    <w:p w:rsidR="008E1B7C" w:rsidRDefault="008E1B7C" w:rsidP="008E1B7C">
      <w:pPr>
        <w:rPr>
          <w:lang w:val="el-GR"/>
        </w:rPr>
      </w:pPr>
      <w:r>
        <w:rPr>
          <w:lang w:val="el-GR"/>
        </w:rPr>
        <w:t>Επαληθευουμε οτι εχουμε τα απαραιτητα πακετα</w:t>
      </w:r>
    </w:p>
    <w:p w:rsidR="008E1B7C" w:rsidRPr="00A24926" w:rsidRDefault="00A24926" w:rsidP="008E1B7C">
      <w:pPr>
        <w:rPr>
          <w:b/>
          <w:color w:val="FFFFFF" w:themeColor="background1"/>
        </w:rPr>
      </w:pPr>
      <w:bookmarkStart w:id="0" w:name="_Hlk484756710"/>
      <w:r w:rsidRPr="00A24926">
        <w:rPr>
          <w:b/>
          <w:color w:val="FFFFFF" w:themeColor="background1"/>
          <w:highlight w:val="darkMagenta"/>
        </w:rPr>
        <w:t>s</w:t>
      </w:r>
      <w:r w:rsidR="008E1B7C" w:rsidRPr="00A24926">
        <w:rPr>
          <w:b/>
          <w:color w:val="FFFFFF" w:themeColor="background1"/>
          <w:highlight w:val="darkMagenta"/>
        </w:rPr>
        <w:t>udo apt-get install git</w:t>
      </w:r>
      <w:r w:rsidR="00BC405F" w:rsidRPr="00A24926">
        <w:rPr>
          <w:b/>
          <w:color w:val="FFFFFF" w:themeColor="background1"/>
          <w:highlight w:val="darkMagenta"/>
        </w:rPr>
        <w:br/>
      </w:r>
      <w:r w:rsidRPr="00A24926">
        <w:rPr>
          <w:b/>
          <w:color w:val="FFFFFF" w:themeColor="background1"/>
          <w:highlight w:val="darkMagenta"/>
        </w:rPr>
        <w:t>s</w:t>
      </w:r>
      <w:r w:rsidR="008E1B7C" w:rsidRPr="00A24926">
        <w:rPr>
          <w:b/>
          <w:color w:val="FFFFFF" w:themeColor="background1"/>
          <w:highlight w:val="darkMagenta"/>
        </w:rPr>
        <w:t>udo apt-get install repo</w:t>
      </w:r>
      <w:bookmarkEnd w:id="0"/>
    </w:p>
    <w:p w:rsidR="008E1B7C" w:rsidRDefault="008E1B7C" w:rsidP="008E1B7C">
      <w:pPr>
        <w:rPr>
          <w:lang w:val="el-GR"/>
        </w:rPr>
      </w:pPr>
      <w:r>
        <w:rPr>
          <w:lang w:val="el-GR"/>
        </w:rPr>
        <w:t xml:space="preserve">Το πιο πιθανο ειναι να μην υπαρχει μονο το </w:t>
      </w:r>
      <w:r>
        <w:t>repo</w:t>
      </w:r>
      <w:r w:rsidRPr="008E1B7C">
        <w:rPr>
          <w:lang w:val="el-GR"/>
        </w:rPr>
        <w:t xml:space="preserve"> </w:t>
      </w:r>
      <w:r>
        <w:rPr>
          <w:lang w:val="el-GR"/>
        </w:rPr>
        <w:t xml:space="preserve">και να απαιτει εγκατασταση.Στη συνεχεια πρεπει να συνδεθει το </w:t>
      </w:r>
      <w:r>
        <w:t>github</w:t>
      </w:r>
      <w:r w:rsidRPr="008E1B7C">
        <w:rPr>
          <w:lang w:val="el-GR"/>
        </w:rPr>
        <w:t xml:space="preserve"> </w:t>
      </w:r>
      <w:r>
        <w:t>client</w:t>
      </w:r>
      <w:r w:rsidRPr="008E1B7C">
        <w:rPr>
          <w:lang w:val="el-GR"/>
        </w:rPr>
        <w:t xml:space="preserve"> </w:t>
      </w:r>
      <w:r>
        <w:rPr>
          <w:lang w:val="el-GR"/>
        </w:rPr>
        <w:t xml:space="preserve">του υπολογιστη μας,με το </w:t>
      </w:r>
      <w:r>
        <w:t>github</w:t>
      </w:r>
      <w:r w:rsidRPr="008E1B7C">
        <w:rPr>
          <w:lang w:val="el-GR"/>
        </w:rPr>
        <w:t xml:space="preserve">  </w:t>
      </w:r>
      <w:r>
        <w:rPr>
          <w:lang w:val="el-GR"/>
        </w:rPr>
        <w:t xml:space="preserve">στη σελιδα,ωστε να μπορω στη συνεχεια να κανω </w:t>
      </w:r>
      <w:r>
        <w:t>commits</w:t>
      </w:r>
      <w:r w:rsidRPr="008E1B7C">
        <w:rPr>
          <w:lang w:val="el-GR"/>
        </w:rPr>
        <w:t>,</w:t>
      </w:r>
      <w:r>
        <w:t>pulls</w:t>
      </w:r>
      <w:r w:rsidRPr="008E1B7C">
        <w:rPr>
          <w:lang w:val="el-GR"/>
        </w:rPr>
        <w:t>,</w:t>
      </w:r>
      <w:r>
        <w:t>pushes</w:t>
      </w:r>
      <w:r w:rsidRPr="008E1B7C">
        <w:rPr>
          <w:lang w:val="el-GR"/>
        </w:rPr>
        <w:t xml:space="preserve"> </w:t>
      </w:r>
      <w:r>
        <w:rPr>
          <w:lang w:val="el-GR"/>
        </w:rPr>
        <w:t>κτλπ.</w:t>
      </w:r>
    </w:p>
    <w:p w:rsidR="008E1B7C" w:rsidRPr="00BC405F" w:rsidRDefault="008E1B7C" w:rsidP="008E1B7C">
      <w:pPr>
        <w:rPr>
          <w:lang w:val="el-GR"/>
        </w:rPr>
      </w:pPr>
      <w:r>
        <w:rPr>
          <w:lang w:val="el-GR"/>
        </w:rPr>
        <w:t>Τρεχουμε</w:t>
      </w:r>
    </w:p>
    <w:p w:rsidR="008E1B7C" w:rsidRPr="00A24926" w:rsidRDefault="00A24926" w:rsidP="008E1B7C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="008E1B7C" w:rsidRPr="00A24926">
        <w:rPr>
          <w:b/>
          <w:color w:val="FFFFFF" w:themeColor="background1"/>
          <w:highlight w:val="darkMagenta"/>
        </w:rPr>
        <w:t xml:space="preserve">it config –global user.email </w:t>
      </w:r>
      <w:hyperlink r:id="rId13" w:history="1">
        <w:r w:rsidR="008E1B7C" w:rsidRPr="00A24926">
          <w:rPr>
            <w:rStyle w:val="Hyperlink"/>
            <w:b/>
            <w:color w:val="FFFFFF" w:themeColor="background1"/>
            <w:highlight w:val="darkMagenta"/>
          </w:rPr>
          <w:t>dkatikaridis@gmail.com</w:t>
        </w:r>
      </w:hyperlink>
      <w:r>
        <w:rPr>
          <w:rStyle w:val="Hyperlink"/>
          <w:b/>
          <w:color w:val="FFFFFF" w:themeColor="background1"/>
          <w:highlight w:val="darkMagenta"/>
        </w:rPr>
        <w:t xml:space="preserve">   </w:t>
      </w:r>
      <w:r w:rsidRPr="00A24926">
        <w:rPr>
          <w:rStyle w:val="Hyperlink"/>
          <w:b/>
          <w:color w:val="FFFFFF" w:themeColor="background1"/>
        </w:rPr>
        <w:t>((</w:t>
      </w:r>
      <w:r w:rsidRPr="00A24926">
        <w:rPr>
          <w:rStyle w:val="Hyperlink"/>
          <w:b/>
          <w:color w:val="auto"/>
        </w:rPr>
        <w:t>(διπλ</w:t>
      </w:r>
      <w:r w:rsidRPr="00A24926">
        <w:rPr>
          <w:rStyle w:val="Hyperlink"/>
          <w:b/>
          <w:color w:val="auto"/>
          <w:lang w:val="el-GR"/>
        </w:rPr>
        <w:t>ές</w:t>
      </w:r>
      <w:r w:rsidRPr="00A24926">
        <w:rPr>
          <w:rStyle w:val="Hyperlink"/>
          <w:b/>
          <w:color w:val="auto"/>
        </w:rPr>
        <w:t xml:space="preserve"> </w:t>
      </w:r>
      <w:r w:rsidRPr="00A24926">
        <w:rPr>
          <w:rStyle w:val="Hyperlink"/>
          <w:b/>
          <w:color w:val="auto"/>
          <w:lang w:val="el-GR"/>
        </w:rPr>
        <w:t>παυλες</w:t>
      </w:r>
      <w:r w:rsidRPr="00A24926">
        <w:rPr>
          <w:rStyle w:val="Hyperlink"/>
          <w:b/>
          <w:color w:val="auto"/>
        </w:rPr>
        <w:t>)</w:t>
      </w:r>
      <w:r w:rsidR="00BC405F" w:rsidRPr="00A24926">
        <w:rPr>
          <w:b/>
          <w:highlight w:val="darkMagenta"/>
        </w:rPr>
        <w:br/>
      </w:r>
      <w:r>
        <w:rPr>
          <w:b/>
          <w:color w:val="FFFFFF" w:themeColor="background1"/>
          <w:highlight w:val="darkMagenta"/>
        </w:rPr>
        <w:t>g</w:t>
      </w:r>
      <w:r w:rsidR="008E1B7C" w:rsidRPr="00A24926">
        <w:rPr>
          <w:b/>
          <w:color w:val="FFFFFF" w:themeColor="background1"/>
          <w:highlight w:val="darkMagenta"/>
        </w:rPr>
        <w:t xml:space="preserve">it config –global user.name </w:t>
      </w:r>
      <w:r w:rsidR="004E36ED" w:rsidRPr="00A24926">
        <w:rPr>
          <w:b/>
          <w:color w:val="FFFFFF" w:themeColor="background1"/>
          <w:highlight w:val="darkMagenta"/>
        </w:rPr>
        <w:t>mygithubname</w:t>
      </w:r>
    </w:p>
    <w:p w:rsidR="004E36ED" w:rsidRPr="004E36ED" w:rsidRDefault="004E36ED" w:rsidP="008E1B7C">
      <w:pPr>
        <w:rPr>
          <w:lang w:val="el-GR"/>
        </w:rPr>
      </w:pPr>
      <w:r>
        <w:t>T</w:t>
      </w:r>
      <w:r>
        <w:rPr>
          <w:lang w:val="el-GR"/>
        </w:rPr>
        <w:t xml:space="preserve">ο </w:t>
      </w:r>
      <w:r>
        <w:t>mail</w:t>
      </w:r>
      <w:r w:rsidRPr="004E36ED">
        <w:rPr>
          <w:lang w:val="el-GR"/>
        </w:rPr>
        <w:t xml:space="preserve"> </w:t>
      </w:r>
      <w:r>
        <w:rPr>
          <w:lang w:val="el-GR"/>
        </w:rPr>
        <w:t>και ο κωδικος πρεπει</w:t>
      </w:r>
      <w:r w:rsidRPr="004E36ED">
        <w:rPr>
          <w:lang w:val="el-GR"/>
        </w:rPr>
        <w:t xml:space="preserve"> </w:t>
      </w:r>
      <w:r>
        <w:rPr>
          <w:lang w:val="el-GR"/>
        </w:rPr>
        <w:t>να ειναι σε πληρη αντιστοιχεια με αυτα που βλεπουμε στη σελιδα.</w:t>
      </w:r>
      <w:r>
        <w:rPr>
          <w:lang w:val="el-GR"/>
        </w:rPr>
        <w:br/>
        <w:t xml:space="preserve">τα δικα μου ειναι </w:t>
      </w:r>
      <w:hyperlink r:id="rId14" w:history="1">
        <w:r w:rsidRPr="008D47C4">
          <w:rPr>
            <w:rStyle w:val="Hyperlink"/>
          </w:rPr>
          <w:t>dkatikaridis</w:t>
        </w:r>
        <w:r w:rsidRPr="004E36ED">
          <w:rPr>
            <w:rStyle w:val="Hyperlink"/>
            <w:lang w:val="el-GR"/>
          </w:rPr>
          <w:t>@</w:t>
        </w:r>
        <w:r w:rsidRPr="008D47C4">
          <w:rPr>
            <w:rStyle w:val="Hyperlink"/>
          </w:rPr>
          <w:t>gmail</w:t>
        </w:r>
        <w:r w:rsidRPr="004E36ED">
          <w:rPr>
            <w:rStyle w:val="Hyperlink"/>
            <w:lang w:val="el-GR"/>
          </w:rPr>
          <w:t>.</w:t>
        </w:r>
        <w:r w:rsidRPr="008D47C4">
          <w:rPr>
            <w:rStyle w:val="Hyperlink"/>
          </w:rPr>
          <w:t>com</w:t>
        </w:r>
      </w:hyperlink>
      <w:r w:rsidRPr="004E36ED">
        <w:rPr>
          <w:lang w:val="el-GR"/>
        </w:rPr>
        <w:t xml:space="preserve"> </w:t>
      </w:r>
      <w:r>
        <w:rPr>
          <w:lang w:val="el-GR"/>
        </w:rPr>
        <w:t xml:space="preserve">με </w:t>
      </w:r>
      <w:r>
        <w:t>username</w:t>
      </w:r>
      <w:r w:rsidRPr="004E36ED">
        <w:rPr>
          <w:lang w:val="el-GR"/>
        </w:rPr>
        <w:t xml:space="preserve"> </w:t>
      </w:r>
      <w:r>
        <w:t>dkati</w:t>
      </w:r>
    </w:p>
    <w:p w:rsidR="004E36ED" w:rsidRDefault="004E36ED" w:rsidP="008E1B7C">
      <w:pPr>
        <w:rPr>
          <w:lang w:val="el-GR"/>
        </w:rPr>
      </w:pPr>
      <w:r>
        <w:rPr>
          <w:lang w:val="el-GR"/>
        </w:rPr>
        <w:t xml:space="preserve">Στη συνεχεια πρεπει να πιστοποιησουμε στο </w:t>
      </w:r>
      <w:r>
        <w:t>github</w:t>
      </w:r>
      <w:r w:rsidRPr="004E36ED">
        <w:rPr>
          <w:lang w:val="el-GR"/>
        </w:rPr>
        <w:t xml:space="preserve"> ,</w:t>
      </w:r>
      <w:r>
        <w:rPr>
          <w:lang w:val="el-GR"/>
        </w:rPr>
        <w:t>τον υπολογιστη</w:t>
      </w:r>
      <w:r w:rsidRPr="004E36ED">
        <w:rPr>
          <w:lang w:val="el-GR"/>
        </w:rPr>
        <w:t xml:space="preserve"> </w:t>
      </w:r>
      <w:r>
        <w:rPr>
          <w:lang w:val="el-GR"/>
        </w:rPr>
        <w:t xml:space="preserve">που θα κανει </w:t>
      </w:r>
      <w:r>
        <w:t>push</w:t>
      </w:r>
      <w:r w:rsidRPr="004E36ED">
        <w:rPr>
          <w:lang w:val="el-GR"/>
        </w:rPr>
        <w:t xml:space="preserve"> </w:t>
      </w:r>
      <w:r>
        <w:rPr>
          <w:lang w:val="el-GR"/>
        </w:rPr>
        <w:br/>
        <w:t>απο το λογαριασμο μας.</w:t>
      </w:r>
    </w:p>
    <w:p w:rsidR="004E36ED" w:rsidRPr="00A24926" w:rsidRDefault="00A24926" w:rsidP="008E1B7C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</w:rPr>
        <w:t xml:space="preserve">sh-keygen -t rsa -b 4096 -C </w:t>
      </w:r>
      <w:hyperlink r:id="rId15" w:history="1">
        <w:r w:rsidR="004E36ED" w:rsidRPr="00A24926">
          <w:rPr>
            <w:rStyle w:val="Hyperlink"/>
            <w:b/>
            <w:color w:val="FFFFFF" w:themeColor="background1"/>
            <w:highlight w:val="darkMagenta"/>
          </w:rPr>
          <w:t>dkatikaridis@gmail.com</w:t>
        </w:r>
      </w:hyperlink>
    </w:p>
    <w:p w:rsidR="004E36ED" w:rsidRPr="004E36ED" w:rsidRDefault="004E36ED" w:rsidP="008E1B7C">
      <w:r>
        <w:rPr>
          <w:lang w:val="el-GR"/>
        </w:rPr>
        <w:t>Και</w:t>
      </w:r>
      <w:r w:rsidRPr="004E36ED">
        <w:t xml:space="preserve"> </w:t>
      </w:r>
      <w:r>
        <w:rPr>
          <w:lang w:val="el-GR"/>
        </w:rPr>
        <w:t>θα</w:t>
      </w:r>
      <w:r w:rsidRPr="004E36ED">
        <w:t xml:space="preserve"> </w:t>
      </w:r>
      <w:r>
        <w:rPr>
          <w:lang w:val="el-GR"/>
        </w:rPr>
        <w:t>παρουμε</w:t>
      </w:r>
      <w:r w:rsidRPr="004E36ED">
        <w:t xml:space="preserve"> </w:t>
      </w:r>
      <w:r>
        <w:rPr>
          <w:lang w:val="el-GR"/>
        </w:rPr>
        <w:t>ως</w:t>
      </w:r>
      <w:r w:rsidRPr="004E36ED">
        <w:t xml:space="preserve"> </w:t>
      </w:r>
      <w:r>
        <w:rPr>
          <w:lang w:val="el-GR"/>
        </w:rPr>
        <w:t>επιστροφη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Generating public/private rsa key pair.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 file in which to save the key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br/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παταμε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 enter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Enter passphrase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br/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παλι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 enter</w:t>
      </w:r>
    </w:p>
    <w:p w:rsidR="00BC405F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 passphrase again</w:t>
      </w:r>
    </w:p>
    <w:p w:rsidR="004E36ED" w:rsidRPr="00BC405F" w:rsidRDefault="00BC405F" w:rsidP="00BC40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576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 xml:space="preserve">Παλι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br/>
        <w:t xml:space="preserve">Τελικα θα μα δωσει το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RSA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 xml:space="preserve"> 4096</w:t>
      </w:r>
      <w:r w:rsidRPr="00BC405F">
        <w:rPr>
          <w:rFonts w:ascii="Courier New" w:eastAsia="Times New Roman" w:hAnsi="Courier New" w:cs="Courier New"/>
          <w:sz w:val="20"/>
          <w:szCs w:val="20"/>
          <w:lang w:val="el-GR" w:eastAsia="en-US"/>
        </w:rPr>
        <w:br/>
      </w:r>
      <w:r>
        <w:rPr>
          <w:rFonts w:ascii="Courier New" w:eastAsia="Times New Roman" w:hAnsi="Courier New" w:cs="Courier New"/>
          <w:noProof/>
          <w:sz w:val="20"/>
          <w:szCs w:val="20"/>
          <w:lang w:val="el-GR" w:eastAsia="en-US"/>
        </w:rPr>
        <w:drawing>
          <wp:inline distT="0" distB="0" distL="0" distR="0">
            <wp:extent cx="2971800" cy="2140527"/>
            <wp:effectExtent l="0" t="0" r="0" b="0"/>
            <wp:docPr id="4" name="Picture 4" descr="C:\Users\Administrator\Downloads\Desktop\github notes\pic_r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Desktop\github notes\pic_rs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4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6ED" w:rsidRPr="00BC405F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BC405F" w:rsidRPr="00BC405F" w:rsidRDefault="00BC405F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4E36ED" w:rsidRPr="00BC405F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HAnsi" w:eastAsia="Times New Roman" w:hAnsiTheme="majorHAnsi" w:cs="Courier New"/>
          <w:lang w:val="el-GR" w:eastAsia="en-US"/>
        </w:rPr>
      </w:pPr>
      <w:r w:rsidRPr="00A24926">
        <w:rPr>
          <w:rFonts w:asciiTheme="majorHAnsi" w:eastAsia="Times New Roman" w:hAnsiTheme="majorHAnsi" w:cs="Courier New"/>
          <w:lang w:val="el-GR" w:eastAsia="en-US"/>
        </w:rPr>
        <w:t xml:space="preserve">Στη συνεχεια πρεπει αυτο το </w:t>
      </w:r>
      <w:r w:rsidRPr="00A24926">
        <w:rPr>
          <w:rFonts w:asciiTheme="majorHAnsi" w:eastAsia="Times New Roman" w:hAnsiTheme="majorHAnsi" w:cs="Courier New"/>
          <w:lang w:eastAsia="en-US"/>
        </w:rPr>
        <w:t>ssh</w:t>
      </w:r>
      <w:r w:rsidRPr="00A24926">
        <w:rPr>
          <w:rFonts w:asciiTheme="majorHAnsi" w:eastAsia="Times New Roman" w:hAnsiTheme="majorHAnsi" w:cs="Courier New"/>
          <w:lang w:val="el-GR" w:eastAsia="en-US"/>
        </w:rPr>
        <w:t xml:space="preserve"> </w:t>
      </w:r>
      <w:r w:rsidRPr="00A24926">
        <w:rPr>
          <w:rFonts w:asciiTheme="majorHAnsi" w:eastAsia="Times New Roman" w:hAnsiTheme="majorHAnsi" w:cs="Courier New"/>
          <w:lang w:eastAsia="en-US"/>
        </w:rPr>
        <w:t>key</w:t>
      </w:r>
      <w:r w:rsidRPr="00A24926">
        <w:rPr>
          <w:rFonts w:asciiTheme="majorHAnsi" w:eastAsia="Times New Roman" w:hAnsiTheme="majorHAnsi" w:cs="Courier New"/>
          <w:lang w:val="el-GR" w:eastAsia="en-US"/>
        </w:rPr>
        <w:t xml:space="preserve"> στον </w:t>
      </w:r>
      <w:r w:rsidRPr="00A24926">
        <w:rPr>
          <w:rFonts w:asciiTheme="majorHAnsi" w:eastAsia="Times New Roman" w:hAnsiTheme="majorHAnsi" w:cs="Courier New"/>
          <w:lang w:eastAsia="en-US"/>
        </w:rPr>
        <w:t>ssh</w:t>
      </w:r>
      <w:r w:rsidRPr="00A24926">
        <w:rPr>
          <w:rFonts w:asciiTheme="majorHAnsi" w:eastAsia="Times New Roman" w:hAnsiTheme="majorHAnsi" w:cs="Courier New"/>
          <w:lang w:val="el-GR" w:eastAsia="en-US"/>
        </w:rPr>
        <w:t>-</w:t>
      </w:r>
      <w:r w:rsidRPr="00A24926">
        <w:rPr>
          <w:rFonts w:asciiTheme="majorHAnsi" w:eastAsia="Times New Roman" w:hAnsiTheme="majorHAnsi" w:cs="Courier New"/>
          <w:lang w:eastAsia="en-US"/>
        </w:rPr>
        <w:t>agent</w:t>
      </w:r>
      <w:r w:rsidRPr="00A24926">
        <w:rPr>
          <w:rFonts w:asciiTheme="majorHAnsi" w:eastAsia="Times New Roman" w:hAnsiTheme="majorHAnsi" w:cs="Courier New"/>
          <w:lang w:val="el-GR" w:eastAsia="en-US"/>
        </w:rPr>
        <w:t>.</w:t>
      </w:r>
    </w:p>
    <w:p w:rsidR="008E1B7C" w:rsidRDefault="008E1B7C" w:rsidP="008E1B7C">
      <w:pPr>
        <w:rPr>
          <w:lang w:val="el-GR"/>
        </w:rPr>
      </w:pPr>
    </w:p>
    <w:p w:rsidR="004E36ED" w:rsidRPr="00A24926" w:rsidRDefault="00A24926" w:rsidP="008E1B7C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e</w:t>
      </w:r>
      <w:r w:rsidR="004E36ED" w:rsidRPr="00A24926">
        <w:rPr>
          <w:b/>
          <w:color w:val="FFFFFF" w:themeColor="background1"/>
          <w:highlight w:val="darkMagenta"/>
        </w:rPr>
        <w:t>val</w:t>
      </w:r>
      <w:r w:rsidR="004E36ED" w:rsidRPr="00A24926">
        <w:rPr>
          <w:b/>
          <w:color w:val="FFFFFF" w:themeColor="background1"/>
          <w:highlight w:val="darkMagenta"/>
          <w:lang w:val="el-GR"/>
        </w:rPr>
        <w:t xml:space="preserve"> “$(</w:t>
      </w:r>
      <w:r w:rsidR="004E36ED" w:rsidRPr="00A24926">
        <w:rPr>
          <w:b/>
          <w:color w:val="FFFFFF" w:themeColor="background1"/>
          <w:highlight w:val="darkMagenta"/>
        </w:rPr>
        <w:t>ssh</w:t>
      </w:r>
      <w:r w:rsidR="004E36ED" w:rsidRPr="00A24926">
        <w:rPr>
          <w:b/>
          <w:color w:val="FFFFFF" w:themeColor="background1"/>
          <w:highlight w:val="darkMagenta"/>
          <w:lang w:val="el-GR"/>
        </w:rPr>
        <w:t>-</w:t>
      </w:r>
      <w:r w:rsidR="004E36ED" w:rsidRPr="00A24926">
        <w:rPr>
          <w:b/>
          <w:color w:val="FFFFFF" w:themeColor="background1"/>
          <w:highlight w:val="darkMagenta"/>
        </w:rPr>
        <w:t>agent</w:t>
      </w:r>
      <w:r w:rsidR="004E36ED" w:rsidRPr="00A24926">
        <w:rPr>
          <w:b/>
          <w:color w:val="FFFFFF" w:themeColor="background1"/>
          <w:highlight w:val="darkMagenta"/>
          <w:lang w:val="el-GR"/>
        </w:rPr>
        <w:t xml:space="preserve"> -</w:t>
      </w:r>
      <w:r w:rsidR="004E36ED" w:rsidRPr="00A24926"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  <w:lang w:val="el-GR"/>
        </w:rPr>
        <w:t>)”</w:t>
      </w:r>
    </w:p>
    <w:p w:rsidR="004E36ED" w:rsidRPr="00A81010" w:rsidRDefault="004E36ED" w:rsidP="008E1B7C">
      <w:pPr>
        <w:rPr>
          <w:lang w:val="el-GR"/>
        </w:rPr>
      </w:pPr>
      <w:r>
        <w:rPr>
          <w:lang w:val="el-GR"/>
        </w:rPr>
        <w:t xml:space="preserve">Θα παρουμε μια εξοδο σαν αυτη </w:t>
      </w:r>
      <w:r w:rsidRPr="004E36ED">
        <w:rPr>
          <w:lang w:val="el-GR"/>
        </w:rPr>
        <w:t xml:space="preserve">: </w:t>
      </w:r>
      <w:r w:rsidRPr="00A24926">
        <w:rPr>
          <w:b/>
        </w:rPr>
        <w:t>Agent</w:t>
      </w:r>
      <w:r w:rsidRPr="00A24926">
        <w:rPr>
          <w:b/>
          <w:lang w:val="el-GR"/>
        </w:rPr>
        <w:t xml:space="preserve"> </w:t>
      </w:r>
      <w:r w:rsidRPr="00A24926">
        <w:rPr>
          <w:b/>
        </w:rPr>
        <w:t>pid</w:t>
      </w:r>
      <w:r w:rsidRPr="00A24926">
        <w:rPr>
          <w:b/>
          <w:lang w:val="el-GR"/>
        </w:rPr>
        <w:t xml:space="preserve"> </w:t>
      </w:r>
      <w:r w:rsidRPr="00A24926">
        <w:rPr>
          <w:b/>
        </w:rPr>
        <w:t>XXXXX</w:t>
      </w:r>
    </w:p>
    <w:p w:rsidR="004E36ED" w:rsidRPr="004E36ED" w:rsidRDefault="004E36ED" w:rsidP="008E1B7C">
      <w:pPr>
        <w:rPr>
          <w:lang w:val="el-GR"/>
        </w:rPr>
      </w:pPr>
      <w:r>
        <w:rPr>
          <w:lang w:val="el-GR"/>
        </w:rPr>
        <w:t xml:space="preserve">Στη συνεχεια αποθηκευουμε το </w:t>
      </w:r>
      <w:r>
        <w:t>ssh</w:t>
      </w:r>
      <w:r w:rsidRPr="004E36ED">
        <w:rPr>
          <w:lang w:val="el-GR"/>
        </w:rPr>
        <w:t xml:space="preserve"> </w:t>
      </w:r>
      <w:r>
        <w:rPr>
          <w:lang w:val="el-GR"/>
        </w:rPr>
        <w:t>σε ενα τοπικο αρχειο</w:t>
      </w:r>
    </w:p>
    <w:p w:rsidR="004E36ED" w:rsidRPr="009D6F68" w:rsidRDefault="00A24926" w:rsidP="008E1B7C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</w:rPr>
        <w:t>sh</w:t>
      </w:r>
      <w:r w:rsidR="004E36ED" w:rsidRPr="009D6F68">
        <w:rPr>
          <w:b/>
          <w:color w:val="FFFFFF" w:themeColor="background1"/>
          <w:highlight w:val="darkMagenta"/>
          <w:lang w:val="el-GR"/>
        </w:rPr>
        <w:t>-</w:t>
      </w:r>
      <w:r w:rsidR="004E36ED" w:rsidRPr="00A24926">
        <w:rPr>
          <w:b/>
          <w:color w:val="FFFFFF" w:themeColor="background1"/>
          <w:highlight w:val="darkMagenta"/>
        </w:rPr>
        <w:t>add</w:t>
      </w:r>
      <w:r w:rsidR="004E36ED" w:rsidRPr="009D6F68">
        <w:rPr>
          <w:b/>
          <w:color w:val="FFFFFF" w:themeColor="background1"/>
          <w:highlight w:val="darkMagenta"/>
          <w:lang w:val="el-GR"/>
        </w:rPr>
        <w:t xml:space="preserve"> ~/.</w:t>
      </w:r>
      <w:r w:rsidR="004E36ED" w:rsidRPr="00A24926">
        <w:rPr>
          <w:b/>
          <w:color w:val="FFFFFF" w:themeColor="background1"/>
          <w:highlight w:val="darkMagenta"/>
        </w:rPr>
        <w:t>ssh</w:t>
      </w:r>
      <w:r w:rsidR="004E36ED" w:rsidRPr="009D6F68">
        <w:rPr>
          <w:b/>
          <w:color w:val="FFFFFF" w:themeColor="background1"/>
          <w:highlight w:val="darkMagenta"/>
          <w:lang w:val="el-GR"/>
        </w:rPr>
        <w:t>/</w:t>
      </w:r>
      <w:r w:rsidR="004E36ED" w:rsidRPr="00A24926">
        <w:rPr>
          <w:b/>
          <w:color w:val="FFFFFF" w:themeColor="background1"/>
          <w:highlight w:val="darkMagenta"/>
        </w:rPr>
        <w:t>id</w:t>
      </w:r>
      <w:r w:rsidR="004E36ED" w:rsidRPr="009D6F68">
        <w:rPr>
          <w:b/>
          <w:color w:val="FFFFFF" w:themeColor="background1"/>
          <w:highlight w:val="darkMagenta"/>
          <w:lang w:val="el-GR"/>
        </w:rPr>
        <w:t>_</w:t>
      </w:r>
      <w:r w:rsidR="004E36ED" w:rsidRPr="00A24926">
        <w:rPr>
          <w:b/>
          <w:color w:val="FFFFFF" w:themeColor="background1"/>
          <w:highlight w:val="darkMagenta"/>
        </w:rPr>
        <w:t>rsa</w:t>
      </w:r>
      <w:r w:rsidR="004E36ED" w:rsidRPr="009D6F68">
        <w:rPr>
          <w:b/>
          <w:color w:val="FFFFFF" w:themeColor="background1"/>
          <w:lang w:val="el-GR"/>
        </w:rPr>
        <w:t xml:space="preserve"> </w:t>
      </w:r>
    </w:p>
    <w:p w:rsidR="004E36ED" w:rsidRPr="00A81010" w:rsidRDefault="004E36ED" w:rsidP="008E1B7C">
      <w:pPr>
        <w:rPr>
          <w:lang w:val="el-GR"/>
        </w:rPr>
      </w:pPr>
      <w:r w:rsidRPr="00A81010">
        <w:rPr>
          <w:lang w:val="el-GR"/>
        </w:rPr>
        <w:t xml:space="preserve">Με εξοδο </w:t>
      </w:r>
    </w:p>
    <w:p w:rsidR="004E36ED" w:rsidRPr="00A24926" w:rsidRDefault="004E36ED" w:rsidP="008E1B7C">
      <w:pPr>
        <w:rPr>
          <w:b/>
        </w:rPr>
      </w:pPr>
      <w:r w:rsidRPr="00A24926">
        <w:rPr>
          <w:b/>
        </w:rPr>
        <w:t>Identity added : /home/username/.ssh/id_rsa ( home/username/.ssh/id_rsa )</w:t>
      </w:r>
    </w:p>
    <w:p w:rsidR="00E53276" w:rsidRPr="00A81010" w:rsidRDefault="00BC405F" w:rsidP="008E1B7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5876925" cy="704850"/>
            <wp:effectExtent l="0" t="0" r="9525" b="0"/>
            <wp:docPr id="6" name="Picture 6" descr="C:\Users\Administrator\Downloads\Desktop\github notes\pic_ssh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esktop\github notes\pic_ssh_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76" w:rsidRPr="00A81010" w:rsidRDefault="00E53276" w:rsidP="008E1B7C">
      <w:pPr>
        <w:rPr>
          <w:lang w:val="el-GR"/>
        </w:rPr>
      </w:pPr>
    </w:p>
    <w:p w:rsidR="00E53276" w:rsidRPr="00A81010" w:rsidRDefault="00E53276" w:rsidP="008E1B7C">
      <w:pPr>
        <w:rPr>
          <w:lang w:val="el-GR"/>
        </w:rPr>
      </w:pPr>
    </w:p>
    <w:p w:rsidR="00E53276" w:rsidRPr="00A81010" w:rsidRDefault="00E53276" w:rsidP="008E1B7C">
      <w:pPr>
        <w:rPr>
          <w:lang w:val="el-GR"/>
        </w:rPr>
      </w:pPr>
      <w:r>
        <w:rPr>
          <w:lang w:val="el-GR"/>
        </w:rPr>
        <w:t xml:space="preserve">Στη συνεχεια πρεπει να αντιγραψουμε το </w:t>
      </w:r>
      <w:r>
        <w:t>SSH</w:t>
      </w:r>
      <w:r w:rsidRPr="00E53276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clipboard</w:t>
      </w:r>
      <w:r w:rsidR="00A81010">
        <w:rPr>
          <w:lang w:val="el-GR"/>
        </w:rPr>
        <w:t xml:space="preserve">.Ετσι κατεβαζουμε το εργαλειο </w:t>
      </w:r>
      <w:r w:rsidR="00A81010">
        <w:t>xclip</w:t>
      </w:r>
      <w:r w:rsidR="00A81010" w:rsidRPr="00A81010">
        <w:rPr>
          <w:lang w:val="el-GR"/>
        </w:rPr>
        <w:t xml:space="preserve"> </w:t>
      </w:r>
      <w:r w:rsidR="00A81010" w:rsidRPr="00A81010">
        <w:rPr>
          <w:lang w:val="el-GR"/>
        </w:rPr>
        <w:br/>
      </w:r>
      <w:r w:rsidR="00A81010">
        <w:rPr>
          <w:lang w:val="el-GR"/>
        </w:rPr>
        <w:t xml:space="preserve">και αντιγραφουμε το </w:t>
      </w:r>
      <w:r w:rsidR="00A81010">
        <w:t>SSH</w:t>
      </w:r>
      <w:r w:rsidR="00A81010" w:rsidRPr="00A81010">
        <w:rPr>
          <w:lang w:val="el-GR"/>
        </w:rPr>
        <w:t xml:space="preserve"> </w:t>
      </w:r>
      <w:r w:rsidR="00A81010">
        <w:rPr>
          <w:lang w:val="el-GR"/>
        </w:rPr>
        <w:t xml:space="preserve">μεσω αυτου,στο </w:t>
      </w:r>
      <w:r w:rsidR="00A81010">
        <w:t>clipboard</w:t>
      </w:r>
    </w:p>
    <w:p w:rsidR="00E53276" w:rsidRPr="00A24926" w:rsidRDefault="00A24926" w:rsidP="008E1B7C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s</w:t>
      </w:r>
      <w:r w:rsidR="00E53276" w:rsidRPr="00A24926">
        <w:rPr>
          <w:b/>
          <w:color w:val="FFFFFF" w:themeColor="background1"/>
          <w:highlight w:val="darkMagenta"/>
        </w:rPr>
        <w:t>udo apt-get install xclip &amp;&amp; xclip -sel clip &lt; ~/.ssh/id_rsa.pub</w:t>
      </w:r>
    </w:p>
    <w:p w:rsidR="00E53276" w:rsidRDefault="00BC405F" w:rsidP="00BC405F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8218868" cy="3048000"/>
            <wp:effectExtent l="0" t="0" r="0" b="0"/>
            <wp:docPr id="8" name="Picture 8" descr="C:\Users\Administrator\Downloads\Desktop\github notes\pic x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Desktop\github notes\pic xcli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89" cy="305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76" w:rsidRPr="00E53276" w:rsidRDefault="00E53276" w:rsidP="008E1B7C">
      <w:pPr>
        <w:rPr>
          <w:lang w:val="el-GR"/>
        </w:rPr>
      </w:pPr>
      <w:r>
        <w:rPr>
          <w:lang w:val="el-GR"/>
        </w:rPr>
        <w:lastRenderedPageBreak/>
        <w:t xml:space="preserve">Στη συνεχεια αυτο το </w:t>
      </w:r>
      <w:r>
        <w:t>ssh</w:t>
      </w:r>
      <w:r w:rsidRPr="00E53276">
        <w:rPr>
          <w:lang w:val="el-GR"/>
        </w:rPr>
        <w:t xml:space="preserve"> </w:t>
      </w:r>
      <w:r>
        <w:rPr>
          <w:lang w:val="el-GR"/>
        </w:rPr>
        <w:t xml:space="preserve">πρεπει να προσθεθει στο λογαριασμο μας στο </w:t>
      </w:r>
      <w:r>
        <w:t>github</w:t>
      </w:r>
      <w:r w:rsidRPr="00E53276">
        <w:rPr>
          <w:lang w:val="el-GR"/>
        </w:rPr>
        <w:t>.</w:t>
      </w:r>
      <w:r>
        <w:rPr>
          <w:lang w:val="el-GR"/>
        </w:rPr>
        <w:t xml:space="preserve">Ανοιγουμε τις </w:t>
      </w:r>
      <w:r w:rsidR="00A81010">
        <w:rPr>
          <w:lang w:val="el-GR"/>
        </w:rPr>
        <w:t>ρυ</w:t>
      </w:r>
      <w:r>
        <w:rPr>
          <w:lang w:val="el-GR"/>
        </w:rPr>
        <w:t>θμισεις του λογαριασμου μας</w:t>
      </w:r>
    </w:p>
    <w:p w:rsidR="00A81010" w:rsidRPr="00A81010" w:rsidRDefault="00A81010" w:rsidP="008E1B7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D3A54FB" wp14:editId="01DB054B">
            <wp:extent cx="1933575" cy="2733675"/>
            <wp:effectExtent l="0" t="0" r="9525" b="9525"/>
            <wp:docPr id="2" name="Picture 2" descr="C:\Users\Administrator\Downloads\Desktop\github notes\settings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Desktop\github notes\settings_pi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br/>
        <w:t xml:space="preserve">Επιλεγουμε απο τα μενου , </w:t>
      </w:r>
      <w:r>
        <w:t>SSH</w:t>
      </w:r>
      <w:r w:rsidRPr="00A81010">
        <w:rPr>
          <w:lang w:val="el-GR"/>
        </w:rPr>
        <w:t xml:space="preserve"> </w:t>
      </w:r>
      <w:r>
        <w:t>and</w:t>
      </w:r>
      <w:r w:rsidRPr="00A81010">
        <w:rPr>
          <w:lang w:val="el-GR"/>
        </w:rPr>
        <w:t xml:space="preserve"> </w:t>
      </w:r>
      <w:r>
        <w:t>GPG</w:t>
      </w:r>
      <w:r w:rsidRPr="00A81010">
        <w:rPr>
          <w:lang w:val="el-GR"/>
        </w:rPr>
        <w:t xml:space="preserve"> </w:t>
      </w:r>
      <w:r>
        <w:t>keys</w:t>
      </w:r>
      <w:r w:rsidRPr="00A81010">
        <w:rPr>
          <w:lang w:val="el-GR"/>
        </w:rPr>
        <w:t xml:space="preserve"> </w:t>
      </w:r>
      <w:r>
        <w:rPr>
          <w:lang w:val="el-GR"/>
        </w:rPr>
        <w:t>και παταμε στο δεξια κουμπι «</w:t>
      </w:r>
      <w:r>
        <w:t>New</w:t>
      </w:r>
      <w:r w:rsidRPr="00A81010">
        <w:rPr>
          <w:lang w:val="el-GR"/>
        </w:rPr>
        <w:t xml:space="preserve"> </w:t>
      </w:r>
      <w:r>
        <w:t>SSH</w:t>
      </w:r>
      <w:r w:rsidRPr="00A81010">
        <w:rPr>
          <w:lang w:val="el-GR"/>
        </w:rPr>
        <w:t xml:space="preserve"> </w:t>
      </w:r>
      <w:r>
        <w:t>key</w:t>
      </w:r>
      <w:r>
        <w:rPr>
          <w:lang w:val="el-GR"/>
        </w:rPr>
        <w:t>».</w:t>
      </w:r>
      <w:r>
        <w:rPr>
          <w:lang w:val="el-GR"/>
        </w:rPr>
        <w:br/>
      </w:r>
      <w:r>
        <w:t>B</w:t>
      </w:r>
      <w:r>
        <w:rPr>
          <w:lang w:val="el-GR"/>
        </w:rPr>
        <w:t xml:space="preserve">αζουμε στο </w:t>
      </w:r>
      <w:r>
        <w:t>Title</w:t>
      </w:r>
      <w:r w:rsidRPr="00A81010">
        <w:rPr>
          <w:lang w:val="el-GR"/>
        </w:rPr>
        <w:t xml:space="preserve"> </w:t>
      </w:r>
      <w:r w:rsidR="00A337FE">
        <w:rPr>
          <w:lang w:val="el-GR"/>
        </w:rPr>
        <w:t>εναν τιτλο</w:t>
      </w:r>
      <w:r w:rsidRPr="00A81010">
        <w:rPr>
          <w:lang w:val="el-GR"/>
        </w:rPr>
        <w:t xml:space="preserve"> </w:t>
      </w:r>
      <w:r>
        <w:rPr>
          <w:lang w:val="el-GR"/>
        </w:rPr>
        <w:t xml:space="preserve">και στο πλαισιο </w:t>
      </w:r>
      <w:r>
        <w:t>key</w:t>
      </w:r>
      <w:r w:rsidRPr="00A81010">
        <w:rPr>
          <w:lang w:val="el-GR"/>
        </w:rPr>
        <w:t xml:space="preserve"> </w:t>
      </w:r>
      <w:r>
        <w:rPr>
          <w:lang w:val="el-GR"/>
        </w:rPr>
        <w:t>απλα παταμε δεξι κλικ/επικολληση</w:t>
      </w:r>
    </w:p>
    <w:p w:rsidR="00E53276" w:rsidRPr="00A81010" w:rsidRDefault="00A81010" w:rsidP="00A81010">
      <w:pPr>
        <w:ind w:left="-1584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8229600" cy="4094986"/>
            <wp:effectExtent l="0" t="0" r="0" b="1270"/>
            <wp:docPr id="3" name="Picture 3" descr="C:\Users\Administrator\Downloads\Desktop\github notes\pic_ssh_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Desktop\github notes\pic_ssh_gi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330" cy="411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010">
        <w:rPr>
          <w:lang w:val="el-GR"/>
        </w:rPr>
        <w:br/>
      </w:r>
    </w:p>
    <w:p w:rsidR="00E53276" w:rsidRDefault="00E53276" w:rsidP="008E1B7C">
      <w:pPr>
        <w:rPr>
          <w:lang w:val="el-GR"/>
        </w:rPr>
      </w:pPr>
    </w:p>
    <w:p w:rsidR="00A81010" w:rsidRDefault="00A337FE" w:rsidP="008E1B7C">
      <w:pPr>
        <w:rPr>
          <w:lang w:val="el-GR"/>
        </w:rPr>
      </w:pPr>
      <w:r>
        <w:t>To</w:t>
      </w:r>
      <w:r>
        <w:rPr>
          <w:lang w:val="el-GR"/>
        </w:rPr>
        <w:t xml:space="preserve"> τελικο αποτελεσμα θα πρεπει να ειναι ετσι</w:t>
      </w:r>
    </w:p>
    <w:p w:rsidR="00BC405F" w:rsidRDefault="00BC405F" w:rsidP="008E1B7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5934075" cy="3019425"/>
            <wp:effectExtent l="0" t="0" r="9525" b="9525"/>
            <wp:docPr id="10" name="Picture 10" descr="C:\Users\Administrator\Downloads\Desktop\github notes\ssh_p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wnloads\Desktop\github notes\ssh_past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7FE" w:rsidRPr="00A337FE" w:rsidRDefault="00A337FE" w:rsidP="008E1B7C">
      <w:pPr>
        <w:rPr>
          <w:lang w:val="el-GR"/>
        </w:rPr>
      </w:pPr>
      <w:r>
        <w:rPr>
          <w:lang w:val="el-GR"/>
        </w:rPr>
        <w:t xml:space="preserve">Και παταμε </w:t>
      </w:r>
      <w:r>
        <w:t>Add</w:t>
      </w:r>
      <w:r w:rsidRPr="00A337FE">
        <w:rPr>
          <w:lang w:val="el-GR"/>
        </w:rPr>
        <w:t xml:space="preserve"> </w:t>
      </w:r>
      <w:r>
        <w:t>SSH</w:t>
      </w:r>
      <w:r w:rsidRPr="00A337FE">
        <w:rPr>
          <w:lang w:val="el-GR"/>
        </w:rPr>
        <w:t xml:space="preserve"> </w:t>
      </w:r>
      <w:r>
        <w:t>key</w:t>
      </w:r>
      <w:r w:rsidRPr="00A337FE">
        <w:rPr>
          <w:lang w:val="el-GR"/>
        </w:rPr>
        <w:t>.</w:t>
      </w:r>
    </w:p>
    <w:p w:rsidR="00A337FE" w:rsidRDefault="00A337FE" w:rsidP="008E1B7C">
      <w:pPr>
        <w:rPr>
          <w:lang w:val="el-GR"/>
        </w:rPr>
      </w:pPr>
      <w:r>
        <w:rPr>
          <w:lang w:val="el-GR"/>
        </w:rPr>
        <w:t>Ενδεχομενως να ζητησει κωδικο προσβασης.Αν οντως ζητησει απλα τον πληκτρολογουμε.</w:t>
      </w:r>
    </w:p>
    <w:p w:rsidR="00BC405F" w:rsidRDefault="00BC405F" w:rsidP="008E1B7C">
      <w:pPr>
        <w:rPr>
          <w:lang w:val="el-GR"/>
        </w:rPr>
      </w:pPr>
    </w:p>
    <w:p w:rsidR="00BC405F" w:rsidRPr="00BC405F" w:rsidRDefault="00BC405F" w:rsidP="008E1B7C">
      <w:pPr>
        <w:rPr>
          <w:lang w:val="el-GR"/>
        </w:rPr>
      </w:pPr>
      <w:r>
        <w:rPr>
          <w:lang w:val="el-GR"/>
        </w:rPr>
        <w:t xml:space="preserve">Πλεον ο υπολογιστης ειναι συνδεδεμενος απομακρυσμενα με το λογαριασμο μας στο </w:t>
      </w:r>
      <w:r>
        <w:t>github</w:t>
      </w:r>
      <w:r w:rsidRPr="00BC405F">
        <w:rPr>
          <w:lang w:val="el-GR"/>
        </w:rPr>
        <w:t>.</w:t>
      </w:r>
    </w:p>
    <w:p w:rsidR="00BC405F" w:rsidRPr="00BC405F" w:rsidRDefault="00BC405F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Pr="00A337FE" w:rsidRDefault="00A337FE" w:rsidP="008E1B7C">
      <w:pPr>
        <w:rPr>
          <w:lang w:val="el-GR"/>
        </w:rPr>
      </w:pPr>
    </w:p>
    <w:p w:rsidR="00BC405F" w:rsidRPr="00A81010" w:rsidRDefault="00BC405F" w:rsidP="00BC405F">
      <w:pPr>
        <w:pStyle w:val="Title"/>
        <w:rPr>
          <w:lang w:val="el-GR"/>
        </w:rPr>
      </w:pPr>
      <w:r>
        <w:lastRenderedPageBreak/>
        <w:t>Github</w:t>
      </w:r>
    </w:p>
    <w:p w:rsidR="008E1B7C" w:rsidRDefault="00BC405F" w:rsidP="00E2516B">
      <w:pPr>
        <w:pStyle w:val="Heading1"/>
        <w:rPr>
          <w:lang w:val="el-GR"/>
        </w:rPr>
      </w:pPr>
      <w:r>
        <w:t>T</w:t>
      </w:r>
      <w:r>
        <w:rPr>
          <w:lang w:val="el-GR"/>
        </w:rPr>
        <w:t>ΡΟΠΟΣ ΛΕΙΤΟΥΡΓΙΑΣ ΚΑΙ ΦΙΛΟΣΟΦΙΑ</w:t>
      </w:r>
    </w:p>
    <w:p w:rsidR="00A24926" w:rsidRDefault="00A24926" w:rsidP="00E2516B">
      <w:pPr>
        <w:ind w:left="-1008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7289165" cy="2289545"/>
            <wp:effectExtent l="0" t="0" r="6985" b="0"/>
            <wp:docPr id="12" name="Picture 12" descr="C:\Users\Administrator\Downloads\Desktop\github notes\github_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Desktop\github notes\github_bann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436" cy="230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16B" w:rsidRDefault="00E2516B" w:rsidP="00E2516B">
      <w:pPr>
        <w:ind w:left="-1008"/>
        <w:rPr>
          <w:lang w:val="el-GR"/>
        </w:rPr>
      </w:pPr>
    </w:p>
    <w:p w:rsidR="00E2516B" w:rsidRDefault="00E2516B" w:rsidP="00E2516B">
      <w:pPr>
        <w:ind w:left="-720"/>
        <w:rPr>
          <w:lang w:val="el-GR"/>
        </w:rPr>
      </w:pPr>
      <w:r w:rsidRPr="00E2516B">
        <w:rPr>
          <w:lang w:val="el-GR"/>
        </w:rPr>
        <w:t xml:space="preserve">Τη λειτουργια του </w:t>
      </w:r>
      <w:r>
        <w:t>github</w:t>
      </w:r>
      <w:r w:rsidRPr="00E2516B">
        <w:rPr>
          <w:lang w:val="el-GR"/>
        </w:rPr>
        <w:t xml:space="preserve"> </w:t>
      </w:r>
      <w:r>
        <w:rPr>
          <w:lang w:val="el-GR"/>
        </w:rPr>
        <w:t>μπορουμε να τη φανταστουμε ως ενα δεντρο (</w:t>
      </w:r>
      <w:r>
        <w:t>tree</w:t>
      </w:r>
      <w:r w:rsidRPr="00E2516B">
        <w:rPr>
          <w:lang w:val="el-GR"/>
        </w:rPr>
        <w:t xml:space="preserve">) </w:t>
      </w:r>
      <w:r>
        <w:rPr>
          <w:lang w:val="el-GR"/>
        </w:rPr>
        <w:t>με κλαδια (</w:t>
      </w:r>
      <w:r>
        <w:t>branches</w:t>
      </w:r>
      <w:r w:rsidRPr="00E2516B">
        <w:rPr>
          <w:lang w:val="el-GR"/>
        </w:rPr>
        <w:t xml:space="preserve">) </w:t>
      </w:r>
      <w:r>
        <w:rPr>
          <w:lang w:val="el-GR"/>
        </w:rPr>
        <w:t>και κυριο κορμο(</w:t>
      </w:r>
      <w:r>
        <w:t>master</w:t>
      </w:r>
      <w:r w:rsidRPr="00E2516B">
        <w:rPr>
          <w:lang w:val="el-GR"/>
        </w:rPr>
        <w:t xml:space="preserve"> </w:t>
      </w:r>
      <w:r>
        <w:t>branch</w:t>
      </w:r>
      <w:r>
        <w:rPr>
          <w:lang w:val="el-GR"/>
        </w:rPr>
        <w:t>),</w:t>
      </w:r>
      <w:r w:rsidRPr="00E2516B">
        <w:rPr>
          <w:lang w:val="el-GR"/>
        </w:rPr>
        <w:t xml:space="preserve"> </w:t>
      </w:r>
      <w:r>
        <w:rPr>
          <w:lang w:val="el-GR"/>
        </w:rPr>
        <w:t>πανω σε ενα χρονοδιαγραμμα.</w:t>
      </w:r>
      <w:r w:rsidR="007D713F">
        <w:rPr>
          <w:lang w:val="el-GR"/>
        </w:rPr>
        <w:t>Για την ακριβεια ως ενα δεντρο με κερασια(Θα αναλυθει παρακατω).</w:t>
      </w:r>
      <w:r>
        <w:rPr>
          <w:lang w:val="el-GR"/>
        </w:rPr>
        <w:t xml:space="preserve">Παρακατω θα μελετησουμε ενα </w:t>
      </w:r>
      <w:r>
        <w:t>flow</w:t>
      </w:r>
      <w:r w:rsidRPr="00E2516B">
        <w:rPr>
          <w:lang w:val="el-GR"/>
        </w:rPr>
        <w:t xml:space="preserve"> </w:t>
      </w:r>
      <w:r>
        <w:t>chart</w:t>
      </w:r>
      <w:r w:rsidRPr="00E2516B">
        <w:rPr>
          <w:lang w:val="el-GR"/>
        </w:rPr>
        <w:t xml:space="preserve"> </w:t>
      </w:r>
      <w:r>
        <w:rPr>
          <w:lang w:val="el-GR"/>
        </w:rPr>
        <w:t>μιας</w:t>
      </w:r>
      <w:r w:rsidRPr="00E2516B">
        <w:rPr>
          <w:lang w:val="el-GR"/>
        </w:rPr>
        <w:t xml:space="preserve"> </w:t>
      </w:r>
      <w:r w:rsidR="007D713F">
        <w:rPr>
          <w:lang w:val="el-GR"/>
        </w:rPr>
        <w:t xml:space="preserve">τυχαιας </w:t>
      </w:r>
      <w:r>
        <w:rPr>
          <w:lang w:val="el-GR"/>
        </w:rPr>
        <w:t>εφαρμογης</w:t>
      </w:r>
      <w:r>
        <w:rPr>
          <w:noProof/>
          <w:lang w:val="el-GR"/>
        </w:rPr>
        <w:drawing>
          <wp:inline distT="0" distB="0" distL="0" distR="0">
            <wp:extent cx="6657975" cy="4025900"/>
            <wp:effectExtent l="0" t="0" r="9525" b="0"/>
            <wp:docPr id="13" name="Picture 13" descr="C:\Users\Administrator\Downloads\Desktop\github notes\github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wnloads\Desktop\github notes\github_flo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064" cy="405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16B" w:rsidRDefault="00E2516B" w:rsidP="00E2516B">
      <w:pPr>
        <w:ind w:left="-720"/>
        <w:rPr>
          <w:lang w:val="el-GR"/>
        </w:rPr>
      </w:pPr>
      <w:r>
        <w:rPr>
          <w:lang w:val="el-GR"/>
        </w:rPr>
        <w:lastRenderedPageBreak/>
        <w:t>Στην εικονα παρατηρουμε το εξης.</w:t>
      </w:r>
      <w:r>
        <w:rPr>
          <w:lang w:val="el-GR"/>
        </w:rPr>
        <w:br/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 xml:space="preserve">1 πλαισιο με ονομα </w:t>
      </w:r>
      <w:r>
        <w:t>master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t xml:space="preserve">1 </w:t>
      </w:r>
      <w:r>
        <w:rPr>
          <w:lang w:val="el-GR"/>
        </w:rPr>
        <w:t xml:space="preserve">πλαισιο με ονομα </w:t>
      </w:r>
      <w:r>
        <w:t>hotfix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t xml:space="preserve">1 </w:t>
      </w:r>
      <w:r>
        <w:rPr>
          <w:lang w:val="el-GR"/>
        </w:rPr>
        <w:t xml:space="preserve">πλαισιο </w:t>
      </w:r>
      <w:r>
        <w:t>release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t xml:space="preserve">1 </w:t>
      </w:r>
      <w:r>
        <w:rPr>
          <w:lang w:val="el-GR"/>
        </w:rPr>
        <w:t xml:space="preserve">πλαισιο </w:t>
      </w:r>
      <w:r>
        <w:t>develop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t xml:space="preserve">2 </w:t>
      </w:r>
      <w:r>
        <w:rPr>
          <w:lang w:val="el-GR"/>
        </w:rPr>
        <w:t xml:space="preserve">πλαισια </w:t>
      </w:r>
      <w:r>
        <w:t>feature</w:t>
      </w:r>
    </w:p>
    <w:p w:rsid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 xml:space="preserve">Καποια κυκλακια </w:t>
      </w:r>
    </w:p>
    <w:p w:rsid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>6 διακεκομμενες γραμμες</w:t>
      </w:r>
    </w:p>
    <w:p w:rsid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>Βελακια ροης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>3 κουτακια που αναφερουν την εκδοση της εφαρμογης καθε φορα</w:t>
      </w:r>
    </w:p>
    <w:p w:rsidR="00B37C39" w:rsidRDefault="00E2516B" w:rsidP="00B37C39">
      <w:pPr>
        <w:ind w:left="-720"/>
        <w:rPr>
          <w:lang w:val="el-GR"/>
        </w:rPr>
      </w:pPr>
      <w:r>
        <w:rPr>
          <w:lang w:val="el-GR"/>
        </w:rPr>
        <w:t xml:space="preserve">Το κυριο πλαισιο ειναι το </w:t>
      </w:r>
      <w:r>
        <w:t>master</w:t>
      </w:r>
      <w:r w:rsidRPr="00E2516B">
        <w:rPr>
          <w:lang w:val="el-GR"/>
        </w:rPr>
        <w:t>.</w:t>
      </w:r>
      <w:r>
        <w:rPr>
          <w:lang w:val="el-GR"/>
        </w:rPr>
        <w:t xml:space="preserve">Είναι το πρωτο </w:t>
      </w:r>
      <w:r>
        <w:t>branch</w:t>
      </w:r>
      <w:r w:rsidRPr="00E2516B">
        <w:rPr>
          <w:lang w:val="el-GR"/>
        </w:rPr>
        <w:t xml:space="preserve"> </w:t>
      </w:r>
      <w:r>
        <w:rPr>
          <w:lang w:val="el-GR"/>
        </w:rPr>
        <w:t xml:space="preserve">που δημιουργειται και η κυρια ροη του προγραμματος.Τα υπολοιπα πλαισια ειναι τα δευτερευοντα </w:t>
      </w:r>
      <w:r>
        <w:t>branches</w:t>
      </w:r>
      <w:r w:rsidRPr="00E2516B">
        <w:rPr>
          <w:lang w:val="el-GR"/>
        </w:rPr>
        <w:t>.</w:t>
      </w:r>
      <w:r w:rsidR="00B37C39">
        <w:rPr>
          <w:lang w:val="el-GR"/>
        </w:rPr>
        <w:br/>
      </w:r>
      <w:r>
        <w:rPr>
          <w:lang w:val="el-GR"/>
        </w:rPr>
        <w:t xml:space="preserve">Οι διακεκομμενες γραμμες ειναι οι οριζοντιες γραμμες που μας δειχνουν την χρονικη εξελιξη των πραγματων απο αριστερα προς τα δεξια. </w:t>
      </w:r>
      <w:r w:rsidR="00B37C39">
        <w:rPr>
          <w:lang w:val="el-GR"/>
        </w:rPr>
        <w:br/>
        <w:t xml:space="preserve">Τα βελακια ροης δειχνουν τα βηματα που κανει η ροη του </w:t>
      </w:r>
      <w:r w:rsidR="00B37C39">
        <w:t>github</w:t>
      </w:r>
      <w:r w:rsidR="00B37C39">
        <w:rPr>
          <w:lang w:val="el-GR"/>
        </w:rPr>
        <w:t xml:space="preserve"> το οποιο θα αναλυσουμε παρακατω.</w:t>
      </w:r>
      <w:r w:rsidR="006920D6">
        <w:rPr>
          <w:lang w:val="el-GR"/>
        </w:rPr>
        <w:br/>
      </w:r>
      <w:r w:rsidR="006920D6">
        <w:t>T</w:t>
      </w:r>
      <w:r w:rsidR="006920D6">
        <w:rPr>
          <w:lang w:val="el-GR"/>
        </w:rPr>
        <w:t xml:space="preserve">α κυκλακια αντιπροσωπευουν μια αλλαγη(ενα </w:t>
      </w:r>
      <w:r w:rsidR="006920D6">
        <w:t>commit</w:t>
      </w:r>
      <w:r w:rsidR="006920D6" w:rsidRPr="006920D6">
        <w:rPr>
          <w:lang w:val="el-GR"/>
        </w:rPr>
        <w:t>)</w:t>
      </w:r>
      <w:r w:rsidR="006920D6">
        <w:rPr>
          <w:lang w:val="el-GR"/>
        </w:rPr>
        <w:t xml:space="preserve"> στον κωδικα.</w:t>
      </w:r>
      <w:r w:rsidR="00B37C39">
        <w:rPr>
          <w:lang w:val="el-GR"/>
        </w:rPr>
        <w:br/>
        <w:t xml:space="preserve">Πολυ σημαντικο ειναι </w:t>
      </w:r>
      <w:r w:rsidR="006920D6">
        <w:rPr>
          <w:lang w:val="el-GR"/>
        </w:rPr>
        <w:t xml:space="preserve">να </w:t>
      </w:r>
      <w:r w:rsidR="00B37C39">
        <w:rPr>
          <w:lang w:val="el-GR"/>
        </w:rPr>
        <w:t>παρατηρησουμε πως τα κυκλακια βρισκονται σε καθετη αντιστοιχια.</w:t>
      </w:r>
      <w:r w:rsidR="00B37C39">
        <w:rPr>
          <w:lang w:val="el-GR"/>
        </w:rPr>
        <w:br/>
      </w:r>
      <w:r w:rsidR="00B37C39">
        <w:rPr>
          <w:lang w:val="el-GR"/>
        </w:rPr>
        <w:br/>
      </w:r>
      <w:r w:rsidR="00B37C39">
        <w:rPr>
          <w:noProof/>
          <w:lang w:val="el-GR"/>
        </w:rPr>
        <w:drawing>
          <wp:inline distT="0" distB="0" distL="0" distR="0">
            <wp:extent cx="6524625" cy="3759776"/>
            <wp:effectExtent l="0" t="0" r="0" b="0"/>
            <wp:docPr id="14" name="Picture 14" descr="C:\Users\Administrator\Downloads\Desktop\github notes\flow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wnloads\Desktop\github notes\flow_vertica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086" cy="376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C39" w:rsidRDefault="00B37C39" w:rsidP="00B37C39">
      <w:pPr>
        <w:ind w:left="-720"/>
        <w:rPr>
          <w:lang w:val="el-GR"/>
        </w:rPr>
      </w:pPr>
    </w:p>
    <w:p w:rsidR="00B37C39" w:rsidRDefault="00B37C39" w:rsidP="00B37C39">
      <w:pPr>
        <w:ind w:left="-720"/>
        <w:rPr>
          <w:lang w:val="el-GR"/>
        </w:rPr>
      </w:pPr>
    </w:p>
    <w:p w:rsidR="00B37C39" w:rsidRPr="00B37C39" w:rsidRDefault="00B37C39" w:rsidP="00B37C39">
      <w:pPr>
        <w:ind w:left="-720"/>
        <w:rPr>
          <w:lang w:val="el-GR"/>
        </w:rPr>
      </w:pPr>
      <w:r>
        <w:rPr>
          <w:lang w:val="el-GR"/>
        </w:rPr>
        <w:t xml:space="preserve">Ας το αναλυσουμε αυτο.Στο πρωτο καθετο πλαισιο υπαρχει ΜΟΝΟ το κυκλακι του </w:t>
      </w:r>
      <w:r>
        <w:t>master</w:t>
      </w:r>
      <w:r w:rsidRPr="00B37C39">
        <w:rPr>
          <w:lang w:val="el-GR"/>
        </w:rPr>
        <w:t xml:space="preserve"> </w:t>
      </w:r>
      <w:r>
        <w:t>branch</w:t>
      </w:r>
      <w:r w:rsidRPr="00B37C39">
        <w:rPr>
          <w:lang w:val="el-GR"/>
        </w:rPr>
        <w:t>.</w:t>
      </w:r>
      <w:r>
        <w:rPr>
          <w:lang w:val="el-GR"/>
        </w:rPr>
        <w:br/>
        <w:t>Αυτο σημαινει οτι ειναι το ΠΡΩΤΟ-</w:t>
      </w:r>
      <w:r>
        <w:t>initial</w:t>
      </w:r>
      <w:r w:rsidRPr="00B37C39">
        <w:rPr>
          <w:lang w:val="el-GR"/>
        </w:rPr>
        <w:t xml:space="preserve"> </w:t>
      </w:r>
      <w:r>
        <w:t>release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source</w:t>
      </w:r>
      <w:r w:rsidRPr="00B37C39">
        <w:rPr>
          <w:lang w:val="el-GR"/>
        </w:rPr>
        <w:t xml:space="preserve"> </w:t>
      </w:r>
      <w:r>
        <w:t>code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μας στο </w:t>
      </w:r>
      <w:r>
        <w:t>github</w:t>
      </w:r>
      <w:r w:rsidRPr="00B37C39">
        <w:rPr>
          <w:lang w:val="el-GR"/>
        </w:rPr>
        <w:t>.</w:t>
      </w:r>
      <w:r>
        <w:t>M</w:t>
      </w:r>
      <w:r>
        <w:rPr>
          <w:lang w:val="el-GR"/>
        </w:rPr>
        <w:t xml:space="preserve">πορουμε να φανταστουμε το </w:t>
      </w:r>
      <w:r>
        <w:t>master</w:t>
      </w:r>
      <w:r w:rsidRPr="00B37C39">
        <w:rPr>
          <w:lang w:val="el-GR"/>
        </w:rPr>
        <w:t xml:space="preserve"> </w:t>
      </w:r>
      <w:r>
        <w:t>branch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ως το «επισημο» </w:t>
      </w:r>
      <w:r>
        <w:t>source</w:t>
      </w:r>
      <w:r w:rsidRPr="00B37C39">
        <w:rPr>
          <w:lang w:val="el-GR"/>
        </w:rPr>
        <w:t xml:space="preserve"> </w:t>
      </w:r>
      <w:r>
        <w:t>code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που θα θελαμε καποιος να δει..Συνηθως ειναι η </w:t>
      </w:r>
      <w:r>
        <w:t>stable</w:t>
      </w:r>
      <w:r w:rsidRPr="00B37C39">
        <w:rPr>
          <w:lang w:val="el-GR"/>
        </w:rPr>
        <w:t xml:space="preserve"> </w:t>
      </w:r>
      <w:r>
        <w:rPr>
          <w:lang w:val="el-GR"/>
        </w:rPr>
        <w:t>εκδοση του τρεχοντα κωδικα.</w:t>
      </w:r>
    </w:p>
    <w:p w:rsidR="00B37C39" w:rsidRPr="007D713F" w:rsidRDefault="00B37C39" w:rsidP="007D713F">
      <w:pPr>
        <w:ind w:left="-720"/>
        <w:rPr>
          <w:lang w:val="el-GR"/>
        </w:rPr>
      </w:pPr>
      <w:r>
        <w:rPr>
          <w:lang w:val="el-GR"/>
        </w:rPr>
        <w:t>Στη συνεχεια παρατηρουμε 3 βελακια.</w:t>
      </w:r>
      <w:r>
        <w:rPr>
          <w:lang w:val="el-GR"/>
        </w:rPr>
        <w:br/>
        <w:t xml:space="preserve">1 προς το </w:t>
      </w:r>
      <w:r>
        <w:t>hotfix</w:t>
      </w:r>
      <w:r w:rsidRPr="00B37C39">
        <w:rPr>
          <w:lang w:val="el-GR"/>
        </w:rPr>
        <w:t xml:space="preserve">.1 </w:t>
      </w:r>
      <w:r>
        <w:rPr>
          <w:lang w:val="el-GR"/>
        </w:rPr>
        <w:t xml:space="preserve">προς το </w:t>
      </w:r>
      <w:r>
        <w:t>develop</w:t>
      </w:r>
      <w:r w:rsidRPr="00B37C39">
        <w:rPr>
          <w:lang w:val="el-GR"/>
        </w:rPr>
        <w:t xml:space="preserve">.1 </w:t>
      </w:r>
      <w:r>
        <w:rPr>
          <w:lang w:val="el-GR"/>
        </w:rPr>
        <w:t xml:space="preserve">προς το </w:t>
      </w:r>
      <w:r>
        <w:t>feature</w:t>
      </w:r>
      <w:r w:rsidRPr="00B37C39">
        <w:rPr>
          <w:lang w:val="el-GR"/>
        </w:rPr>
        <w:t>.</w:t>
      </w:r>
      <w:r>
        <w:rPr>
          <w:lang w:val="el-GR"/>
        </w:rPr>
        <w:br/>
      </w:r>
      <w:r>
        <w:rPr>
          <w:lang w:val="el-GR"/>
        </w:rPr>
        <w:br/>
        <w:t xml:space="preserve">Αυτο σημαινει οτι απο το </w:t>
      </w:r>
      <w:r>
        <w:t>master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φτιαξαμε αλλα 3 </w:t>
      </w:r>
      <w:r>
        <w:t>branches</w:t>
      </w:r>
      <w:r>
        <w:rPr>
          <w:lang w:val="el-GR"/>
        </w:rPr>
        <w:t xml:space="preserve">.Βλεπουμε πως τα κυκλακια αυτα δεν ειναι στην ιδια καθετο με το </w:t>
      </w:r>
      <w:r>
        <w:t>master</w:t>
      </w:r>
      <w:r w:rsidRPr="00B37C39">
        <w:rPr>
          <w:lang w:val="el-GR"/>
        </w:rPr>
        <w:t>.</w:t>
      </w:r>
      <w:r>
        <w:rPr>
          <w:lang w:val="el-GR"/>
        </w:rPr>
        <w:t xml:space="preserve">αυτο σημαινει πως εχει γινει καποιο </w:t>
      </w:r>
      <w:r>
        <w:t>commit</w:t>
      </w:r>
      <w:r w:rsidRPr="00B37C39">
        <w:rPr>
          <w:lang w:val="el-GR"/>
        </w:rPr>
        <w:t>-</w:t>
      </w:r>
      <w:r>
        <w:rPr>
          <w:lang w:val="el-GR"/>
        </w:rPr>
        <w:t>καποια αλλαγη στον κωδικα.</w:t>
      </w:r>
      <w:r>
        <w:rPr>
          <w:lang w:val="el-GR"/>
        </w:rPr>
        <w:br/>
        <w:t xml:space="preserve">Συνεπως βλεπουμε οτι ο προγραμματιστης του κωδικα εφτιαξε 3 ακομα </w:t>
      </w:r>
      <w:r>
        <w:t>branch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για να μπορει να </w:t>
      </w:r>
      <w:r w:rsidR="007D713F">
        <w:rPr>
          <w:lang w:val="el-GR"/>
        </w:rPr>
        <w:t>προσθεσει μια αλλαγη</w:t>
      </w:r>
      <w:r>
        <w:rPr>
          <w:lang w:val="el-GR"/>
        </w:rPr>
        <w:t>.</w:t>
      </w:r>
      <w:r w:rsidR="007D713F">
        <w:rPr>
          <w:lang w:val="el-GR"/>
        </w:rPr>
        <w:br/>
        <w:t xml:space="preserve">-Και γιατι δεν βαζει την αλλαγη κατευθειαν στο </w:t>
      </w:r>
      <w:r w:rsidR="007D713F">
        <w:t>master</w:t>
      </w:r>
      <w:r w:rsidR="007D713F" w:rsidRPr="007D713F">
        <w:rPr>
          <w:lang w:val="el-GR"/>
        </w:rPr>
        <w:t xml:space="preserve"> </w:t>
      </w:r>
      <w:r w:rsidR="007D713F">
        <w:t>branch</w:t>
      </w:r>
      <w:r w:rsidR="007D713F">
        <w:rPr>
          <w:lang w:val="el-GR"/>
        </w:rPr>
        <w:t>?</w:t>
      </w:r>
      <w:r w:rsidR="007D713F">
        <w:rPr>
          <w:lang w:val="el-GR"/>
        </w:rPr>
        <w:br/>
      </w:r>
      <w:r w:rsidR="007D713F" w:rsidRPr="007D713F">
        <w:rPr>
          <w:lang w:val="el-GR"/>
        </w:rPr>
        <w:t>-</w:t>
      </w:r>
      <w:r w:rsidR="007D713F">
        <w:rPr>
          <w:lang w:val="el-GR"/>
        </w:rPr>
        <w:t xml:space="preserve">Για να μπορει να την ελεγξει.Αν δουλευει σωστα τοτε την προσθετει στο </w:t>
      </w:r>
      <w:r w:rsidR="007D713F">
        <w:t>master</w:t>
      </w:r>
      <w:r w:rsidR="007D713F" w:rsidRPr="007D713F">
        <w:rPr>
          <w:lang w:val="el-GR"/>
        </w:rPr>
        <w:t xml:space="preserve"> </w:t>
      </w:r>
      <w:r w:rsidR="007D713F">
        <w:t>branch</w:t>
      </w:r>
      <w:r w:rsidR="007D713F" w:rsidRPr="007D713F">
        <w:rPr>
          <w:lang w:val="el-GR"/>
        </w:rPr>
        <w:t xml:space="preserve"> </w:t>
      </w:r>
      <w:r w:rsidR="007D713F">
        <w:rPr>
          <w:lang w:val="el-GR"/>
        </w:rPr>
        <w:t>που θα δουμε παρακατω</w:t>
      </w:r>
      <w:r>
        <w:rPr>
          <w:lang w:val="el-GR"/>
        </w:rPr>
        <w:br/>
        <w:t xml:space="preserve">Στη τριτη καθετη γραμμη βλεπουμε το </w:t>
      </w:r>
      <w:r>
        <w:t>hotfix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να μπαινει στο </w:t>
      </w:r>
      <w:r>
        <w:t>master</w:t>
      </w:r>
      <w:r w:rsidRPr="00B37C39">
        <w:rPr>
          <w:lang w:val="el-GR"/>
        </w:rPr>
        <w:t>.</w:t>
      </w:r>
      <w:r>
        <w:rPr>
          <w:lang w:val="el-GR"/>
        </w:rPr>
        <w:t xml:space="preserve">Αυτο σημαινει πως το </w:t>
      </w:r>
      <w:r>
        <w:t>hotfix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ηταν πιθανον ενα </w:t>
      </w:r>
      <w:r>
        <w:t>bug</w:t>
      </w:r>
      <w:r w:rsidRPr="00B37C39">
        <w:rPr>
          <w:lang w:val="el-GR"/>
        </w:rPr>
        <w:t xml:space="preserve"> </w:t>
      </w:r>
      <w:r>
        <w:t>fix</w:t>
      </w:r>
      <w:r w:rsidR="00196F03">
        <w:rPr>
          <w:lang w:val="el-GR"/>
        </w:rPr>
        <w:t xml:space="preserve"> ,οποτε ο προγραμματιστης το</w:t>
      </w:r>
      <w:r>
        <w:rPr>
          <w:lang w:val="el-GR"/>
        </w:rPr>
        <w:t xml:space="preserve"> προσαρμοσε </w:t>
      </w:r>
      <w:r w:rsidR="00196F03">
        <w:rPr>
          <w:lang w:val="el-GR"/>
        </w:rPr>
        <w:t>σ</w:t>
      </w:r>
      <w:r>
        <w:rPr>
          <w:lang w:val="el-GR"/>
        </w:rPr>
        <w:t>το κυριo branch.</w:t>
      </w:r>
      <w:r w:rsidR="007D713F">
        <w:rPr>
          <w:lang w:val="el-GR"/>
        </w:rPr>
        <w:t xml:space="preserve">Επισης ο προγραμματιστης ανεβαζει την εκδοση του προγραμματος σε </w:t>
      </w:r>
      <w:r w:rsidR="007D713F">
        <w:t>v</w:t>
      </w:r>
      <w:r w:rsidR="007D713F" w:rsidRPr="007D713F">
        <w:rPr>
          <w:lang w:val="el-GR"/>
        </w:rPr>
        <w:t>0.2</w:t>
      </w:r>
    </w:p>
    <w:p w:rsidR="00B37C39" w:rsidRDefault="00B37C39" w:rsidP="00B37C39">
      <w:pPr>
        <w:ind w:left="-720"/>
        <w:rPr>
          <w:lang w:val="el-GR"/>
        </w:rPr>
      </w:pPr>
      <w:r>
        <w:rPr>
          <w:lang w:val="el-GR"/>
        </w:rPr>
        <w:t xml:space="preserve">Στην ιδια τριτη καθετη γραμμη παρατηρω και τα αλλα κυκλακια απο </w:t>
      </w:r>
      <w:r>
        <w:t>develop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feature</w:t>
      </w:r>
      <w:r w:rsidRPr="00B37C39">
        <w:rPr>
          <w:lang w:val="el-GR"/>
        </w:rPr>
        <w:t>.</w:t>
      </w:r>
    </w:p>
    <w:p w:rsidR="007D713F" w:rsidRDefault="007D713F" w:rsidP="007D713F">
      <w:pPr>
        <w:ind w:left="-720"/>
        <w:rPr>
          <w:lang w:val="el-GR"/>
        </w:rPr>
      </w:pPr>
      <w:r>
        <w:rPr>
          <w:lang w:val="el-GR"/>
        </w:rPr>
        <w:t>Καθε</w:t>
      </w:r>
      <w:r w:rsidR="00B37C39">
        <w:rPr>
          <w:lang w:val="el-GR"/>
        </w:rPr>
        <w:t xml:space="preserve"> κυκλακι ειναι και ενα </w:t>
      </w:r>
      <w:r w:rsidR="00B37C39">
        <w:t>commit</w:t>
      </w:r>
      <w:r w:rsidR="00B37C39" w:rsidRPr="00B37C39">
        <w:rPr>
          <w:lang w:val="el-GR"/>
        </w:rPr>
        <w:t>(</w:t>
      </w:r>
      <w:r w:rsidR="00B37C39">
        <w:rPr>
          <w:lang w:val="el-GR"/>
        </w:rPr>
        <w:t>μια αλλαγη) στον κωδικα.Αυτο σημαινει πως αν το κυκλακι που υπ</w:t>
      </w:r>
      <w:r w:rsidR="00196F03">
        <w:rPr>
          <w:lang w:val="el-GR"/>
        </w:rPr>
        <w:t>αρχει μεσα σε μια καθετη γραμμη ,</w:t>
      </w:r>
      <w:r w:rsidR="00B37C39">
        <w:rPr>
          <w:lang w:val="el-GR"/>
        </w:rPr>
        <w:t xml:space="preserve">υπαρχει και σε αλλο </w:t>
      </w:r>
      <w:r w:rsidR="00B37C39">
        <w:t>branch</w:t>
      </w:r>
      <w:r w:rsidR="00B37C39" w:rsidRPr="00B37C39">
        <w:rPr>
          <w:lang w:val="el-GR"/>
        </w:rPr>
        <w:t xml:space="preserve"> ,</w:t>
      </w:r>
      <w:r w:rsidR="00B37C39">
        <w:rPr>
          <w:lang w:val="el-GR"/>
        </w:rPr>
        <w:t xml:space="preserve">τοτε </w:t>
      </w:r>
      <w:r w:rsidR="00B37C39" w:rsidRPr="007D713F">
        <w:rPr>
          <w:b/>
          <w:lang w:val="el-GR"/>
        </w:rPr>
        <w:t>το ΙΔΙΟ ακριβως</w:t>
      </w:r>
      <w:r w:rsidR="00B37C39">
        <w:rPr>
          <w:lang w:val="el-GR"/>
        </w:rPr>
        <w:t xml:space="preserve"> κομματι κωδικα υπαρχει και σε αυτο το </w:t>
      </w:r>
      <w:r w:rsidR="00B37C39">
        <w:t>branch</w:t>
      </w:r>
      <w:r>
        <w:rPr>
          <w:lang w:val="el-GR"/>
        </w:rPr>
        <w:t>.</w:t>
      </w:r>
    </w:p>
    <w:p w:rsidR="00D65C80" w:rsidRPr="00D65C80" w:rsidRDefault="00D65C80" w:rsidP="007D713F">
      <w:pPr>
        <w:ind w:left="-720"/>
        <w:rPr>
          <w:lang w:val="el-GR"/>
        </w:rPr>
      </w:pPr>
      <w:r>
        <w:rPr>
          <w:lang w:val="el-GR"/>
        </w:rPr>
        <w:t>Με την ιδια λογικη προχωραμε στο διαγραμμα και οπου υπαρχουν βελακια που πανε διαγωνια ,σημαινει πως απο εκεινο το σημειο(</w:t>
      </w:r>
      <w:r>
        <w:t>commit</w:t>
      </w:r>
      <w:r w:rsidRPr="00D65C80">
        <w:rPr>
          <w:lang w:val="el-GR"/>
        </w:rPr>
        <w:t xml:space="preserve">) </w:t>
      </w:r>
      <w:r>
        <w:rPr>
          <w:lang w:val="el-GR"/>
        </w:rPr>
        <w:t xml:space="preserve">,φτιαχνω νεο </w:t>
      </w:r>
      <w:r>
        <w:t>branch</w:t>
      </w:r>
      <w:r w:rsidRPr="00D65C80">
        <w:rPr>
          <w:lang w:val="el-GR"/>
        </w:rPr>
        <w:t>.</w:t>
      </w:r>
      <w:r>
        <w:rPr>
          <w:lang w:val="el-GR"/>
        </w:rPr>
        <w:t>Θα τα αναλυσουμε ολα αυτα και παρακατω</w:t>
      </w:r>
    </w:p>
    <w:p w:rsidR="007D713F" w:rsidRDefault="007D713F" w:rsidP="007D713F">
      <w:pPr>
        <w:ind w:left="-720"/>
        <w:rPr>
          <w:b/>
          <w:lang w:val="el-GR"/>
        </w:rPr>
      </w:pPr>
      <w:r w:rsidRPr="007D713F">
        <w:rPr>
          <w:b/>
          <w:lang w:val="el-GR"/>
        </w:rPr>
        <w:t>Παρατηρησεις</w:t>
      </w:r>
    </w:p>
    <w:p w:rsidR="007D713F" w:rsidRDefault="007D713F" w:rsidP="007D713F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Το </w:t>
      </w:r>
      <w:r>
        <w:t>github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κραταει ιστορικο των </w:t>
      </w:r>
      <w:r>
        <w:t>commits</w:t>
      </w:r>
      <w:r>
        <w:rPr>
          <w:lang w:val="el-GR"/>
        </w:rPr>
        <w:t xml:space="preserve"> .Αν κατι γραφτει στο ιστορικο ,ΔΕΝ ΔΙΑΓΡΑΦΕΤΑΙ.</w:t>
      </w:r>
    </w:p>
    <w:p w:rsidR="007D713F" w:rsidRPr="007D713F" w:rsidRDefault="007D713F" w:rsidP="007D713F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Το ιστορικο του </w:t>
      </w:r>
      <w:r>
        <w:t>github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μπορει να αναιρεθει (Να γινει </w:t>
      </w:r>
      <w:r>
        <w:t>reset</w:t>
      </w:r>
      <w:r>
        <w:rPr>
          <w:lang w:val="el-GR"/>
        </w:rPr>
        <w:t xml:space="preserve">) </w:t>
      </w:r>
      <w:r w:rsidRPr="007D713F">
        <w:rPr>
          <w:lang w:val="el-GR"/>
        </w:rPr>
        <w:t>;</w:t>
      </w:r>
      <w:r>
        <w:rPr>
          <w:lang w:val="el-GR"/>
        </w:rPr>
        <w:t xml:space="preserve">ή να γινει </w:t>
      </w:r>
      <w:r>
        <w:t>Revert</w:t>
      </w:r>
    </w:p>
    <w:p w:rsidR="007D713F" w:rsidRDefault="007D713F" w:rsidP="007D713F">
      <w:pPr>
        <w:pStyle w:val="ListParagraph"/>
        <w:numPr>
          <w:ilvl w:val="1"/>
          <w:numId w:val="20"/>
        </w:numPr>
        <w:rPr>
          <w:lang w:val="el-GR"/>
        </w:rPr>
      </w:pPr>
      <w:r>
        <w:t>Revert</w:t>
      </w:r>
      <w:r w:rsidRPr="007D713F">
        <w:rPr>
          <w:lang w:val="el-GR"/>
        </w:rPr>
        <w:t xml:space="preserve"> </w:t>
      </w:r>
      <w:r>
        <w:rPr>
          <w:lang w:val="el-GR"/>
        </w:rPr>
        <w:t>σημαινει να γυρισω τον κωδικα πως ηταν πριν.</w:t>
      </w:r>
      <w:r>
        <w:rPr>
          <w:lang w:val="el-GR"/>
        </w:rPr>
        <w:br/>
        <w:t xml:space="preserve">Αν πχ,εσβησα ενα </w:t>
      </w:r>
      <w:r>
        <w:t>declaration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μιας μεταβλητης,τοτε με το </w:t>
      </w:r>
      <w:r>
        <w:t>revert</w:t>
      </w:r>
      <w:r w:rsidRPr="007D713F">
        <w:rPr>
          <w:lang w:val="el-GR"/>
        </w:rPr>
        <w:t xml:space="preserve"> </w:t>
      </w:r>
      <w:r>
        <w:rPr>
          <w:lang w:val="el-GR"/>
        </w:rPr>
        <w:t>τη ξαναδηλωνει</w:t>
      </w:r>
    </w:p>
    <w:p w:rsidR="007D713F" w:rsidRDefault="007D713F" w:rsidP="007D713F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Ολοκληρο το </w:t>
      </w:r>
      <w:r>
        <w:t>source</w:t>
      </w:r>
      <w:r w:rsidRPr="007D713F">
        <w:rPr>
          <w:lang w:val="el-GR"/>
        </w:rPr>
        <w:t xml:space="preserve"> </w:t>
      </w:r>
      <w:r>
        <w:t>code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με τα ολα τα </w:t>
      </w:r>
      <w:r>
        <w:t>branches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ονομαζεται </w:t>
      </w:r>
      <w:r>
        <w:t>repository</w:t>
      </w:r>
      <w:r w:rsidRPr="007D713F">
        <w:rPr>
          <w:lang w:val="el-GR"/>
        </w:rPr>
        <w:t xml:space="preserve"> (</w:t>
      </w:r>
      <w:r>
        <w:t>repo</w:t>
      </w:r>
      <w:r w:rsidRPr="007D713F">
        <w:rPr>
          <w:lang w:val="el-GR"/>
        </w:rPr>
        <w:t>)</w:t>
      </w:r>
    </w:p>
    <w:p w:rsidR="00196F03" w:rsidRPr="002112F4" w:rsidRDefault="00196F03" w:rsidP="007D713F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Το οτι κανω </w:t>
      </w:r>
      <w:r>
        <w:t>push</w:t>
      </w:r>
      <w:r w:rsidRPr="00196F03">
        <w:rPr>
          <w:lang w:val="el-GR"/>
        </w:rPr>
        <w:t xml:space="preserve"> </w:t>
      </w:r>
      <w:r>
        <w:rPr>
          <w:lang w:val="el-GR"/>
        </w:rPr>
        <w:t xml:space="preserve">μια αλλαγη/ενα </w:t>
      </w:r>
      <w:r>
        <w:t>commit</w:t>
      </w:r>
      <w:r w:rsidRPr="00196F03">
        <w:rPr>
          <w:lang w:val="el-GR"/>
        </w:rPr>
        <w:t xml:space="preserve"> </w:t>
      </w:r>
      <w:r>
        <w:rPr>
          <w:lang w:val="el-GR"/>
        </w:rPr>
        <w:t xml:space="preserve">δεν σημαινει πως αλλαζω </w:t>
      </w:r>
      <w:r>
        <w:t>branch</w:t>
      </w:r>
      <w:r w:rsidRPr="00196F03">
        <w:rPr>
          <w:lang w:val="el-GR"/>
        </w:rPr>
        <w:t>.</w:t>
      </w:r>
      <w:r>
        <w:rPr>
          <w:lang w:val="el-GR"/>
        </w:rPr>
        <w:t xml:space="preserve">Ο λογος που αλλαζω </w:t>
      </w:r>
      <w:r>
        <w:t>branch</w:t>
      </w:r>
      <w:r w:rsidRPr="00196F03">
        <w:rPr>
          <w:lang w:val="el-GR"/>
        </w:rPr>
        <w:t xml:space="preserve"> </w:t>
      </w:r>
      <w:r>
        <w:rPr>
          <w:lang w:val="el-GR"/>
        </w:rPr>
        <w:t xml:space="preserve">ειναι για να μπορω να κανω δοκιμες στον κωδικα χωρις να επιρρεαζω τον βασικο κωδικα που θεωρω </w:t>
      </w:r>
      <w:r>
        <w:t>stable</w:t>
      </w:r>
    </w:p>
    <w:p w:rsidR="00D00D2A" w:rsidRPr="002112F4" w:rsidRDefault="002112F4" w:rsidP="00D00D2A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Μεσα σε ενα </w:t>
      </w:r>
      <w:r>
        <w:t>repository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μπορουμε να προσθεσουμε </w:t>
      </w:r>
      <w:r>
        <w:t>contributors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και να εχουν δικαιωμα να αλλαξουν τον κωδικα.Οποτε την επομενη φορα που θα θελω να κανω καποιες αλλαγες,θα πρεπει να «τραβηξω» τις αλλαγες του αλλου </w:t>
      </w:r>
      <w:r>
        <w:t>contributor</w:t>
      </w:r>
    </w:p>
    <w:p w:rsidR="00D00D2A" w:rsidRDefault="00D00D2A" w:rsidP="00D00D2A">
      <w:pPr>
        <w:pStyle w:val="ListParagraph"/>
        <w:ind w:left="0"/>
        <w:rPr>
          <w:lang w:val="el-GR"/>
        </w:rPr>
      </w:pPr>
    </w:p>
    <w:p w:rsidR="00D00D2A" w:rsidRDefault="00D00D2A" w:rsidP="00D00D2A">
      <w:pPr>
        <w:pStyle w:val="ListParagraph"/>
        <w:ind w:left="0"/>
        <w:rPr>
          <w:lang w:val="el-GR"/>
        </w:rPr>
      </w:pPr>
    </w:p>
    <w:p w:rsidR="00D00D2A" w:rsidRDefault="00D00D2A" w:rsidP="00D00D2A">
      <w:pPr>
        <w:pStyle w:val="ListParagraph"/>
        <w:ind w:left="0"/>
        <w:rPr>
          <w:lang w:val="el-GR"/>
        </w:rPr>
      </w:pPr>
    </w:p>
    <w:p w:rsidR="00D00D2A" w:rsidRPr="00D00D2A" w:rsidRDefault="00D00D2A" w:rsidP="00D00D2A">
      <w:pPr>
        <w:pStyle w:val="Title"/>
      </w:pPr>
      <w:r>
        <w:lastRenderedPageBreak/>
        <w:t>Github</w:t>
      </w:r>
    </w:p>
    <w:p w:rsidR="00D00D2A" w:rsidRPr="00D00D2A" w:rsidRDefault="00D00D2A" w:rsidP="00D00D2A">
      <w:pPr>
        <w:pStyle w:val="Heading1"/>
      </w:pPr>
      <w:r>
        <w:t xml:space="preserve">Linux terminal </w:t>
      </w:r>
      <w:r>
        <w:rPr>
          <w:lang w:val="el-GR"/>
        </w:rPr>
        <w:t>και</w:t>
      </w:r>
      <w:r w:rsidRPr="00D00D2A">
        <w:t xml:space="preserve"> </w:t>
      </w:r>
      <w:r w:rsidR="009D6F68">
        <w:t>git</w:t>
      </w:r>
      <w:r>
        <w:t xml:space="preserve"> </w:t>
      </w:r>
      <w:r>
        <w:rPr>
          <w:lang w:val="el-GR"/>
        </w:rPr>
        <w:t>εντολες</w:t>
      </w:r>
    </w:p>
    <w:p w:rsidR="00D00D2A" w:rsidRDefault="00D00D2A" w:rsidP="00D00D2A">
      <w:pPr>
        <w:pStyle w:val="ListParagraph"/>
        <w:ind w:left="0"/>
      </w:pPr>
    </w:p>
    <w:p w:rsidR="00D00D2A" w:rsidRPr="00D00D2A" w:rsidRDefault="00D00D2A" w:rsidP="00D00D2A">
      <w:pPr>
        <w:pStyle w:val="ListParagraph"/>
        <w:ind w:left="0"/>
        <w:rPr>
          <w:lang w:val="el-GR"/>
        </w:rPr>
      </w:pPr>
      <w:r>
        <w:rPr>
          <w:lang w:val="el-GR"/>
        </w:rPr>
        <w:t xml:space="preserve">Το </w:t>
      </w:r>
      <w:r>
        <w:t>github</w:t>
      </w:r>
      <w:r w:rsidRPr="00D00D2A">
        <w:rPr>
          <w:lang w:val="el-GR"/>
        </w:rPr>
        <w:t xml:space="preserve"> </w:t>
      </w:r>
      <w:r>
        <w:rPr>
          <w:lang w:val="el-GR"/>
        </w:rPr>
        <w:t xml:space="preserve">αρχικα δημιουργηθηκε με μοναδικο τροπο χρησης ,τα </w:t>
      </w:r>
      <w:r>
        <w:t>linux</w:t>
      </w:r>
      <w:r w:rsidRPr="00D00D2A">
        <w:rPr>
          <w:lang w:val="el-GR"/>
        </w:rPr>
        <w:t xml:space="preserve"> </w:t>
      </w:r>
      <w:r>
        <w:t>terminals</w:t>
      </w:r>
      <w:r w:rsidRPr="00D00D2A">
        <w:rPr>
          <w:lang w:val="el-GR"/>
        </w:rPr>
        <w:t>.</w:t>
      </w:r>
      <w:r>
        <w:rPr>
          <w:lang w:val="el-GR"/>
        </w:rPr>
        <w:t xml:space="preserve">Αργοτερα δημιουργηθηκε και η </w:t>
      </w:r>
      <w:r>
        <w:t>desktop</w:t>
      </w:r>
      <w:r w:rsidRPr="00D00D2A">
        <w:rPr>
          <w:lang w:val="el-GR"/>
        </w:rPr>
        <w:t xml:space="preserve"> </w:t>
      </w:r>
      <w:r>
        <w:rPr>
          <w:lang w:val="el-GR"/>
        </w:rPr>
        <w:t xml:space="preserve">εφαρμογη για </w:t>
      </w:r>
      <w:r>
        <w:t>Windows</w:t>
      </w:r>
      <w:r w:rsidRPr="00D00D2A">
        <w:rPr>
          <w:lang w:val="el-GR"/>
        </w:rPr>
        <w:t>.</w:t>
      </w:r>
      <w:r>
        <w:rPr>
          <w:lang w:val="el-GR"/>
        </w:rPr>
        <w:t xml:space="preserve">Εδω θα αναλυθει η χρηση μεσω </w:t>
      </w:r>
      <w:r>
        <w:t>linux</w:t>
      </w:r>
      <w:r w:rsidRPr="00D00D2A">
        <w:rPr>
          <w:lang w:val="el-GR"/>
        </w:rPr>
        <w:t xml:space="preserve"> </w:t>
      </w:r>
      <w:r>
        <w:t>terminal</w:t>
      </w:r>
      <w:r w:rsidRPr="00D00D2A">
        <w:rPr>
          <w:lang w:val="el-GR"/>
        </w:rPr>
        <w:t>.</w:t>
      </w:r>
    </w:p>
    <w:p w:rsidR="00D00D2A" w:rsidRDefault="00D00D2A" w:rsidP="00D00D2A">
      <w:pPr>
        <w:pStyle w:val="ListParagraph"/>
        <w:ind w:left="0"/>
        <w:rPr>
          <w:lang w:val="el-GR"/>
        </w:rPr>
      </w:pPr>
      <w:r>
        <w:rPr>
          <w:lang w:val="el-GR"/>
        </w:rPr>
        <w:t xml:space="preserve">Η εξοικειωση με το </w:t>
      </w:r>
      <w:r>
        <w:t>github</w:t>
      </w:r>
      <w:r w:rsidRPr="00D00D2A">
        <w:rPr>
          <w:lang w:val="el-GR"/>
        </w:rPr>
        <w:t xml:space="preserve"> </w:t>
      </w:r>
      <w:r>
        <w:rPr>
          <w:lang w:val="el-GR"/>
        </w:rPr>
        <w:t xml:space="preserve">μεσω </w:t>
      </w:r>
      <w:r>
        <w:t>terminal</w:t>
      </w:r>
      <w:r w:rsidRPr="00D00D2A">
        <w:rPr>
          <w:lang w:val="el-GR"/>
        </w:rPr>
        <w:t xml:space="preserve"> </w:t>
      </w:r>
      <w:r>
        <w:rPr>
          <w:lang w:val="el-GR"/>
        </w:rPr>
        <w:t xml:space="preserve">θα βοηθησει και αυτον που θα θελει να χρησιμοποιησει την </w:t>
      </w:r>
      <w:r>
        <w:t>windows</w:t>
      </w:r>
      <w:r w:rsidRPr="00D00D2A">
        <w:rPr>
          <w:lang w:val="el-GR"/>
        </w:rPr>
        <w:t xml:space="preserve"> </w:t>
      </w:r>
      <w:r>
        <w:t>desktop</w:t>
      </w:r>
      <w:r w:rsidRPr="00D00D2A">
        <w:rPr>
          <w:lang w:val="el-GR"/>
        </w:rPr>
        <w:t xml:space="preserve"> </w:t>
      </w:r>
      <w:r>
        <w:rPr>
          <w:lang w:val="el-GR"/>
        </w:rPr>
        <w:t>εφαρμογη.</w:t>
      </w:r>
      <w:r w:rsidRPr="00D00D2A">
        <w:rPr>
          <w:b/>
        </w:rPr>
        <w:t>O</w:t>
      </w:r>
      <w:r w:rsidRPr="00D00D2A">
        <w:rPr>
          <w:b/>
          <w:lang w:val="el-GR"/>
        </w:rPr>
        <w:t>χι ομως το αντιστροφο</w:t>
      </w:r>
      <w:r>
        <w:rPr>
          <w:b/>
          <w:lang w:val="el-GR"/>
        </w:rPr>
        <w:br/>
      </w:r>
      <w:r w:rsidRPr="00D00D2A">
        <w:rPr>
          <w:lang w:val="el-GR"/>
        </w:rPr>
        <w:t xml:space="preserve">(Η εφαρμογη για </w:t>
      </w:r>
      <w:r w:rsidRPr="00D00D2A">
        <w:t>windows</w:t>
      </w:r>
      <w:r w:rsidRPr="00D00D2A">
        <w:rPr>
          <w:lang w:val="el-GR"/>
        </w:rPr>
        <w:t xml:space="preserve"> περιεχει επισης </w:t>
      </w:r>
      <w:r w:rsidRPr="00D00D2A">
        <w:t>terminal</w:t>
      </w:r>
      <w:r w:rsidRPr="00D00D2A">
        <w:rPr>
          <w:lang w:val="el-GR"/>
        </w:rPr>
        <w:t xml:space="preserve"> ,για </w:t>
      </w:r>
      <w:r w:rsidRPr="00D00D2A">
        <w:t>advanced</w:t>
      </w:r>
      <w:r w:rsidRPr="00D00D2A">
        <w:rPr>
          <w:lang w:val="el-GR"/>
        </w:rPr>
        <w:t xml:space="preserve"> χρηστες)</w:t>
      </w:r>
    </w:p>
    <w:p w:rsidR="002112F4" w:rsidRDefault="002112F4" w:rsidP="00D00D2A">
      <w:pPr>
        <w:pStyle w:val="ListParagraph"/>
        <w:ind w:left="0"/>
        <w:rPr>
          <w:lang w:val="el-GR"/>
        </w:rPr>
      </w:pPr>
    </w:p>
    <w:p w:rsidR="002112F4" w:rsidRDefault="002112F4" w:rsidP="00D00D2A">
      <w:pPr>
        <w:pStyle w:val="ListParagraph"/>
        <w:ind w:left="0"/>
        <w:rPr>
          <w:lang w:val="el-GR"/>
        </w:rPr>
      </w:pPr>
      <w:r>
        <w:rPr>
          <w:lang w:val="el-GR"/>
        </w:rPr>
        <w:t xml:space="preserve">Οι τροποι που μπορω να ανεβασω/κατεβασω τον κωδικα μου στο/απο το </w:t>
      </w:r>
      <w:r>
        <w:t>github</w:t>
      </w:r>
      <w:r w:rsidRPr="002112F4">
        <w:rPr>
          <w:lang w:val="el-GR"/>
        </w:rPr>
        <w:t xml:space="preserve"> </w:t>
      </w:r>
      <w:r>
        <w:rPr>
          <w:lang w:val="el-GR"/>
        </w:rPr>
        <w:t>ειναι δυο.</w:t>
      </w:r>
      <w:r>
        <w:rPr>
          <w:lang w:val="el-GR"/>
        </w:rPr>
        <w:br/>
      </w:r>
    </w:p>
    <w:p w:rsidR="002112F4" w:rsidRDefault="002112F4" w:rsidP="002112F4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>Ανεβασμα</w:t>
      </w:r>
      <w:r w:rsidR="00D65C80">
        <w:rPr>
          <w:lang w:val="el-GR"/>
        </w:rPr>
        <w:t>/Κατεβασμα</w:t>
      </w:r>
      <w:r>
        <w:rPr>
          <w:lang w:val="el-GR"/>
        </w:rPr>
        <w:t xml:space="preserve"> το</w:t>
      </w:r>
      <w:r w:rsidR="00D65C80">
        <w:rPr>
          <w:lang w:val="el-GR"/>
        </w:rPr>
        <w:t>ν</w:t>
      </w:r>
      <w:r>
        <w:rPr>
          <w:lang w:val="el-GR"/>
        </w:rPr>
        <w:t xml:space="preserve"> κωδικα </w:t>
      </w:r>
      <w:r w:rsidR="00433185">
        <w:rPr>
          <w:lang w:val="el-GR"/>
        </w:rPr>
        <w:t>σε</w:t>
      </w:r>
      <w:r>
        <w:rPr>
          <w:lang w:val="el-GR"/>
        </w:rPr>
        <w:t xml:space="preserve"> συγκεκριμενο </w:t>
      </w:r>
      <w:r>
        <w:t>branch</w:t>
      </w:r>
      <w:r w:rsidRPr="002112F4">
        <w:rPr>
          <w:lang w:val="el-GR"/>
        </w:rPr>
        <w:t xml:space="preserve"> ,</w:t>
      </w:r>
      <w:r>
        <w:rPr>
          <w:lang w:val="el-GR"/>
        </w:rPr>
        <w:t xml:space="preserve">στο </w:t>
      </w:r>
      <w:r>
        <w:t>github</w:t>
      </w:r>
      <w:r w:rsidRPr="002112F4">
        <w:rPr>
          <w:lang w:val="el-GR"/>
        </w:rPr>
        <w:t xml:space="preserve"> </w:t>
      </w:r>
      <w:r>
        <w:rPr>
          <w:lang w:val="el-GR"/>
        </w:rPr>
        <w:t>μου</w:t>
      </w:r>
      <w:r w:rsidR="00433185">
        <w:rPr>
          <w:lang w:val="el-GR"/>
        </w:rPr>
        <w:t>,</w:t>
      </w:r>
      <w:r>
        <w:rPr>
          <w:lang w:val="el-GR"/>
        </w:rPr>
        <w:t xml:space="preserve"> και επεξεργασια.Το μειονεκτημα εδω ειναι πως ορισμενες φορες πρεπει να κατεβαζουμε ΟΛΟΚΛΗΡΟ τον κωδικα απο το </w:t>
      </w:r>
      <w:r>
        <w:t>github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και οχι μονο τα τελευταια </w:t>
      </w:r>
      <w:r>
        <w:t>commits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που καποιος αλλος contributor εκανε στο </w:t>
      </w:r>
      <w:r>
        <w:t>project</w:t>
      </w:r>
      <w:r w:rsidRPr="002112F4">
        <w:rPr>
          <w:lang w:val="el-GR"/>
        </w:rPr>
        <w:t xml:space="preserve"> </w:t>
      </w:r>
      <w:r>
        <w:rPr>
          <w:lang w:val="el-GR"/>
        </w:rPr>
        <w:br/>
      </w:r>
    </w:p>
    <w:p w:rsidR="002112F4" w:rsidRDefault="002112F4" w:rsidP="002112F4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Δημιουργια </w:t>
      </w:r>
      <w:r>
        <w:t>manifest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που εχει κατεβασμενα ολα τα </w:t>
      </w:r>
      <w:r>
        <w:t>branch</w:t>
      </w:r>
      <w:r w:rsidRPr="002112F4">
        <w:rPr>
          <w:lang w:val="el-GR"/>
        </w:rPr>
        <w:t xml:space="preserve"> </w:t>
      </w:r>
      <w:r>
        <w:rPr>
          <w:lang w:val="el-GR"/>
        </w:rPr>
        <w:t>σε .</w:t>
      </w:r>
      <w:r>
        <w:t>tmp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φακελο </w:t>
      </w:r>
      <w:r w:rsidR="00D65C80">
        <w:rPr>
          <w:lang w:val="el-GR"/>
        </w:rPr>
        <w:t xml:space="preserve">και </w:t>
      </w:r>
      <w:r>
        <w:rPr>
          <w:lang w:val="el-GR"/>
        </w:rPr>
        <w:t>ειναι ΠΑΝΤΑ προσβασιμα χωρις πιθανοτητα διαγραφης.Το μειονεκτημα εδω ειναι πως ο τροπος αυτος ειναι λιγο πιο περιπλοκος</w:t>
      </w:r>
    </w:p>
    <w:p w:rsidR="00433185" w:rsidRPr="00433185" w:rsidRDefault="00433185" w:rsidP="00433185">
      <w:pPr>
        <w:rPr>
          <w:lang w:val="el-GR"/>
        </w:rPr>
      </w:pPr>
      <w:r>
        <w:rPr>
          <w:lang w:val="el-GR"/>
        </w:rPr>
        <w:t xml:space="preserve">Παρακατω θα αναλυθει ο </w:t>
      </w:r>
      <w:r w:rsidRPr="00D65C80">
        <w:rPr>
          <w:b/>
          <w:lang w:val="el-GR"/>
        </w:rPr>
        <w:t>δευτερος</w:t>
      </w:r>
      <w:r>
        <w:rPr>
          <w:lang w:val="el-GR"/>
        </w:rPr>
        <w:t xml:space="preserve"> τροπος τον οποιο θεωρουμε πιο ασφαλες.Παρολαυτα θα αναφερθουμε και στον πρωτο τροπο ο οποιος μας βοηθαει στο να παρουμε ολοκληρα </w:t>
      </w:r>
      <w:r>
        <w:t>repository</w:t>
      </w:r>
      <w:r w:rsidRPr="00433185">
        <w:rPr>
          <w:lang w:val="el-GR"/>
        </w:rPr>
        <w:t xml:space="preserve"> </w:t>
      </w:r>
      <w:r w:rsidR="00D65C80">
        <w:rPr>
          <w:lang w:val="el-GR"/>
        </w:rPr>
        <w:t>απο αλλους</w:t>
      </w:r>
    </w:p>
    <w:p w:rsidR="00D00D2A" w:rsidRDefault="00D00D2A" w:rsidP="00D00D2A">
      <w:pPr>
        <w:pStyle w:val="ListParagraph"/>
        <w:ind w:left="0"/>
        <w:rPr>
          <w:lang w:val="el-GR"/>
        </w:rPr>
      </w:pPr>
    </w:p>
    <w:p w:rsidR="002112F4" w:rsidRDefault="002112F4" w:rsidP="002112F4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Ξεκινωντας νεο </w:t>
      </w:r>
      <w:r>
        <w:t>repository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για να ανεβασουμε τον κωδικα ενοσ </w:t>
      </w:r>
      <w:r>
        <w:t>project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 που εχουμε γραψει</w:t>
      </w:r>
    </w:p>
    <w:p w:rsidR="002112F4" w:rsidRDefault="002112F4" w:rsidP="002112F4">
      <w:pPr>
        <w:rPr>
          <w:lang w:val="el-GR"/>
        </w:rPr>
      </w:pPr>
    </w:p>
    <w:p w:rsidR="002112F4" w:rsidRPr="00EB3561" w:rsidRDefault="002112F4" w:rsidP="002112F4">
      <w:pPr>
        <w:rPr>
          <w:lang w:val="el-GR"/>
        </w:rPr>
      </w:pPr>
      <w:r>
        <w:rPr>
          <w:lang w:val="el-GR"/>
        </w:rPr>
        <w:t xml:space="preserve">Μεταφερομαστε στο προφιλ μας στο </w:t>
      </w:r>
      <w:r>
        <w:t>github</w:t>
      </w:r>
      <w:r w:rsidRPr="002112F4">
        <w:rPr>
          <w:lang w:val="el-GR"/>
        </w:rPr>
        <w:t>.</w:t>
      </w:r>
      <w:r>
        <w:t>com</w:t>
      </w:r>
      <w:r w:rsidRPr="002112F4">
        <w:rPr>
          <w:lang w:val="el-GR"/>
        </w:rPr>
        <w:t>.</w:t>
      </w:r>
      <w:r>
        <w:rPr>
          <w:lang w:val="el-GR"/>
        </w:rPr>
        <w:t xml:space="preserve">Αφου εχουμε ηδη κανει </w:t>
      </w:r>
      <w:r>
        <w:t>login</w:t>
      </w:r>
      <w:r w:rsidRPr="002112F4">
        <w:rPr>
          <w:lang w:val="el-GR"/>
        </w:rPr>
        <w:t xml:space="preserve"> , </w:t>
      </w:r>
      <w:r>
        <w:rPr>
          <w:lang w:val="el-GR"/>
        </w:rPr>
        <w:t xml:space="preserve">επιλεγουμε το </w:t>
      </w:r>
      <w:r w:rsidRPr="002112F4">
        <w:rPr>
          <w:b/>
          <w:sz w:val="44"/>
          <w:szCs w:val="44"/>
          <w:lang w:val="el-GR"/>
        </w:rPr>
        <w:t>+</w:t>
      </w:r>
      <w:r>
        <w:rPr>
          <w:lang w:val="el-GR"/>
        </w:rPr>
        <w:t xml:space="preserve"> απο πανω δεξια και επιλεγουμε </w:t>
      </w:r>
      <w:r>
        <w:t>New</w:t>
      </w:r>
      <w:r w:rsidRPr="002112F4">
        <w:rPr>
          <w:lang w:val="el-GR"/>
        </w:rPr>
        <w:t xml:space="preserve"> </w:t>
      </w:r>
      <w:r>
        <w:t>repository</w:t>
      </w:r>
      <w:r w:rsidR="00D65C80">
        <w:rPr>
          <w:lang w:val="el-GR"/>
        </w:rPr>
        <w:t xml:space="preserve">.Εκει μπορουμε να συμπληρωσουμε τα στοιχεια του αρχικου </w:t>
      </w:r>
      <w:r w:rsidR="00D65C80">
        <w:t>repository</w:t>
      </w:r>
      <w:r w:rsidR="00D65C80" w:rsidRPr="00D65C80">
        <w:rPr>
          <w:lang w:val="el-GR"/>
        </w:rPr>
        <w:t>.</w:t>
      </w:r>
      <w:r w:rsidR="00D65C80">
        <w:rPr>
          <w:lang w:val="el-GR"/>
        </w:rPr>
        <w:t>Αρχικα θα ειναι αδειο και μετα θα κανουμε προσθηκη του κωδικα μας</w:t>
      </w:r>
      <w:r w:rsidR="00EB3561">
        <w:rPr>
          <w:lang w:val="el-GR"/>
        </w:rPr>
        <w:t xml:space="preserve"> ως </w:t>
      </w:r>
      <w:r w:rsidR="00EB3561">
        <w:t>initial</w:t>
      </w:r>
      <w:r w:rsidR="00EB3561" w:rsidRPr="00EB3561">
        <w:rPr>
          <w:lang w:val="el-GR"/>
        </w:rPr>
        <w:t xml:space="preserve"> </w:t>
      </w:r>
      <w:r w:rsidR="00EB3561">
        <w:t>release</w:t>
      </w:r>
      <w:r w:rsidR="00EB3561" w:rsidRPr="00EB3561">
        <w:rPr>
          <w:lang w:val="el-GR"/>
        </w:rPr>
        <w:t>.</w:t>
      </w:r>
      <w:r w:rsidR="00EB3561">
        <w:rPr>
          <w:lang w:val="el-GR"/>
        </w:rPr>
        <w:t xml:space="preserve">Γραφουμε το ονομα του </w:t>
      </w:r>
      <w:r w:rsidR="00EB3561">
        <w:t>repository</w:t>
      </w:r>
      <w:r w:rsidR="00EB3561" w:rsidRPr="00EB3561">
        <w:rPr>
          <w:lang w:val="el-GR"/>
        </w:rPr>
        <w:t xml:space="preserve"> ,</w:t>
      </w:r>
      <w:r w:rsidR="00EB3561">
        <w:rPr>
          <w:lang w:val="el-GR"/>
        </w:rPr>
        <w:t xml:space="preserve">μια περιγραφη εαν θελουμε,Δημοσιο </w:t>
      </w:r>
      <w:r w:rsidR="00EB3561">
        <w:t>repository</w:t>
      </w:r>
      <w:r w:rsidR="00EB3561" w:rsidRPr="00EB3561">
        <w:rPr>
          <w:lang w:val="el-GR"/>
        </w:rPr>
        <w:t xml:space="preserve"> </w:t>
      </w:r>
      <w:r w:rsidR="00EB3561">
        <w:rPr>
          <w:lang w:val="el-GR"/>
        </w:rPr>
        <w:t xml:space="preserve">και επιλεγουμε και το </w:t>
      </w:r>
      <w:r w:rsidR="00EB3561">
        <w:t>Initialize</w:t>
      </w:r>
      <w:r w:rsidR="00EB3561" w:rsidRPr="00EB3561">
        <w:rPr>
          <w:lang w:val="el-GR"/>
        </w:rPr>
        <w:t xml:space="preserve"> </w:t>
      </w:r>
      <w:r w:rsidR="00EB3561">
        <w:t>this</w:t>
      </w:r>
      <w:r w:rsidR="00EB3561" w:rsidRPr="00EB3561">
        <w:rPr>
          <w:lang w:val="el-GR"/>
        </w:rPr>
        <w:t xml:space="preserve"> </w:t>
      </w:r>
      <w:r w:rsidR="00EB3561">
        <w:t>repository</w:t>
      </w:r>
      <w:r w:rsidR="00EB3561" w:rsidRPr="00EB3561">
        <w:rPr>
          <w:lang w:val="el-GR"/>
        </w:rPr>
        <w:t xml:space="preserve"> </w:t>
      </w:r>
      <w:r w:rsidR="00EB3561">
        <w:t>with</w:t>
      </w:r>
      <w:r w:rsidR="00EB3561" w:rsidRPr="00EB3561">
        <w:rPr>
          <w:lang w:val="el-GR"/>
        </w:rPr>
        <w:t xml:space="preserve"> </w:t>
      </w:r>
      <w:r w:rsidR="00EB3561">
        <w:t>a</w:t>
      </w:r>
      <w:r w:rsidR="00EB3561" w:rsidRPr="00EB3561">
        <w:rPr>
          <w:lang w:val="el-GR"/>
        </w:rPr>
        <w:t xml:space="preserve"> </w:t>
      </w:r>
      <w:r w:rsidR="00EB3561">
        <w:t>README</w:t>
      </w:r>
      <w:r w:rsidR="00EB3561">
        <w:rPr>
          <w:lang w:val="el-GR"/>
        </w:rPr>
        <w:t xml:space="preserve"> για να δημιουργησει το πρωτο μας αρχειο.Αργοτερα θα προσθεσουμε και το </w:t>
      </w:r>
      <w:r w:rsidR="00EB3561">
        <w:t>license</w:t>
      </w:r>
      <w:r w:rsidR="00EB3561" w:rsidRPr="00EB3561">
        <w:rPr>
          <w:lang w:val="el-GR"/>
        </w:rPr>
        <w:t>.</w:t>
      </w:r>
      <w:r w:rsidR="00EB3561">
        <w:rPr>
          <w:lang w:val="el-GR"/>
        </w:rPr>
        <w:br/>
        <w:t xml:space="preserve"> </w:t>
      </w: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2112F4" w:rsidRDefault="00D65C80" w:rsidP="00EB3561">
      <w:pPr>
        <w:ind w:left="-1728"/>
        <w:rPr>
          <w:lang w:val="el-GR"/>
        </w:rPr>
      </w:pPr>
      <w:r>
        <w:rPr>
          <w:noProof/>
        </w:rPr>
        <w:drawing>
          <wp:inline distT="0" distB="0" distL="0" distR="0">
            <wp:extent cx="8422447" cy="5695950"/>
            <wp:effectExtent l="0" t="0" r="0" b="0"/>
            <wp:docPr id="17" name="Picture 17" descr="C:\Users\Administrator\Downloads\Desktop\github notes\pic_new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wnloads\Desktop\github notes\pic_newrep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3670" cy="571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  <w:r>
        <w:rPr>
          <w:lang w:val="el-GR"/>
        </w:rPr>
        <w:lastRenderedPageBreak/>
        <w:t xml:space="preserve">Αφου πατησουμε </w:t>
      </w:r>
      <w:r>
        <w:t>Create</w:t>
      </w:r>
      <w:r w:rsidRPr="00EB3561">
        <w:rPr>
          <w:lang w:val="el-GR"/>
        </w:rPr>
        <w:t xml:space="preserve"> </w:t>
      </w:r>
      <w:r>
        <w:t>repository</w:t>
      </w:r>
      <w:r w:rsidRPr="00EB3561">
        <w:rPr>
          <w:lang w:val="el-GR"/>
        </w:rPr>
        <w:t xml:space="preserve"> </w:t>
      </w:r>
      <w:r>
        <w:rPr>
          <w:lang w:val="el-GR"/>
        </w:rPr>
        <w:t>θα δουμε την εικονα αυτη</w:t>
      </w: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D00D2A" w:rsidRDefault="00EB3561" w:rsidP="00EB3561">
      <w:pPr>
        <w:pStyle w:val="ListParagraph"/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16B3522" wp14:editId="58E21E19">
            <wp:extent cx="7924800" cy="4724400"/>
            <wp:effectExtent l="0" t="0" r="0" b="0"/>
            <wp:docPr id="18" name="Picture 18" descr="C:\Users\Administrator\Downloads\Desktop\github notes\pic_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wnloads\Desktop\github notes\pic_rep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502" cy="473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61" w:rsidRDefault="00EB3561" w:rsidP="00EB3561">
      <w:pPr>
        <w:pStyle w:val="ListParagraph"/>
        <w:ind w:left="-1440"/>
        <w:rPr>
          <w:lang w:val="el-GR"/>
        </w:rPr>
      </w:pPr>
    </w:p>
    <w:p w:rsidR="00EB3561" w:rsidRDefault="00EB3561" w:rsidP="00EB3561">
      <w:pPr>
        <w:pStyle w:val="ListParagraph"/>
        <w:ind w:left="0"/>
        <w:rPr>
          <w:lang w:val="el-GR"/>
        </w:rPr>
      </w:pPr>
      <w:r>
        <w:rPr>
          <w:lang w:val="el-GR"/>
        </w:rPr>
        <w:t>Παρατηρουμε τα εξης στοιχεια</w:t>
      </w:r>
    </w:p>
    <w:p w:rsidR="00EB3561" w:rsidRDefault="00EB3561" w:rsidP="00EB3561">
      <w:pPr>
        <w:pStyle w:val="ListParagraph"/>
        <w:numPr>
          <w:ilvl w:val="0"/>
          <w:numId w:val="21"/>
        </w:numPr>
        <w:rPr>
          <w:lang w:val="el-GR"/>
        </w:rPr>
      </w:pPr>
      <w:r>
        <w:rPr>
          <w:lang w:val="el-GR"/>
        </w:rPr>
        <w:t xml:space="preserve">Πανω αριστερα βλεπουμε το ονομα του χρηστη και το ονομα του </w:t>
      </w:r>
      <w:r>
        <w:t>repository</w:t>
      </w:r>
      <w:r w:rsidRPr="00EB3561">
        <w:rPr>
          <w:lang w:val="el-GR"/>
        </w:rPr>
        <w:t>.</w:t>
      </w:r>
      <w:r w:rsidRPr="00EB3561">
        <w:rPr>
          <w:lang w:val="el-GR"/>
        </w:rPr>
        <w:br/>
      </w:r>
      <w:r>
        <w:t>dkati</w:t>
      </w:r>
      <w:r w:rsidRPr="00EB3561">
        <w:rPr>
          <w:lang w:val="el-GR"/>
        </w:rPr>
        <w:t>/</w:t>
      </w:r>
      <w:r>
        <w:t>myTestRepo</w:t>
      </w:r>
    </w:p>
    <w:p w:rsidR="00EB3561" w:rsidRDefault="00EB3561" w:rsidP="00EB3561">
      <w:pPr>
        <w:pStyle w:val="ListParagraph"/>
        <w:numPr>
          <w:ilvl w:val="0"/>
          <w:numId w:val="21"/>
        </w:numPr>
        <w:rPr>
          <w:lang w:val="el-GR"/>
        </w:rPr>
      </w:pPr>
      <w:r w:rsidRPr="00EB3561">
        <w:rPr>
          <w:lang w:val="el-GR"/>
        </w:rPr>
        <w:t>Απο κατω υπαρχει ενα μενου.</w:t>
      </w:r>
    </w:p>
    <w:p w:rsidR="00EB3561" w:rsidRDefault="00EB3561" w:rsidP="00EB3561">
      <w:pPr>
        <w:pStyle w:val="ListParagraph"/>
        <w:numPr>
          <w:ilvl w:val="1"/>
          <w:numId w:val="21"/>
        </w:numPr>
        <w:rPr>
          <w:lang w:val="el-GR"/>
        </w:rPr>
      </w:pPr>
      <w:r>
        <w:t>Code</w:t>
      </w:r>
      <w:r w:rsidRPr="00EB3561">
        <w:rPr>
          <w:lang w:val="el-GR"/>
        </w:rPr>
        <w:t xml:space="preserve"> : </w:t>
      </w:r>
      <w:r>
        <w:rPr>
          <w:lang w:val="el-GR"/>
        </w:rPr>
        <w:t>Το κυριο και πιο σημαντικο μενου</w:t>
      </w:r>
    </w:p>
    <w:p w:rsidR="00EB3561" w:rsidRDefault="00EB3561" w:rsidP="00EB3561">
      <w:pPr>
        <w:pStyle w:val="ListParagraph"/>
        <w:numPr>
          <w:ilvl w:val="1"/>
          <w:numId w:val="21"/>
        </w:numPr>
        <w:rPr>
          <w:lang w:val="el-GR"/>
        </w:rPr>
      </w:pPr>
      <w:r>
        <w:t>Issues</w:t>
      </w:r>
      <w:r w:rsidRPr="00EB3561">
        <w:rPr>
          <w:lang w:val="el-GR"/>
        </w:rPr>
        <w:t xml:space="preserve"> : </w:t>
      </w:r>
      <w:r>
        <w:rPr>
          <w:lang w:val="el-GR"/>
        </w:rPr>
        <w:t xml:space="preserve">Στη καρτελα αυτη μπορει οποιοσδηποτε χρηστης (ακομη και αυτος που δεν ειναι </w:t>
      </w:r>
      <w:r>
        <w:t>contributor</w:t>
      </w:r>
      <w:r w:rsidRPr="00EB3561">
        <w:rPr>
          <w:lang w:val="el-GR"/>
        </w:rPr>
        <w:t>)</w:t>
      </w:r>
      <w:r>
        <w:rPr>
          <w:lang w:val="el-GR"/>
        </w:rPr>
        <w:t xml:space="preserve"> να κανει αναφορα καποιων θεματων-σφαλματων,και οι </w:t>
      </w:r>
      <w:r>
        <w:t>contributors</w:t>
      </w:r>
      <w:r w:rsidRPr="00EB3561">
        <w:rPr>
          <w:lang w:val="el-GR"/>
        </w:rPr>
        <w:t xml:space="preserve"> </w:t>
      </w:r>
      <w:r>
        <w:rPr>
          <w:lang w:val="el-GR"/>
        </w:rPr>
        <w:t>να τα δουν και να απαντησουν/λυσουν τα ζητηματα</w:t>
      </w:r>
    </w:p>
    <w:p w:rsidR="005D10E0" w:rsidRDefault="005D10E0" w:rsidP="00EB3561">
      <w:pPr>
        <w:pStyle w:val="ListParagraph"/>
        <w:numPr>
          <w:ilvl w:val="1"/>
          <w:numId w:val="21"/>
        </w:numPr>
        <w:rPr>
          <w:lang w:val="el-GR"/>
        </w:rPr>
      </w:pPr>
      <w:r>
        <w:t>Pull</w:t>
      </w:r>
      <w:r w:rsidRPr="005D10E0">
        <w:rPr>
          <w:lang w:val="el-GR"/>
        </w:rPr>
        <w:t xml:space="preserve"> </w:t>
      </w:r>
      <w:r>
        <w:t>requests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Στη καρτελα αυτη ειναι μαζεμενες καποιες προτασεις που καποιος τριτος χρηστης κανει,σχετικα με τον κωδικα.Οι </w:t>
      </w:r>
      <w:r>
        <w:t>contributors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βλεπουν τις αλλαγες και αν θελουν με το πατημα ενος κουμπιου επιτρεπουν το τριτο χρηστη να προσθεσει τα </w:t>
      </w:r>
      <w:r>
        <w:t>commit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του  στο </w:t>
      </w:r>
      <w:r>
        <w:t>repository</w:t>
      </w:r>
      <w:r w:rsidRPr="005D10E0">
        <w:rPr>
          <w:lang w:val="el-GR"/>
        </w:rPr>
        <w:t xml:space="preserve"> </w:t>
      </w:r>
      <w:r>
        <w:rPr>
          <w:lang w:val="el-GR"/>
        </w:rPr>
        <w:t>μας,χωρις να ειναι μελος αυτου</w:t>
      </w:r>
    </w:p>
    <w:p w:rsidR="005D10E0" w:rsidRPr="005D10E0" w:rsidRDefault="005D10E0" w:rsidP="00EB3561">
      <w:pPr>
        <w:pStyle w:val="ListParagraph"/>
        <w:numPr>
          <w:ilvl w:val="1"/>
          <w:numId w:val="21"/>
        </w:numPr>
        <w:rPr>
          <w:lang w:val="el-GR"/>
        </w:rPr>
      </w:pPr>
      <w:r>
        <w:t>Wiki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Το παραδοσιακο </w:t>
      </w:r>
      <w:r>
        <w:t>wiki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οπου οι </w:t>
      </w:r>
      <w:r>
        <w:t>contributors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δινουν καποιες οδηγιες σχετικα με το </w:t>
      </w:r>
      <w:r>
        <w:t>source</w:t>
      </w:r>
      <w:r w:rsidRPr="005D10E0">
        <w:rPr>
          <w:lang w:val="el-GR"/>
        </w:rPr>
        <w:t xml:space="preserve"> </w:t>
      </w:r>
      <w:r>
        <w:t>code</w:t>
      </w:r>
    </w:p>
    <w:p w:rsidR="005D10E0" w:rsidRDefault="005D10E0" w:rsidP="005D10E0">
      <w:pPr>
        <w:pStyle w:val="ListParagraph"/>
        <w:numPr>
          <w:ilvl w:val="1"/>
          <w:numId w:val="21"/>
        </w:numPr>
      </w:pPr>
      <w:r>
        <w:t xml:space="preserve">Settings : </w:t>
      </w:r>
      <w:r>
        <w:rPr>
          <w:lang w:val="el-GR"/>
        </w:rPr>
        <w:t>Ρυθμισεις</w:t>
      </w:r>
      <w:r w:rsidRPr="005D10E0">
        <w:t xml:space="preserve"> </w:t>
      </w:r>
      <w:r>
        <w:rPr>
          <w:lang w:val="el-GR"/>
        </w:rPr>
        <w:t>του</w:t>
      </w:r>
      <w:r w:rsidRPr="005D10E0">
        <w:t xml:space="preserve"> </w:t>
      </w:r>
      <w:r>
        <w:t>repository(</w:t>
      </w:r>
      <w:r>
        <w:rPr>
          <w:lang w:val="el-GR"/>
        </w:rPr>
        <w:t>Οχι</w:t>
      </w:r>
      <w:r w:rsidRPr="005D10E0">
        <w:t xml:space="preserve"> </w:t>
      </w:r>
      <w:r>
        <w:rPr>
          <w:lang w:val="el-GR"/>
        </w:rPr>
        <w:t>του</w:t>
      </w:r>
      <w:r w:rsidRPr="005D10E0">
        <w:t xml:space="preserve"> </w:t>
      </w:r>
      <w:r>
        <w:t>source code)</w:t>
      </w:r>
    </w:p>
    <w:p w:rsidR="005D10E0" w:rsidRPr="005D10E0" w:rsidRDefault="005D10E0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lastRenderedPageBreak/>
        <w:t xml:space="preserve">Παρακατω ειναι το </w:t>
      </w:r>
      <w:r>
        <w:t>description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που εχουμε βαλει στο </w:t>
      </w:r>
      <w:r>
        <w:t>repository</w:t>
      </w:r>
    </w:p>
    <w:p w:rsidR="005D10E0" w:rsidRDefault="005D10E0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t>Στη συνεχεια υπαρχει αλλο ενα μενου</w:t>
      </w:r>
    </w:p>
    <w:p w:rsidR="005D10E0" w:rsidRDefault="005D10E0" w:rsidP="005D10E0">
      <w:pPr>
        <w:pStyle w:val="ListParagraph"/>
        <w:numPr>
          <w:ilvl w:val="1"/>
          <w:numId w:val="21"/>
        </w:numPr>
        <w:rPr>
          <w:lang w:val="el-GR"/>
        </w:rPr>
      </w:pPr>
      <w:r w:rsidRPr="005D10E0">
        <w:rPr>
          <w:lang w:val="el-GR"/>
        </w:rPr>
        <w:t xml:space="preserve">1 </w:t>
      </w:r>
      <w:r>
        <w:t>Commit</w:t>
      </w:r>
      <w:r w:rsidRPr="005D10E0">
        <w:rPr>
          <w:lang w:val="el-GR"/>
        </w:rPr>
        <w:t xml:space="preserve">  : </w:t>
      </w:r>
      <w:r>
        <w:rPr>
          <w:lang w:val="el-GR"/>
        </w:rPr>
        <w:t xml:space="preserve">Πατωντας πανω στο μενου αυτο μας εμφανιζει ολα τα </w:t>
      </w:r>
      <w:r>
        <w:t>commits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που εχουν γινει με χρονολογικη σειρα.Λεπτομερειες για τα </w:t>
      </w:r>
      <w:r>
        <w:t>commits</w:t>
      </w:r>
      <w:r w:rsidRPr="005D10E0">
        <w:rPr>
          <w:lang w:val="el-GR"/>
        </w:rPr>
        <w:t xml:space="preserve"> </w:t>
      </w:r>
      <w:r>
        <w:rPr>
          <w:lang w:val="el-GR"/>
        </w:rPr>
        <w:t>θα αναφερθουν αργοτερα</w:t>
      </w:r>
    </w:p>
    <w:p w:rsidR="005D10E0" w:rsidRPr="005D10E0" w:rsidRDefault="005D10E0" w:rsidP="005D10E0">
      <w:pPr>
        <w:pStyle w:val="ListParagraph"/>
        <w:numPr>
          <w:ilvl w:val="1"/>
          <w:numId w:val="21"/>
        </w:numPr>
        <w:rPr>
          <w:lang w:val="el-GR"/>
        </w:rPr>
      </w:pPr>
      <w:r>
        <w:rPr>
          <w:lang w:val="el-GR"/>
        </w:rPr>
        <w:t xml:space="preserve">1 </w:t>
      </w:r>
      <w:r>
        <w:t xml:space="preserve">branch : </w:t>
      </w:r>
      <w:r>
        <w:rPr>
          <w:lang w:val="el-GR"/>
        </w:rPr>
        <w:t xml:space="preserve">εμφανιζει τα </w:t>
      </w:r>
      <w:r>
        <w:t>branches</w:t>
      </w:r>
    </w:p>
    <w:p w:rsidR="005D10E0" w:rsidRPr="005D10E0" w:rsidRDefault="005D10E0" w:rsidP="005D10E0">
      <w:pPr>
        <w:pStyle w:val="ListParagraph"/>
        <w:numPr>
          <w:ilvl w:val="1"/>
          <w:numId w:val="21"/>
        </w:numPr>
        <w:rPr>
          <w:lang w:val="el-GR"/>
        </w:rPr>
      </w:pPr>
      <w:r w:rsidRPr="005D10E0">
        <w:rPr>
          <w:lang w:val="el-GR"/>
        </w:rPr>
        <w:t xml:space="preserve">0 </w:t>
      </w:r>
      <w:r>
        <w:t>releases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αφορα τα </w:t>
      </w:r>
      <w:r>
        <w:t>release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που κανουν οι </w:t>
      </w:r>
      <w:r>
        <w:t>contributors</w:t>
      </w:r>
    </w:p>
    <w:p w:rsidR="005D10E0" w:rsidRDefault="005D10E0" w:rsidP="005D10E0">
      <w:pPr>
        <w:pStyle w:val="ListParagraph"/>
        <w:numPr>
          <w:ilvl w:val="1"/>
          <w:numId w:val="21"/>
        </w:numPr>
        <w:rPr>
          <w:lang w:val="el-GR"/>
        </w:rPr>
      </w:pPr>
      <w:r w:rsidRPr="005D10E0">
        <w:rPr>
          <w:lang w:val="el-GR"/>
        </w:rPr>
        <w:t xml:space="preserve">1 </w:t>
      </w:r>
      <w:r>
        <w:t>contributor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εμφανιζει ολους οσους συνεισφερει στον κωδικα ειτε ειναι μελη του </w:t>
      </w:r>
      <w:r>
        <w:t>repository</w:t>
      </w:r>
      <w:r w:rsidRPr="005D10E0">
        <w:rPr>
          <w:lang w:val="el-GR"/>
        </w:rPr>
        <w:t xml:space="preserve"> </w:t>
      </w:r>
      <w:r>
        <w:rPr>
          <w:lang w:val="el-GR"/>
        </w:rPr>
        <w:t>ειτε χρησιμοποιησαμε τον κωδικα του</w:t>
      </w:r>
    </w:p>
    <w:p w:rsidR="005D10E0" w:rsidRPr="005D10E0" w:rsidRDefault="005D10E0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t xml:space="preserve">Παρακατω βλεπουμε ενα κουμπι-μενου που λεει </w:t>
      </w:r>
      <w:r>
        <w:t>branch</w:t>
      </w:r>
      <w:r w:rsidRPr="005D10E0">
        <w:rPr>
          <w:lang w:val="el-GR"/>
        </w:rPr>
        <w:t xml:space="preserve">: </w:t>
      </w:r>
      <w:r>
        <w:t>master</w:t>
      </w:r>
      <w:r w:rsidRPr="005D10E0">
        <w:rPr>
          <w:lang w:val="el-GR"/>
        </w:rPr>
        <w:t>.</w:t>
      </w:r>
      <w:r>
        <w:rPr>
          <w:lang w:val="el-GR"/>
        </w:rPr>
        <w:t xml:space="preserve">Απο εδω μπορω να αλλαζω </w:t>
      </w:r>
      <w:r>
        <w:t>branches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και να βλεπω τον αντιστοιχο κωδικα και τα αντιστοιχα </w:t>
      </w:r>
      <w:r>
        <w:t>commits</w:t>
      </w:r>
      <w:r w:rsidRPr="005D10E0">
        <w:rPr>
          <w:lang w:val="el-GR"/>
        </w:rPr>
        <w:t>.</w:t>
      </w:r>
    </w:p>
    <w:p w:rsidR="005D10E0" w:rsidRDefault="005D10E0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t>New</w:t>
      </w:r>
      <w:r w:rsidRPr="005D10E0">
        <w:rPr>
          <w:lang w:val="el-GR"/>
        </w:rPr>
        <w:t xml:space="preserve"> </w:t>
      </w:r>
      <w:r>
        <w:t>pull</w:t>
      </w:r>
      <w:r w:rsidRPr="005D10E0">
        <w:rPr>
          <w:lang w:val="el-GR"/>
        </w:rPr>
        <w:t xml:space="preserve"> </w:t>
      </w:r>
      <w:r>
        <w:t>request</w:t>
      </w:r>
      <w:r>
        <w:rPr>
          <w:lang w:val="el-GR"/>
        </w:rPr>
        <w:t xml:space="preserve"> </w:t>
      </w:r>
      <w:r w:rsidRPr="005D10E0">
        <w:rPr>
          <w:lang w:val="el-GR"/>
        </w:rPr>
        <w:t xml:space="preserve">: </w:t>
      </w:r>
      <w:r>
        <w:rPr>
          <w:lang w:val="el-GR"/>
        </w:rPr>
        <w:t>Εαν θελω ως τριτος χρηστης να προσ</w:t>
      </w:r>
      <w:r w:rsidR="006D2CEB">
        <w:rPr>
          <w:lang w:val="el-GR"/>
        </w:rPr>
        <w:t>θεσω κωδικα</w:t>
      </w:r>
    </w:p>
    <w:p w:rsidR="006D2CEB" w:rsidRPr="006D2CEB" w:rsidRDefault="006D2CEB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t>Create</w:t>
      </w:r>
      <w:r w:rsidRPr="006D2CEB">
        <w:rPr>
          <w:lang w:val="el-GR"/>
        </w:rPr>
        <w:t xml:space="preserve"> </w:t>
      </w:r>
      <w:r>
        <w:t>new</w:t>
      </w:r>
      <w:r w:rsidRPr="006D2CEB">
        <w:rPr>
          <w:lang w:val="el-GR"/>
        </w:rPr>
        <w:t xml:space="preserve"> </w:t>
      </w:r>
      <w:r>
        <w:t>file</w:t>
      </w:r>
      <w:r>
        <w:rPr>
          <w:lang w:val="el-GR"/>
        </w:rPr>
        <w:t>/</w:t>
      </w:r>
      <w:r>
        <w:t>Upload</w:t>
      </w:r>
      <w:r w:rsidRPr="006D2CEB">
        <w:rPr>
          <w:lang w:val="el-GR"/>
        </w:rPr>
        <w:t xml:space="preserve"> </w:t>
      </w:r>
      <w:r>
        <w:t>files</w:t>
      </w:r>
      <w:r w:rsidRPr="006D2CEB">
        <w:rPr>
          <w:lang w:val="el-GR"/>
        </w:rPr>
        <w:t xml:space="preserve"> : </w:t>
      </w:r>
      <w:r>
        <w:rPr>
          <w:lang w:val="el-GR"/>
        </w:rPr>
        <w:t xml:space="preserve">Χειροκινητη δημιουργια/δημοσιευση αρχειου </w:t>
      </w:r>
      <w:r w:rsidRPr="006D2CEB">
        <w:rPr>
          <w:b/>
          <w:lang w:val="el-GR"/>
        </w:rPr>
        <w:t>(Δεν συνισταται)</w:t>
      </w:r>
    </w:p>
    <w:p w:rsidR="006D2CEB" w:rsidRPr="006D2CEB" w:rsidRDefault="006D2CEB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t>Clone</w:t>
      </w:r>
      <w:r w:rsidRPr="006D2CEB">
        <w:rPr>
          <w:lang w:val="el-GR"/>
        </w:rPr>
        <w:t>/</w:t>
      </w:r>
      <w:r>
        <w:t>Download</w:t>
      </w:r>
      <w:r w:rsidRPr="006D2CEB">
        <w:rPr>
          <w:lang w:val="el-GR"/>
        </w:rPr>
        <w:t xml:space="preserve"> : </w:t>
      </w:r>
      <w:r>
        <w:rPr>
          <w:lang w:val="el-GR"/>
        </w:rPr>
        <w:t>Κατεβασμα</w:t>
      </w:r>
      <w:r w:rsidRPr="006D2CEB">
        <w:rPr>
          <w:lang w:val="el-GR"/>
        </w:rPr>
        <w:t xml:space="preserve"> </w:t>
      </w:r>
      <w:r>
        <w:rPr>
          <w:lang w:val="el-GR"/>
        </w:rPr>
        <w:t>του</w:t>
      </w:r>
      <w:r w:rsidRPr="006D2CEB">
        <w:rPr>
          <w:lang w:val="el-GR"/>
        </w:rPr>
        <w:t xml:space="preserve"> </w:t>
      </w:r>
      <w:r>
        <w:t>source</w:t>
      </w:r>
      <w:r w:rsidRPr="006D2CEB">
        <w:rPr>
          <w:lang w:val="el-GR"/>
        </w:rPr>
        <w:t xml:space="preserve"> </w:t>
      </w:r>
      <w:r>
        <w:t>code</w:t>
      </w:r>
      <w:r w:rsidRPr="006D2CEB">
        <w:rPr>
          <w:lang w:val="el-GR"/>
        </w:rPr>
        <w:t xml:space="preserve"> </w:t>
      </w:r>
      <w:r>
        <w:rPr>
          <w:lang w:val="el-GR"/>
        </w:rPr>
        <w:t>σε</w:t>
      </w:r>
      <w:r w:rsidRPr="006D2CEB">
        <w:rPr>
          <w:lang w:val="el-GR"/>
        </w:rPr>
        <w:t xml:space="preserve"> </w:t>
      </w:r>
      <w:r>
        <w:t>zip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μορφη (Δεν συνισταται!Ενα λογος που δεν συνισταται ειναι οτι στα </w:t>
      </w:r>
      <w:r>
        <w:t>linux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περιβαλλοντα ,το </w:t>
      </w:r>
      <w:r>
        <w:t>zip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αρχειο μπορει να διαγραψει τυχον </w:t>
      </w:r>
      <w:r>
        <w:t>symlinks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κατα το </w:t>
      </w:r>
      <w:r>
        <w:t>extract</w:t>
      </w:r>
    </w:p>
    <w:p w:rsidR="006D2CEB" w:rsidRPr="006D2CEB" w:rsidRDefault="006D2CEB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b/>
        </w:rPr>
        <w:t>d</w:t>
      </w:r>
      <w:r w:rsidRPr="006D2CEB">
        <w:rPr>
          <w:b/>
        </w:rPr>
        <w:t>kati</w:t>
      </w:r>
      <w:r w:rsidRPr="006D2CEB">
        <w:rPr>
          <w:lang w:val="el-GR"/>
        </w:rPr>
        <w:t xml:space="preserve"> </w:t>
      </w:r>
      <w:r>
        <w:t>Initial</w:t>
      </w:r>
      <w:r w:rsidRPr="006D2CEB">
        <w:rPr>
          <w:lang w:val="el-GR"/>
        </w:rPr>
        <w:t xml:space="preserve"> </w:t>
      </w:r>
      <w:r>
        <w:t>commit</w:t>
      </w:r>
      <w:r w:rsidRPr="006D2CEB">
        <w:rPr>
          <w:lang w:val="el-GR"/>
        </w:rPr>
        <w:t xml:space="preserve"> : </w:t>
      </w:r>
      <w:r>
        <w:rPr>
          <w:lang w:val="el-GR"/>
        </w:rPr>
        <w:t xml:space="preserve">Αναφερεται το τελευταιο </w:t>
      </w:r>
      <w:r>
        <w:t>commit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που εχει γινει.Το </w:t>
      </w:r>
      <w:r>
        <w:t>github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αυτοματα κανει ενα </w:t>
      </w:r>
      <w:r>
        <w:t>commit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οταν δημιουργουμε το </w:t>
      </w:r>
      <w:r>
        <w:t>repository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και προσθετουμε </w:t>
      </w:r>
      <w:r>
        <w:t>readme</w:t>
      </w:r>
      <w:r w:rsidRPr="006D2CEB">
        <w:rPr>
          <w:lang w:val="el-GR"/>
        </w:rPr>
        <w:t>.</w:t>
      </w:r>
      <w:r>
        <w:rPr>
          <w:lang w:val="el-GR"/>
        </w:rPr>
        <w:t xml:space="preserve">Η μορφη του τιτλου του </w:t>
      </w:r>
      <w:r>
        <w:t>commit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ειναι </w:t>
      </w:r>
      <w:r w:rsidRPr="006D2CEB">
        <w:rPr>
          <w:lang w:val="el-GR"/>
        </w:rPr>
        <w:br/>
        <w:t>&lt;</w:t>
      </w:r>
      <w:r>
        <w:t>github</w:t>
      </w:r>
      <w:r w:rsidRPr="006D2CEB">
        <w:rPr>
          <w:lang w:val="el-GR"/>
        </w:rPr>
        <w:t xml:space="preserve"> </w:t>
      </w:r>
      <w:r>
        <w:t>username</w:t>
      </w:r>
      <w:r w:rsidRPr="006D2CEB">
        <w:rPr>
          <w:lang w:val="el-GR"/>
        </w:rPr>
        <w:t>&gt; &lt;</w:t>
      </w:r>
      <w:r>
        <w:rPr>
          <w:lang w:val="el-GR"/>
        </w:rPr>
        <w:t xml:space="preserve">Τιτλος </w:t>
      </w:r>
      <w:r>
        <w:t>commit</w:t>
      </w:r>
      <w:r w:rsidRPr="006D2CEB">
        <w:rPr>
          <w:lang w:val="el-GR"/>
        </w:rPr>
        <w:t>&gt;</w:t>
      </w:r>
    </w:p>
    <w:p w:rsidR="006D2CEB" w:rsidRDefault="006D2CEB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t xml:space="preserve">Ολα τα υπολοιπα απο κατω ειναι τα αρχεια του συγκεκριμενου </w:t>
      </w:r>
      <w:r>
        <w:t>directory</w:t>
      </w:r>
      <w:r w:rsidRPr="006D2CEB">
        <w:rPr>
          <w:lang w:val="el-GR"/>
        </w:rPr>
        <w:t xml:space="preserve"> </w:t>
      </w:r>
      <w:r>
        <w:rPr>
          <w:lang w:val="el-GR"/>
        </w:rPr>
        <w:t>μαζι με τις λεπτομερειες</w:t>
      </w:r>
    </w:p>
    <w:p w:rsidR="006D2CEB" w:rsidRDefault="006D2CEB" w:rsidP="006D2CEB">
      <w:pPr>
        <w:pStyle w:val="ListParagraph"/>
        <w:ind w:left="360"/>
        <w:rPr>
          <w:lang w:val="el-GR"/>
        </w:rPr>
      </w:pPr>
    </w:p>
    <w:p w:rsidR="006D2CEB" w:rsidRPr="006D2CEB" w:rsidRDefault="006D2CEB" w:rsidP="006D2CEB">
      <w:pPr>
        <w:pStyle w:val="ListParagraph"/>
        <w:ind w:left="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5939790" cy="1828800"/>
            <wp:effectExtent l="0" t="0" r="3810" b="0"/>
            <wp:docPr id="19" name="Picture 19" descr="C:\Users\Administrator\Downloads\Desktop\github notes\pic_repo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ownloads\Desktop\github notes\pic_repo_detail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CEB" w:rsidRPr="009D6F68" w:rsidRDefault="006D2CEB" w:rsidP="006D2CEB">
      <w:pPr>
        <w:rPr>
          <w:lang w:val="el-GR"/>
        </w:rPr>
      </w:pPr>
      <w:r>
        <w:rPr>
          <w:lang w:val="el-GR"/>
        </w:rPr>
        <w:t xml:space="preserve">Το αριστερο βελακι μας δειχνει τα αρχεια που εχει το συγκεκριμενο </w:t>
      </w:r>
      <w:r>
        <w:t>directory</w:t>
      </w:r>
    </w:p>
    <w:p w:rsidR="006D2CEB" w:rsidRDefault="006D2CEB" w:rsidP="006D2CEB">
      <w:pPr>
        <w:rPr>
          <w:b/>
          <w:lang w:val="el-GR"/>
        </w:rPr>
      </w:pPr>
      <w:r>
        <w:rPr>
          <w:lang w:val="el-GR"/>
        </w:rPr>
        <w:t xml:space="preserve">Το μεσαιο βελακι δειχνει το τελευταιο </w:t>
      </w:r>
      <w:r>
        <w:t>commit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που εχει γινει </w:t>
      </w:r>
      <w:r w:rsidRPr="006D2CEB">
        <w:rPr>
          <w:b/>
          <w:lang w:val="el-GR"/>
        </w:rPr>
        <w:t>και εχει επιρρεασει το συγκεκριμενο αρχειο</w:t>
      </w:r>
    </w:p>
    <w:p w:rsidR="006D2CEB" w:rsidRDefault="006D2CEB" w:rsidP="006D2CEB">
      <w:pPr>
        <w:rPr>
          <w:lang w:val="el-GR"/>
        </w:rPr>
      </w:pPr>
      <w:r>
        <w:rPr>
          <w:lang w:val="el-GR"/>
        </w:rPr>
        <w:t xml:space="preserve">Το δεξια βελακι δειχνει </w:t>
      </w:r>
      <w:r w:rsidR="0072251E">
        <w:rPr>
          <w:lang w:val="el-GR"/>
        </w:rPr>
        <w:t xml:space="preserve">την ωρα που εχει περασει απο το τελευταιο </w:t>
      </w:r>
      <w:r w:rsidR="0072251E">
        <w:t>commit</w:t>
      </w:r>
      <w:r w:rsidR="0072251E" w:rsidRPr="0072251E">
        <w:rPr>
          <w:lang w:val="el-GR"/>
        </w:rPr>
        <w:t xml:space="preserve"> </w:t>
      </w:r>
      <w:r w:rsidR="0072251E">
        <w:rPr>
          <w:lang w:val="el-GR"/>
        </w:rPr>
        <w:t>που επιρρεασε το αντιστοιχο αρχειο.</w:t>
      </w:r>
    </w:p>
    <w:p w:rsidR="0072251E" w:rsidRDefault="0072251E" w:rsidP="006D2CEB">
      <w:pPr>
        <w:rPr>
          <w:lang w:val="el-GR"/>
        </w:rPr>
      </w:pPr>
    </w:p>
    <w:p w:rsidR="0072251E" w:rsidRDefault="0072251E" w:rsidP="006D2CEB">
      <w:pPr>
        <w:rPr>
          <w:lang w:val="el-GR"/>
        </w:rPr>
      </w:pPr>
      <w:r>
        <w:rPr>
          <w:lang w:val="el-GR"/>
        </w:rPr>
        <w:t>Γενικοτερα οι πληροφοριες αυτες μας βοηθουν να εχουμε μια ταξη μεσα σε τεραστιου μεγεθους κωδικες</w:t>
      </w:r>
    </w:p>
    <w:p w:rsidR="0072251E" w:rsidRPr="0072251E" w:rsidRDefault="0072251E" w:rsidP="006D2CEB">
      <w:pPr>
        <w:rPr>
          <w:lang w:val="el-GR"/>
        </w:rPr>
      </w:pPr>
      <w:r>
        <w:rPr>
          <w:lang w:val="el-GR"/>
        </w:rPr>
        <w:lastRenderedPageBreak/>
        <w:t xml:space="preserve">Δεδομενου λοιπον οτι καταλαβαμε πως ειναι η δομη του </w:t>
      </w:r>
      <w:r>
        <w:t>repository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 xml:space="preserve">παμε να φτιαξουμε </w:t>
      </w:r>
      <w:r w:rsidR="00C67E92" w:rsidRPr="00C67E92">
        <w:rPr>
          <w:b/>
          <w:lang w:val="el-GR"/>
        </w:rPr>
        <w:t xml:space="preserve">ΑΛΛΟ ΕΝΑ </w:t>
      </w:r>
      <w:r w:rsidR="00C67E92" w:rsidRPr="00C67E92">
        <w:rPr>
          <w:b/>
        </w:rPr>
        <w:t>repository</w:t>
      </w:r>
      <w:r w:rsidR="00C67E92" w:rsidRPr="00C67E92">
        <w:rPr>
          <w:b/>
          <w:lang w:val="el-GR"/>
        </w:rPr>
        <w:t xml:space="preserve"> με ονομα </w:t>
      </w:r>
      <w:r w:rsidR="00C67E92" w:rsidRPr="00C67E92">
        <w:rPr>
          <w:b/>
        </w:rPr>
        <w:t>myTestRepo</w:t>
      </w:r>
      <w:r w:rsidR="00C67E92" w:rsidRPr="00C67E92">
        <w:rPr>
          <w:b/>
          <w:lang w:val="el-GR"/>
        </w:rPr>
        <w:t>2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το οποιο θα ειναι το 2</w:t>
      </w:r>
      <w:r w:rsidR="00C67E92" w:rsidRPr="00C67E92">
        <w:rPr>
          <w:vertAlign w:val="superscript"/>
          <w:lang w:val="el-GR"/>
        </w:rPr>
        <w:t>ο</w:t>
      </w:r>
      <w:r w:rsidR="00C67E92">
        <w:rPr>
          <w:lang w:val="el-GR"/>
        </w:rPr>
        <w:t xml:space="preserve"> εργαλειο μας και στη συνεχεια θα εξηγησουμε και θα </w:t>
      </w:r>
      <w:r>
        <w:rPr>
          <w:lang w:val="el-GR"/>
        </w:rPr>
        <w:t xml:space="preserve">φτιαξουμε το </w:t>
      </w:r>
      <w:r>
        <w:t>manifest</w:t>
      </w:r>
      <w:r w:rsidR="00C67E92">
        <w:rPr>
          <w:lang w:val="el-GR"/>
        </w:rPr>
        <w:t xml:space="preserve"> που τα συνδεει ολα αυτα μαζι</w:t>
      </w:r>
      <w:r w:rsidRPr="0072251E">
        <w:rPr>
          <w:lang w:val="el-GR"/>
        </w:rPr>
        <w:t>.</w:t>
      </w:r>
    </w:p>
    <w:p w:rsidR="0072251E" w:rsidRDefault="0072251E" w:rsidP="006D2CEB">
      <w:pPr>
        <w:rPr>
          <w:lang w:val="el-GR"/>
        </w:rPr>
      </w:pPr>
      <w:r>
        <w:t>Manifest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ειναι ενα ειδικο </w:t>
      </w:r>
      <w:r>
        <w:t>repository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που περιεχει ενα ή και παραπανω αρχεια </w:t>
      </w:r>
      <w:r>
        <w:t>xml</w:t>
      </w:r>
      <w:r>
        <w:rPr>
          <w:lang w:val="el-GR"/>
        </w:rPr>
        <w:t xml:space="preserve"> τα οποια περιεχουν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 xml:space="preserve">τα </w:t>
      </w:r>
      <w:r w:rsidR="00C67E92">
        <w:t>github</w:t>
      </w:r>
      <w:r w:rsidR="00C67E92" w:rsidRPr="00C67E92">
        <w:rPr>
          <w:lang w:val="el-GR"/>
        </w:rPr>
        <w:t xml:space="preserve"> </w:t>
      </w:r>
      <w:r w:rsidR="00C67E92">
        <w:t>links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απο</w:t>
      </w:r>
      <w:r>
        <w:rPr>
          <w:lang w:val="el-GR"/>
        </w:rPr>
        <w:t xml:space="preserve"> τα </w:t>
      </w:r>
      <w:r>
        <w:t>projects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που χρειαζομαστε για να στησουμε ενα ολοκληρο </w:t>
      </w:r>
      <w:r>
        <w:t>source</w:t>
      </w:r>
      <w:r w:rsidRPr="0072251E">
        <w:rPr>
          <w:lang w:val="el-GR"/>
        </w:rPr>
        <w:t xml:space="preserve"> </w:t>
      </w:r>
      <w:r>
        <w:t>code</w:t>
      </w:r>
      <w:r w:rsidRPr="0072251E">
        <w:rPr>
          <w:lang w:val="el-GR"/>
        </w:rPr>
        <w:t>.</w:t>
      </w:r>
      <w:r>
        <w:rPr>
          <w:lang w:val="el-GR"/>
        </w:rPr>
        <w:br/>
        <w:t xml:space="preserve">Εχουμε παρατηρησει οτι πολλα </w:t>
      </w:r>
      <w:r>
        <w:t>source</w:t>
      </w:r>
      <w:r w:rsidRPr="0072251E">
        <w:rPr>
          <w:lang w:val="el-GR"/>
        </w:rPr>
        <w:t xml:space="preserve"> </w:t>
      </w:r>
      <w:r>
        <w:t>code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απο επαγγελματικα προγραμματα ειναι χωρισμενα σε διαφορα μερη ,που καθε μερος ειναι ενα εργαλειο.Λογου χαρειν,στο </w:t>
      </w:r>
      <w:r>
        <w:t>ROS</w:t>
      </w:r>
      <w:r w:rsidRPr="0072251E">
        <w:rPr>
          <w:lang w:val="el-GR"/>
        </w:rPr>
        <w:t xml:space="preserve"> </w:t>
      </w:r>
      <w:r>
        <w:rPr>
          <w:lang w:val="el-GR"/>
        </w:rPr>
        <w:t>εχουμε διαφορα εργαλεια (</w:t>
      </w:r>
      <w:r>
        <w:t>Gazebo</w:t>
      </w:r>
      <w:r w:rsidRPr="0072251E">
        <w:rPr>
          <w:lang w:val="el-GR"/>
        </w:rPr>
        <w:t>,</w:t>
      </w:r>
      <w:r>
        <w:t>ROS</w:t>
      </w:r>
      <w:r w:rsidRPr="0072251E">
        <w:rPr>
          <w:lang w:val="el-GR"/>
        </w:rPr>
        <w:t xml:space="preserve"> </w:t>
      </w:r>
      <w:r>
        <w:t>core</w:t>
      </w:r>
      <w:r w:rsidRPr="0072251E">
        <w:rPr>
          <w:lang w:val="el-GR"/>
        </w:rPr>
        <w:t>,</w:t>
      </w:r>
      <w:r>
        <w:t>RVIZ</w:t>
      </w:r>
      <w:r w:rsidRPr="0072251E">
        <w:rPr>
          <w:lang w:val="el-GR"/>
        </w:rPr>
        <w:t xml:space="preserve">) </w:t>
      </w:r>
      <w:r>
        <w:rPr>
          <w:lang w:val="el-GR"/>
        </w:rPr>
        <w:t>τα οποια θελουμε να δουλεουν ολα μαζι.</w:t>
      </w:r>
      <w:r>
        <w:rPr>
          <w:lang w:val="el-GR"/>
        </w:rPr>
        <w:br/>
        <w:t xml:space="preserve">Ετσι </w:t>
      </w:r>
      <w:r w:rsidR="009D6F68">
        <w:rPr>
          <w:lang w:val="el-GR"/>
        </w:rPr>
        <w:t>λοιπον εμεις θα φτιαξουμε εστω 2</w:t>
      </w:r>
      <w:r>
        <w:rPr>
          <w:lang w:val="el-GR"/>
        </w:rPr>
        <w:t xml:space="preserve"> repositories για καθε ενα εργαλειο</w:t>
      </w:r>
      <w:r w:rsidR="00C67E92">
        <w:rPr>
          <w:lang w:val="el-GR"/>
        </w:rPr>
        <w:t xml:space="preserve"> που θελουμε να κανουμε τις δικες μας/</w:t>
      </w:r>
      <w:r w:rsidR="00C67E92">
        <w:t>custom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αλλαγες</w:t>
      </w:r>
      <w:r>
        <w:rPr>
          <w:lang w:val="el-GR"/>
        </w:rPr>
        <w:t>.</w:t>
      </w:r>
      <w:r>
        <w:rPr>
          <w:lang w:val="el-GR"/>
        </w:rPr>
        <w:br/>
        <w:t xml:space="preserve">Η δουλεια του </w:t>
      </w:r>
      <w:r>
        <w:t>manifest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ειναι να οριζει στο </w:t>
      </w:r>
      <w:r>
        <w:t>git</w:t>
      </w:r>
      <w:r w:rsidRPr="0072251E">
        <w:rPr>
          <w:lang w:val="el-GR"/>
        </w:rPr>
        <w:t xml:space="preserve"> </w:t>
      </w:r>
      <w:r>
        <w:t>service</w:t>
      </w:r>
      <w:r w:rsidRPr="0072251E">
        <w:rPr>
          <w:lang w:val="el-GR"/>
        </w:rPr>
        <w:t xml:space="preserve"> ,</w:t>
      </w:r>
      <w:r>
        <w:rPr>
          <w:lang w:val="el-GR"/>
        </w:rPr>
        <w:t xml:space="preserve">ποια </w:t>
      </w:r>
      <w:r>
        <w:t>sources</w:t>
      </w:r>
      <w:r w:rsidRPr="0072251E">
        <w:rPr>
          <w:lang w:val="el-GR"/>
        </w:rPr>
        <w:t xml:space="preserve"> </w:t>
      </w:r>
      <w:r w:rsidR="00C67E92">
        <w:rPr>
          <w:lang w:val="el-GR"/>
        </w:rPr>
        <w:t>πρεπει να κατεβουν</w:t>
      </w:r>
      <w:r>
        <w:rPr>
          <w:lang w:val="el-GR"/>
        </w:rPr>
        <w:t>.</w:t>
      </w:r>
      <w:r>
        <w:rPr>
          <w:lang w:val="el-GR"/>
        </w:rPr>
        <w:br/>
        <w:t>Αντι λοιπον να κατεβαζουμε ενα</w:t>
      </w:r>
      <w:r w:rsidR="00C67E92">
        <w:rPr>
          <w:lang w:val="el-GR"/>
        </w:rPr>
        <w:t>-</w:t>
      </w:r>
      <w:r>
        <w:rPr>
          <w:lang w:val="el-GR"/>
        </w:rPr>
        <w:t xml:space="preserve">ενα τα </w:t>
      </w:r>
      <w:r>
        <w:t>project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μας ,τα τοποθετουμε σε ενα </w:t>
      </w:r>
      <w:r>
        <w:t>directory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 w:rsidR="001A7B6D">
        <w:rPr>
          <w:lang w:val="el-GR"/>
        </w:rPr>
        <w:t>χωριζουμε</w:t>
      </w:r>
      <w:r>
        <w:rPr>
          <w:lang w:val="el-GR"/>
        </w:rPr>
        <w:t xml:space="preserve"> σε κομματια μεσω του </w:t>
      </w:r>
      <w:r>
        <w:t>manifest</w:t>
      </w:r>
      <w:r>
        <w:rPr>
          <w:lang w:val="el-GR"/>
        </w:rPr>
        <w:t xml:space="preserve"> για καλυτερη οργανωση.</w:t>
      </w:r>
    </w:p>
    <w:p w:rsidR="0072251E" w:rsidRDefault="0072251E" w:rsidP="006D2CEB">
      <w:pPr>
        <w:rPr>
          <w:lang w:val="el-GR"/>
        </w:rPr>
      </w:pPr>
    </w:p>
    <w:p w:rsidR="0072251E" w:rsidRPr="009D6F68" w:rsidRDefault="0072251E" w:rsidP="0072251E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Δημιουργια ενοσ </w:t>
      </w:r>
      <w:r>
        <w:t>manifest</w:t>
      </w:r>
    </w:p>
    <w:p w:rsidR="0072251E" w:rsidRPr="009D6F68" w:rsidRDefault="0072251E" w:rsidP="0072251E">
      <w:pPr>
        <w:rPr>
          <w:lang w:val="el-GR"/>
        </w:rPr>
      </w:pPr>
    </w:p>
    <w:p w:rsidR="00C67E92" w:rsidRDefault="00073B42" w:rsidP="006D2CEB">
      <w:pPr>
        <w:rPr>
          <w:lang w:val="el-GR"/>
        </w:rPr>
      </w:pPr>
      <w:r>
        <w:rPr>
          <w:lang w:val="el-GR"/>
        </w:rPr>
        <w:t>Δημιουργουμε</w:t>
      </w:r>
      <w:r w:rsidRPr="00C67E92">
        <w:rPr>
          <w:lang w:val="el-GR"/>
        </w:rPr>
        <w:t xml:space="preserve"> </w:t>
      </w:r>
      <w:r>
        <w:rPr>
          <w:lang w:val="el-GR"/>
        </w:rPr>
        <w:t>ενα</w:t>
      </w:r>
      <w:r w:rsidRPr="00C67E92">
        <w:rPr>
          <w:lang w:val="el-GR"/>
        </w:rPr>
        <w:t xml:space="preserve"> </w:t>
      </w:r>
      <w:r>
        <w:rPr>
          <w:lang w:val="el-GR"/>
        </w:rPr>
        <w:t>νεο</w:t>
      </w:r>
      <w:r w:rsidRPr="00C67E92">
        <w:rPr>
          <w:lang w:val="el-GR"/>
        </w:rPr>
        <w:t xml:space="preserve"> </w:t>
      </w:r>
      <w:r>
        <w:rPr>
          <w:lang w:val="el-GR"/>
        </w:rPr>
        <w:t>δημοσιο</w:t>
      </w:r>
      <w:r w:rsidRPr="00C67E92">
        <w:rPr>
          <w:lang w:val="el-GR"/>
        </w:rPr>
        <w:t xml:space="preserve"> </w:t>
      </w:r>
      <w:r>
        <w:t>repository</w:t>
      </w:r>
      <w:r w:rsidRPr="00C67E92">
        <w:rPr>
          <w:lang w:val="el-GR"/>
        </w:rPr>
        <w:t xml:space="preserve"> </w:t>
      </w:r>
      <w:r>
        <w:rPr>
          <w:lang w:val="el-GR"/>
        </w:rPr>
        <w:t>με</w:t>
      </w:r>
      <w:r w:rsidRPr="00C67E92">
        <w:rPr>
          <w:lang w:val="el-GR"/>
        </w:rPr>
        <w:t xml:space="preserve"> </w:t>
      </w:r>
      <w:r>
        <w:rPr>
          <w:lang w:val="el-GR"/>
        </w:rPr>
        <w:t>ονομα</w:t>
      </w:r>
      <w:r w:rsidRPr="00C67E92">
        <w:rPr>
          <w:lang w:val="el-GR"/>
        </w:rPr>
        <w:t xml:space="preserve"> </w:t>
      </w:r>
      <w:r>
        <w:t>myproject</w:t>
      </w:r>
      <w:r w:rsidRPr="00C67E92">
        <w:rPr>
          <w:lang w:val="el-GR"/>
        </w:rPr>
        <w:t>-</w:t>
      </w:r>
      <w:r>
        <w:t>manifest</w:t>
      </w:r>
      <w:r w:rsidRPr="00C67E92">
        <w:rPr>
          <w:lang w:val="el-GR"/>
        </w:rPr>
        <w:t xml:space="preserve"> ,</w:t>
      </w:r>
      <w:r>
        <w:rPr>
          <w:lang w:val="el-GR"/>
        </w:rPr>
        <w:t>με</w:t>
      </w:r>
      <w:r w:rsidRPr="00C67E92">
        <w:rPr>
          <w:lang w:val="el-GR"/>
        </w:rPr>
        <w:t xml:space="preserve"> </w:t>
      </w:r>
      <w:r>
        <w:t>readme</w:t>
      </w:r>
      <w:r w:rsidR="00C67E92">
        <w:rPr>
          <w:lang w:val="el-GR"/>
        </w:rPr>
        <w:t>.</w:t>
      </w:r>
      <w:r w:rsidR="00C67E92" w:rsidRPr="00C67E92">
        <w:rPr>
          <w:lang w:val="el-GR"/>
        </w:rPr>
        <w:br/>
      </w:r>
      <w:r w:rsidR="00C67E92">
        <w:rPr>
          <w:lang w:val="el-GR"/>
        </w:rPr>
        <w:t>Πριν προχωρησουμε ας δουμε λιγο την αρχικη οθονη του προφιλ μας.</w:t>
      </w:r>
    </w:p>
    <w:p w:rsidR="00C67E92" w:rsidRPr="00C67E92" w:rsidRDefault="00C67E92" w:rsidP="00C67E92">
      <w:pPr>
        <w:ind w:left="-1440"/>
        <w:rPr>
          <w:lang w:val="el-GR"/>
        </w:rPr>
      </w:pPr>
      <w:r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7315200" cy="3486333"/>
            <wp:effectExtent l="0" t="0" r="0" b="0"/>
            <wp:docPr id="21" name="Picture 21" descr="C:\Users\Administrator\Downloads\Desktop\github notes\pic_repos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ownloads\Desktop\github notes\pic_repos_profi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565" cy="349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E92" w:rsidRDefault="00C67E92" w:rsidP="006D2CEB">
      <w:pPr>
        <w:rPr>
          <w:lang w:val="el-GR"/>
        </w:rPr>
      </w:pPr>
      <w:r>
        <w:rPr>
          <w:lang w:val="el-GR"/>
        </w:rPr>
        <w:lastRenderedPageBreak/>
        <w:t>Παρατηρουμε οτι πλεον εχουμε</w:t>
      </w:r>
      <w:r w:rsidR="001A7B6D">
        <w:rPr>
          <w:lang w:val="el-GR"/>
        </w:rPr>
        <w:t xml:space="preserve"> 3 </w:t>
      </w:r>
      <w:r>
        <w:t>repositories</w:t>
      </w:r>
      <w:r w:rsidRPr="00C67E92">
        <w:rPr>
          <w:lang w:val="el-GR"/>
        </w:rPr>
        <w:t>.</w:t>
      </w:r>
      <w:r>
        <w:rPr>
          <w:lang w:val="el-GR"/>
        </w:rPr>
        <w:t xml:space="preserve">Το ενα ειναι το </w:t>
      </w:r>
      <w:r>
        <w:t>myTestRepo</w:t>
      </w:r>
      <w:r w:rsidRPr="00C67E92">
        <w:rPr>
          <w:lang w:val="el-GR"/>
        </w:rPr>
        <w:t xml:space="preserve"> </w:t>
      </w:r>
      <w:r>
        <w:rPr>
          <w:lang w:val="el-GR"/>
        </w:rPr>
        <w:t xml:space="preserve">που ενδεχομενως να ειναι το ενα απο τα εργαλεια που </w:t>
      </w:r>
      <w:r>
        <w:t>source</w:t>
      </w:r>
      <w:r w:rsidRPr="00C67E92">
        <w:rPr>
          <w:lang w:val="el-GR"/>
        </w:rPr>
        <w:t xml:space="preserve"> </w:t>
      </w:r>
      <w:r>
        <w:t>code</w:t>
      </w:r>
      <w:r w:rsidRPr="00C67E92">
        <w:rPr>
          <w:lang w:val="el-GR"/>
        </w:rPr>
        <w:t xml:space="preserve"> </w:t>
      </w:r>
      <w:r>
        <w:rPr>
          <w:lang w:val="el-GR"/>
        </w:rPr>
        <w:t xml:space="preserve">μου ,το δευτερο ειναι το </w:t>
      </w:r>
      <w:r>
        <w:t>myTestRepo</w:t>
      </w:r>
      <w:r w:rsidRPr="00C67E92">
        <w:rPr>
          <w:lang w:val="el-GR"/>
        </w:rPr>
        <w:t xml:space="preserve">2 </w:t>
      </w:r>
      <w:r>
        <w:rPr>
          <w:lang w:val="el-GR"/>
        </w:rPr>
        <w:t xml:space="preserve">το οποιο ειναι καποιο 2 εργαλειο μου και το αλλο ειναι το </w:t>
      </w:r>
      <w:r>
        <w:t>manifest</w:t>
      </w:r>
    </w:p>
    <w:p w:rsidR="0072251E" w:rsidRDefault="00970ABE" w:rsidP="006D2CEB">
      <w:pPr>
        <w:rPr>
          <w:lang w:val="el-GR"/>
        </w:rPr>
      </w:pPr>
      <w:r w:rsidRPr="00970ABE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685966</wp:posOffset>
                </wp:positionV>
                <wp:extent cx="7760307" cy="1404620"/>
                <wp:effectExtent l="0" t="0" r="12700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03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yellow"/>
                              </w:rPr>
                              <w:t>&lt;?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xml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version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"1.0"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encoding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"UTF-8"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yellow"/>
                              </w:rPr>
                              <w:t>?&gt;</w:t>
                            </w: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&lt;manifest&gt;</w:t>
                            </w: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&lt;remote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"github"</w:t>
                            </w: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fetch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"https://github.com/"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/&gt;</w:t>
                            </w: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   </w:t>
                            </w: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&lt;project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"myTestRepoLocalDir"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"dkati/myTestRepo"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remote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"github"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revision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"master</w:t>
                            </w:r>
                            <w:r w:rsidRPr="00970ABE"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/&gt;</w:t>
                            </w: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&lt;project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"myTestRepo2LocalDir"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"dkati/myTestRepo2"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remote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"github"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revision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"master</w:t>
                            </w:r>
                            <w:r w:rsidRPr="00970ABE"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/&gt;</w:t>
                            </w: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</w:t>
                            </w:r>
                          </w:p>
                          <w:p w:rsidR="00593E16" w:rsidRDefault="00593E16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593E16" w:rsidRDefault="00593E16" w:rsidP="00970ABE"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&lt;/manifest&gt;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54pt;width:611.0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">
                <v:textbox style="mso-fit-shape-to-text:t">
                  <w:txbxContent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yellow"/>
                        </w:rPr>
                        <w:t>&lt;?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version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"1.0"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encoding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"UTF-8"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yellow"/>
                        </w:rPr>
                        <w:t>?&gt;</w:t>
                      </w: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&lt;manifest&gt;</w:t>
                      </w: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&lt;remote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"github"</w:t>
                      </w: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fetch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"https://github.com/"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/&gt;</w:t>
                      </w: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   </w:t>
                      </w: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&lt;project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path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"myTestRepoLocalDir"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"dkati/myTestRepo"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remote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"github"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revision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"master</w:t>
                      </w:r>
                      <w:r w:rsidRPr="00970ABE"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/&gt;</w:t>
                      </w: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&lt;project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path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"myTestRepo2LocalDir"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"dkati/myTestRepo2"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remote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"github"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revision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"master</w:t>
                      </w:r>
                      <w:r w:rsidRPr="00970ABE"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/&gt;</w:t>
                      </w: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</w:p>
                    <w:p w:rsidR="00593E16" w:rsidRDefault="00593E16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593E16" w:rsidRDefault="00593E16" w:rsidP="00970ABE"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&lt;/manifest&gt;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67E92">
        <w:rPr>
          <w:lang w:val="el-GR"/>
        </w:rPr>
        <w:t>Παταμε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πανω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στο</w:t>
      </w:r>
      <w:r w:rsidR="00C67E92" w:rsidRPr="00C67E92">
        <w:rPr>
          <w:lang w:val="el-GR"/>
        </w:rPr>
        <w:t xml:space="preserve"> </w:t>
      </w:r>
      <w:r w:rsidR="00C67E92">
        <w:t>myproject</w:t>
      </w:r>
      <w:r w:rsidR="00C67E92" w:rsidRPr="00C67E92">
        <w:rPr>
          <w:lang w:val="el-GR"/>
        </w:rPr>
        <w:t>-</w:t>
      </w:r>
      <w:r w:rsidR="00C67E92">
        <w:t>manifest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και ε</w:t>
      </w:r>
      <w:r w:rsidR="00073B42">
        <w:rPr>
          <w:lang w:val="el-GR"/>
        </w:rPr>
        <w:t>πιλεγουμε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απο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δεξια</w:t>
      </w:r>
      <w:r w:rsidR="00073B42" w:rsidRPr="00C67E92">
        <w:rPr>
          <w:lang w:val="el-GR"/>
        </w:rPr>
        <w:t xml:space="preserve"> «</w:t>
      </w:r>
      <w:r w:rsidR="00073B42" w:rsidRPr="00073B42">
        <w:t>Create</w:t>
      </w:r>
      <w:r w:rsidR="00073B42" w:rsidRPr="00C67E92">
        <w:rPr>
          <w:lang w:val="el-GR"/>
        </w:rPr>
        <w:t xml:space="preserve"> </w:t>
      </w:r>
      <w:r w:rsidR="00073B42" w:rsidRPr="00073B42">
        <w:t>new</w:t>
      </w:r>
      <w:r w:rsidR="00073B42" w:rsidRPr="00C67E92">
        <w:rPr>
          <w:lang w:val="el-GR"/>
        </w:rPr>
        <w:t xml:space="preserve"> </w:t>
      </w:r>
      <w:r w:rsidR="00073B42" w:rsidRPr="00073B42">
        <w:t>file</w:t>
      </w:r>
      <w:r w:rsidR="00073B42" w:rsidRPr="00C67E92">
        <w:rPr>
          <w:lang w:val="el-GR"/>
        </w:rPr>
        <w:t xml:space="preserve">» </w:t>
      </w:r>
      <w:r w:rsidR="00073B42" w:rsidRPr="00C67E92">
        <w:rPr>
          <w:lang w:val="el-GR"/>
        </w:rPr>
        <w:br/>
      </w:r>
      <w:r w:rsidR="00073B42">
        <w:rPr>
          <w:lang w:val="el-GR"/>
        </w:rPr>
        <w:t>Στην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επιλογη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ονοματος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πληκτρολογουμε</w:t>
      </w:r>
      <w:r w:rsidR="00073B42" w:rsidRPr="00C67E92">
        <w:rPr>
          <w:lang w:val="el-GR"/>
        </w:rPr>
        <w:t xml:space="preserve"> «</w:t>
      </w:r>
      <w:r w:rsidR="00073B42">
        <w:t>default</w:t>
      </w:r>
      <w:r w:rsidR="00073B42" w:rsidRPr="00C67E92">
        <w:rPr>
          <w:lang w:val="el-GR"/>
        </w:rPr>
        <w:t>.</w:t>
      </w:r>
      <w:r w:rsidR="00073B42">
        <w:t>xml</w:t>
      </w:r>
      <w:r w:rsidR="00073B42" w:rsidRPr="00C67E92">
        <w:rPr>
          <w:lang w:val="el-GR"/>
        </w:rPr>
        <w:t xml:space="preserve">» </w:t>
      </w:r>
      <w:r w:rsidR="00073B42">
        <w:rPr>
          <w:lang w:val="el-GR"/>
        </w:rPr>
        <w:t>και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ως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περιεχομενο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βαζουμε</w:t>
      </w:r>
      <w:r w:rsidR="00073B42" w:rsidRPr="00C67E92">
        <w:rPr>
          <w:lang w:val="el-GR"/>
        </w:rPr>
        <w:br/>
      </w:r>
    </w:p>
    <w:p w:rsidR="00970ABE" w:rsidRDefault="00970ABE" w:rsidP="006D2CEB">
      <w:pPr>
        <w:rPr>
          <w:lang w:val="el-GR"/>
        </w:rPr>
      </w:pPr>
      <w:r>
        <w:rPr>
          <w:lang w:val="el-GR"/>
        </w:rPr>
        <w:t>Ας εξηγησουμε τον κωδικα</w:t>
      </w:r>
    </w:p>
    <w:p w:rsidR="00970ABE" w:rsidRDefault="00970ABE" w:rsidP="006D2CEB">
      <w:pPr>
        <w:rPr>
          <w:lang w:val="el-GR"/>
        </w:rPr>
      </w:pPr>
      <w:r>
        <w:rPr>
          <w:lang w:val="el-GR"/>
        </w:rPr>
        <w:t xml:space="preserve">Η πρωτη σειρα αφορα την μορφη του </w:t>
      </w:r>
      <w:r>
        <w:t>XML</w:t>
      </w:r>
      <w:r w:rsidRPr="00970ABE">
        <w:rPr>
          <w:lang w:val="el-GR"/>
        </w:rPr>
        <w:t>.</w:t>
      </w:r>
      <w:r>
        <w:rPr>
          <w:lang w:val="el-GR"/>
        </w:rPr>
        <w:br/>
      </w:r>
      <w:r>
        <w:t>remote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ειναι το μελος του </w:t>
      </w:r>
      <w:r>
        <w:t>xml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που οριζει απο που θα τραβαει το </w:t>
      </w:r>
      <w:r>
        <w:t>git</w:t>
      </w:r>
      <w:r w:rsidRPr="00970ABE">
        <w:rPr>
          <w:lang w:val="el-GR"/>
        </w:rPr>
        <w:t xml:space="preserve"> </w:t>
      </w:r>
      <w:r>
        <w:t>service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,ολα τα </w:t>
      </w:r>
      <w:r>
        <w:t>sources</w:t>
      </w:r>
      <w:r>
        <w:rPr>
          <w:lang w:val="el-GR"/>
        </w:rPr>
        <w:t>.</w:t>
      </w:r>
      <w:r>
        <w:rPr>
          <w:lang w:val="el-GR"/>
        </w:rPr>
        <w:br/>
        <w:t xml:space="preserve">το μελος </w:t>
      </w:r>
      <w:r>
        <w:t>path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project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,ειναι το τοπικο </w:t>
      </w:r>
      <w:r>
        <w:t>directory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που θελουμε να παει το κατεβασμενο </w:t>
      </w:r>
      <w:r>
        <w:t>source</w:t>
      </w:r>
      <w:r w:rsidRPr="00970ABE">
        <w:rPr>
          <w:lang w:val="el-GR"/>
        </w:rPr>
        <w:t xml:space="preserve"> </w:t>
      </w:r>
      <w:r>
        <w:t>code</w:t>
      </w:r>
      <w:r w:rsidRPr="00970ABE">
        <w:rPr>
          <w:lang w:val="el-GR"/>
        </w:rPr>
        <w:br/>
      </w:r>
      <w:r>
        <w:t>To</w:t>
      </w:r>
      <w:r w:rsidRPr="00970ABE">
        <w:rPr>
          <w:lang w:val="el-GR"/>
        </w:rPr>
        <w:t xml:space="preserve"> </w:t>
      </w:r>
      <w:r>
        <w:t>name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ειναι το </w:t>
      </w:r>
      <w:r>
        <w:t>github</w:t>
      </w:r>
      <w:r w:rsidRPr="00970ABE">
        <w:rPr>
          <w:lang w:val="el-GR"/>
        </w:rPr>
        <w:t xml:space="preserve"> </w:t>
      </w:r>
      <w:r>
        <w:t>name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repository</w:t>
      </w:r>
      <w:r w:rsidRPr="00970ABE">
        <w:rPr>
          <w:lang w:val="el-GR"/>
        </w:rPr>
        <w:br/>
      </w:r>
      <w:r>
        <w:t>Revision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ειναι το </w:t>
      </w:r>
      <w:r>
        <w:t>branch</w:t>
      </w:r>
      <w:r w:rsidRPr="00970ABE">
        <w:rPr>
          <w:lang w:val="el-GR"/>
        </w:rPr>
        <w:t xml:space="preserve"> το οποιο θα </w:t>
      </w:r>
      <w:r>
        <w:rPr>
          <w:lang w:val="el-GR"/>
        </w:rPr>
        <w:t>εμφανιζεται στον τοπικο φακελο μας</w:t>
      </w:r>
      <w:r w:rsidR="001A7B6D">
        <w:rPr>
          <w:lang w:val="el-GR"/>
        </w:rPr>
        <w:t xml:space="preserve"> και το </w:t>
      </w:r>
      <w:r w:rsidR="001A7B6D">
        <w:t>branch</w:t>
      </w:r>
      <w:r w:rsidR="001A7B6D" w:rsidRPr="001A7B6D">
        <w:rPr>
          <w:lang w:val="el-GR"/>
        </w:rPr>
        <w:t xml:space="preserve"> </w:t>
      </w:r>
      <w:r w:rsidR="001A7B6D">
        <w:rPr>
          <w:lang w:val="el-GR"/>
        </w:rPr>
        <w:t xml:space="preserve">το οποιο θα κατεβαζουμε/κανουμε </w:t>
      </w:r>
      <w:r w:rsidR="001A7B6D">
        <w:t>push</w:t>
      </w:r>
      <w:r>
        <w:rPr>
          <w:lang w:val="el-GR"/>
        </w:rPr>
        <w:t>.</w:t>
      </w:r>
    </w:p>
    <w:p w:rsidR="00F277F5" w:rsidRPr="009D6F68" w:rsidRDefault="00F277F5" w:rsidP="00D53DDF">
      <w:pPr>
        <w:pStyle w:val="NormalWeb"/>
        <w:rPr>
          <w:lang w:val="el-GR"/>
        </w:rPr>
      </w:pPr>
      <w:r w:rsidRPr="00FB31E3">
        <w:rPr>
          <w:rFonts w:asciiTheme="minorHAnsi" w:hAnsiTheme="minorHAnsi"/>
          <w:sz w:val="22"/>
          <w:szCs w:val="22"/>
          <w:lang w:val="el-GR"/>
        </w:rPr>
        <w:t xml:space="preserve">Κατω απο την επικεφαλιδα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new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file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οριζουμε το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Εδω οριζουμε τον τιτλο του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που θα φαινεται στα </w:t>
      </w:r>
      <w:r w:rsidRPr="00FB31E3">
        <w:rPr>
          <w:rFonts w:asciiTheme="minorHAnsi" w:hAnsiTheme="minorHAnsi"/>
          <w:sz w:val="22"/>
          <w:szCs w:val="22"/>
        </w:rPr>
        <w:t>commits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.Γενικοτερα πρεπει να προσεχουμε τα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title που κανουμε καθως ειναι αυτα που καποιος τριτος βλεπει.Οποτε η εικονα που βγαινει προς τα εξω πρεπει να ειναι προσεγμενη.Ενα τυπικο προτυπο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ειναι το εξης:</w:t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>
        <w:rPr>
          <w:lang w:val="el-GR"/>
        </w:rPr>
        <w:br/>
      </w:r>
      <w:r w:rsidRPr="00F277F5">
        <w:rPr>
          <w:lang w:val="el-GR"/>
        </w:rPr>
        <w:t>&lt;</w:t>
      </w:r>
      <w:r>
        <w:t>dir</w:t>
      </w:r>
      <w:r w:rsidRPr="00F277F5">
        <w:rPr>
          <w:lang w:val="el-GR"/>
        </w:rPr>
        <w:t>&gt;&lt;/</w:t>
      </w:r>
      <w:r>
        <w:t>subdir</w:t>
      </w:r>
      <w:r>
        <w:rPr>
          <w:lang w:val="el-GR"/>
        </w:rPr>
        <w:t xml:space="preserve">&gt; : </w:t>
      </w:r>
      <w:r w:rsidRPr="00F277F5">
        <w:rPr>
          <w:lang w:val="el-GR"/>
        </w:rPr>
        <w:t>&lt;</w:t>
      </w:r>
      <w:r>
        <w:rPr>
          <w:lang w:val="el-GR"/>
        </w:rPr>
        <w:t>Τι εχω αλλαξει&gt;</w:t>
      </w:r>
      <w:r>
        <w:rPr>
          <w:lang w:val="el-GR"/>
        </w:rPr>
        <w:br/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Πχ αν εκανα αλλαγες μεσα σε μια </w:t>
      </w:r>
      <w:r w:rsidRPr="00FB31E3">
        <w:rPr>
          <w:rFonts w:asciiTheme="minorHAnsi" w:hAnsiTheme="minorHAnsi"/>
          <w:sz w:val="22"/>
          <w:szCs w:val="22"/>
        </w:rPr>
        <w:t>class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σε ενα αρχειο στο </w:t>
      </w:r>
      <w:r w:rsidRPr="00FB31E3">
        <w:rPr>
          <w:rFonts w:asciiTheme="minorHAnsi" w:hAnsiTheme="minorHAnsi"/>
          <w:sz w:val="22"/>
          <w:szCs w:val="22"/>
        </w:rPr>
        <w:t>directory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mysource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src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libs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mylib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</w:rPr>
        <w:t>cpp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Τοτε στο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μπορω να γραψω -&gt; </w:t>
      </w:r>
      <w:r w:rsidRPr="00FB31E3">
        <w:rPr>
          <w:rFonts w:asciiTheme="minorHAnsi" w:hAnsiTheme="minorHAnsi"/>
          <w:sz w:val="22"/>
          <w:szCs w:val="22"/>
        </w:rPr>
        <w:t>src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lib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: </w:t>
      </w:r>
      <w:r w:rsidRPr="00FB31E3">
        <w:rPr>
          <w:rFonts w:asciiTheme="minorHAnsi" w:hAnsiTheme="minorHAnsi"/>
          <w:sz w:val="22"/>
          <w:szCs w:val="22"/>
        </w:rPr>
        <w:t>Do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not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expose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_</w:t>
      </w:r>
      <w:r w:rsidRPr="00FB31E3">
        <w:rPr>
          <w:rFonts w:asciiTheme="minorHAnsi" w:hAnsiTheme="minorHAnsi"/>
          <w:sz w:val="22"/>
          <w:szCs w:val="22"/>
        </w:rPr>
        <w:t>var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from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mylib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ή κατι παρομοιο.Γενικοτερα προσπαθουμε να κανουμε ευστοχα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titles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χωρις μεγαλη εκταση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Στο description βαζουμε την περιγραφη του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,αν θελουμε να εξηγησουμε κατι,και παταμε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new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file</w:t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 w:rsidRPr="00FB31E3">
        <w:rPr>
          <w:rFonts w:asciiTheme="minorHAnsi" w:hAnsiTheme="minorHAnsi"/>
          <w:sz w:val="22"/>
          <w:szCs w:val="22"/>
        </w:rPr>
        <w:t>M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ετα απο τη δημιουργια του αρχειου μπαινουμε στο αρχειο </w:t>
      </w:r>
      <w:r w:rsidRPr="00FB31E3">
        <w:rPr>
          <w:rFonts w:asciiTheme="minorHAnsi" w:hAnsiTheme="minorHAnsi"/>
          <w:sz w:val="22"/>
          <w:szCs w:val="22"/>
        </w:rPr>
        <w:t>readme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</w:rPr>
        <w:t>md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και επιλεγουμε το δεξια μολυβι ωστε να το επεξεργαστουμε.Μεσα στο αρχειο θα γραψουμε την κυρια εντολη που μας κατεβαζει το </w:t>
      </w:r>
      <w:r w:rsidRPr="00FB31E3">
        <w:rPr>
          <w:rFonts w:asciiTheme="minorHAnsi" w:hAnsiTheme="minorHAnsi"/>
          <w:sz w:val="22"/>
          <w:szCs w:val="22"/>
        </w:rPr>
        <w:t>manifest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στον υπολογιστη και το ρυθμιζει.Η εντολη ειναι η </w:t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>
        <w:t>repo</w:t>
      </w:r>
      <w:r w:rsidRPr="00F277F5">
        <w:rPr>
          <w:lang w:val="el-GR"/>
        </w:rPr>
        <w:t xml:space="preserve"> </w:t>
      </w:r>
      <w:r>
        <w:t>init</w:t>
      </w:r>
      <w:r w:rsidRPr="00F277F5">
        <w:rPr>
          <w:lang w:val="el-GR"/>
        </w:rPr>
        <w:t xml:space="preserve"> -</w:t>
      </w:r>
      <w:r>
        <w:t>u</w:t>
      </w:r>
      <w:r w:rsidRPr="00F277F5">
        <w:rPr>
          <w:lang w:val="el-GR"/>
        </w:rPr>
        <w:t xml:space="preserve"> </w:t>
      </w:r>
      <w:r>
        <w:t>git</w:t>
      </w:r>
      <w:r w:rsidRPr="00F277F5">
        <w:rPr>
          <w:lang w:val="el-GR"/>
        </w:rPr>
        <w:t>://</w:t>
      </w:r>
      <w:r>
        <w:t>github</w:t>
      </w:r>
      <w:r w:rsidRPr="00F277F5">
        <w:rPr>
          <w:lang w:val="el-GR"/>
        </w:rPr>
        <w:t>.</w:t>
      </w:r>
      <w:r>
        <w:t>com</w:t>
      </w:r>
      <w:r w:rsidRPr="00F277F5">
        <w:rPr>
          <w:lang w:val="el-GR"/>
        </w:rPr>
        <w:t>/</w:t>
      </w:r>
      <w:r>
        <w:t>dkati</w:t>
      </w:r>
      <w:r w:rsidRPr="00F277F5">
        <w:rPr>
          <w:lang w:val="el-GR"/>
        </w:rPr>
        <w:t>/</w:t>
      </w:r>
      <w:r>
        <w:t>myproject</w:t>
      </w:r>
      <w:r w:rsidRPr="00F277F5">
        <w:rPr>
          <w:lang w:val="el-GR"/>
        </w:rPr>
        <w:t>-</w:t>
      </w:r>
      <w:r>
        <w:t>manifest</w:t>
      </w:r>
      <w:r w:rsidRPr="00F277F5">
        <w:rPr>
          <w:lang w:val="el-GR"/>
        </w:rPr>
        <w:t>.</w:t>
      </w:r>
      <w:r>
        <w:t>git</w:t>
      </w:r>
      <w:r w:rsidRPr="00F277F5">
        <w:rPr>
          <w:lang w:val="el-GR"/>
        </w:rPr>
        <w:t xml:space="preserve"> -</w:t>
      </w:r>
      <w:r>
        <w:t>b</w:t>
      </w:r>
      <w:r w:rsidRPr="00F277F5">
        <w:rPr>
          <w:lang w:val="el-GR"/>
        </w:rPr>
        <w:t xml:space="preserve"> </w:t>
      </w:r>
      <w:r>
        <w:t>master</w:t>
      </w:r>
    </w:p>
    <w:p w:rsidR="00FB31E3" w:rsidRPr="009D6F68" w:rsidRDefault="00FB31E3" w:rsidP="00FB31E3">
      <w:pPr>
        <w:pStyle w:val="NormalWeb"/>
        <w:rPr>
          <w:lang w:val="el-GR"/>
        </w:rPr>
      </w:pPr>
    </w:p>
    <w:p w:rsidR="00FB31E3" w:rsidRDefault="00FB31E3" w:rsidP="00FB31E3">
      <w:pPr>
        <w:pStyle w:val="NormalWeb"/>
        <w:rPr>
          <w:lang w:val="el-GR"/>
        </w:rPr>
      </w:pPr>
    </w:p>
    <w:p w:rsidR="00FB31E3" w:rsidRPr="00440008" w:rsidRDefault="00FB31E3" w:rsidP="00FB31E3">
      <w:pPr>
        <w:pStyle w:val="NormalWeb"/>
        <w:rPr>
          <w:rFonts w:asciiTheme="minorHAnsi" w:hAnsiTheme="minorHAnsi"/>
          <w:b/>
          <w:sz w:val="22"/>
          <w:szCs w:val="22"/>
          <w:lang w:val="el-GR"/>
        </w:rPr>
      </w:pPr>
      <w:r w:rsidRPr="00FB31E3">
        <w:rPr>
          <w:rFonts w:asciiTheme="minorHAnsi" w:hAnsiTheme="minorHAnsi"/>
          <w:sz w:val="22"/>
          <w:szCs w:val="22"/>
          <w:lang w:val="el-GR"/>
        </w:rPr>
        <w:t xml:space="preserve">Στη συνεχεια πρεπει να συνταξουμε ενα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Ενας αποδεκτος τιτλος θα μπορουσε να ειναι </w:t>
      </w:r>
      <w:r w:rsidR="00440008" w:rsidRPr="00440008">
        <w:rPr>
          <w:rFonts w:asciiTheme="minorHAnsi" w:hAnsiTheme="minorHAnsi"/>
          <w:sz w:val="22"/>
          <w:szCs w:val="22"/>
          <w:lang w:val="el-GR"/>
        </w:rPr>
        <w:t xml:space="preserve">-&gt; </w:t>
      </w:r>
      <w:r w:rsidRPr="00FB31E3">
        <w:rPr>
          <w:rFonts w:asciiTheme="minorHAnsi" w:hAnsiTheme="minorHAnsi"/>
          <w:b/>
          <w:sz w:val="22"/>
          <w:szCs w:val="22"/>
        </w:rPr>
        <w:t>readme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>:</w:t>
      </w:r>
      <w:r w:rsidRPr="00FB31E3">
        <w:rPr>
          <w:rFonts w:asciiTheme="minorHAnsi" w:hAnsiTheme="minorHAnsi"/>
          <w:b/>
          <w:sz w:val="22"/>
          <w:szCs w:val="22"/>
        </w:rPr>
        <w:t>Add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b/>
          <w:sz w:val="22"/>
          <w:szCs w:val="22"/>
        </w:rPr>
        <w:t>our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b/>
          <w:sz w:val="22"/>
          <w:szCs w:val="22"/>
        </w:rPr>
        <w:t>repo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b/>
          <w:sz w:val="22"/>
          <w:szCs w:val="22"/>
        </w:rPr>
        <w:t>init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b/>
          <w:sz w:val="22"/>
          <w:szCs w:val="22"/>
        </w:rPr>
        <w:t>command</w:t>
      </w:r>
    </w:p>
    <w:p w:rsidR="00FB31E3" w:rsidRPr="009D6F68" w:rsidRDefault="00FB31E3" w:rsidP="00FB31E3">
      <w:pPr>
        <w:pStyle w:val="NormalWeb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sz w:val="22"/>
          <w:szCs w:val="22"/>
        </w:rPr>
        <w:t>A</w:t>
      </w:r>
      <w:r>
        <w:rPr>
          <w:rFonts w:asciiTheme="minorHAnsi" w:hAnsiTheme="minorHAnsi"/>
          <w:sz w:val="22"/>
          <w:szCs w:val="22"/>
          <w:lang w:val="el-GR"/>
        </w:rPr>
        <w:t xml:space="preserve">φου κανουμε το </w:t>
      </w:r>
      <w:r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>
        <w:rPr>
          <w:rFonts w:asciiTheme="minorHAnsi" w:hAnsiTheme="minorHAnsi"/>
          <w:sz w:val="22"/>
          <w:szCs w:val="22"/>
          <w:lang w:val="el-GR"/>
        </w:rPr>
        <w:t xml:space="preserve">επιστρεφουμε στο </w:t>
      </w:r>
      <w:r>
        <w:rPr>
          <w:rFonts w:asciiTheme="minorHAnsi" w:hAnsiTheme="minorHAnsi"/>
          <w:sz w:val="22"/>
          <w:szCs w:val="22"/>
        </w:rPr>
        <w:t>myproject</w:t>
      </w:r>
      <w:r w:rsidRPr="00FB31E3">
        <w:rPr>
          <w:rFonts w:asciiTheme="minorHAnsi" w:hAnsiTheme="minorHAnsi"/>
          <w:sz w:val="22"/>
          <w:szCs w:val="22"/>
          <w:lang w:val="el-GR"/>
        </w:rPr>
        <w:t>-</w:t>
      </w:r>
      <w:r>
        <w:rPr>
          <w:rFonts w:asciiTheme="minorHAnsi" w:hAnsiTheme="minorHAnsi"/>
          <w:sz w:val="22"/>
          <w:szCs w:val="22"/>
        </w:rPr>
        <w:t>manifest</w:t>
      </w:r>
    </w:p>
    <w:p w:rsidR="00440008" w:rsidRDefault="00440008" w:rsidP="00FB31E3">
      <w:pPr>
        <w:pStyle w:val="NormalWeb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sz w:val="22"/>
          <w:szCs w:val="22"/>
          <w:lang w:val="el-GR"/>
        </w:rPr>
        <w:t xml:space="preserve">Παρατηρουμε οτι το επεξεργασμενο </w:t>
      </w:r>
      <w:r>
        <w:rPr>
          <w:rFonts w:asciiTheme="minorHAnsi" w:hAnsiTheme="minorHAnsi"/>
          <w:sz w:val="22"/>
          <w:szCs w:val="22"/>
        </w:rPr>
        <w:t>readme</w:t>
      </w:r>
      <w:r w:rsidRPr="00440008">
        <w:rPr>
          <w:rFonts w:asciiTheme="minorHAnsi" w:hAnsiTheme="minorHAnsi"/>
          <w:sz w:val="22"/>
          <w:szCs w:val="22"/>
          <w:lang w:val="el-GR"/>
        </w:rPr>
        <w:t xml:space="preserve"> </w:t>
      </w:r>
      <w:r>
        <w:rPr>
          <w:rFonts w:asciiTheme="minorHAnsi" w:hAnsiTheme="minorHAnsi"/>
          <w:sz w:val="22"/>
          <w:szCs w:val="22"/>
          <w:lang w:val="el-GR"/>
        </w:rPr>
        <w:t xml:space="preserve">φαινεται μπροστα στο </w:t>
      </w:r>
      <w:r>
        <w:rPr>
          <w:rFonts w:asciiTheme="minorHAnsi" w:hAnsiTheme="minorHAnsi"/>
          <w:sz w:val="22"/>
          <w:szCs w:val="22"/>
        </w:rPr>
        <w:t>repository</w:t>
      </w:r>
      <w:r w:rsidRPr="00440008">
        <w:rPr>
          <w:rFonts w:asciiTheme="minorHAnsi" w:hAnsiTheme="minorHAnsi"/>
          <w:sz w:val="22"/>
          <w:szCs w:val="22"/>
          <w:lang w:val="el-GR"/>
        </w:rPr>
        <w:t>.</w:t>
      </w:r>
      <w:r w:rsidRPr="00440008">
        <w:rPr>
          <w:rFonts w:asciiTheme="minorHAnsi" w:hAnsiTheme="minorHAnsi"/>
          <w:b/>
          <w:sz w:val="22"/>
          <w:szCs w:val="22"/>
          <w:lang w:val="el-GR"/>
        </w:rPr>
        <w:t xml:space="preserve">Αυτο ισχυει μονο για τα αρχεια </w:t>
      </w:r>
      <w:r w:rsidRPr="00440008">
        <w:rPr>
          <w:rFonts w:asciiTheme="minorHAnsi" w:hAnsiTheme="minorHAnsi"/>
          <w:b/>
          <w:sz w:val="22"/>
          <w:szCs w:val="22"/>
        </w:rPr>
        <w:t>readme</w:t>
      </w:r>
      <w:r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>
        <w:rPr>
          <w:rFonts w:asciiTheme="minorHAnsi" w:hAnsiTheme="minorHAnsi"/>
          <w:sz w:val="22"/>
          <w:szCs w:val="22"/>
          <w:lang w:val="el-GR"/>
        </w:rPr>
        <w:t>.Δεν σημαινει πως οποιαδηποτε αλλαγη σε αρχειο θα εμφανιζεται μπροστα.</w:t>
      </w: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noProof/>
          <w:sz w:val="22"/>
          <w:szCs w:val="22"/>
          <w:lang w:val="el-GR"/>
        </w:rPr>
        <w:drawing>
          <wp:inline distT="0" distB="0" distL="0" distR="0">
            <wp:extent cx="8076506" cy="3005593"/>
            <wp:effectExtent l="0" t="0" r="1270" b="4445"/>
            <wp:docPr id="23" name="Picture 23" descr="C:\Users\Administrator\Downloads\Desktop\github notes\pic_manif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wnloads\Desktop\github notes\pic_manifes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5833" cy="301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140590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Pr="009D6F68" w:rsidRDefault="00972E15" w:rsidP="00972E15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αρχικοποιηση του </w:t>
      </w:r>
      <w:r>
        <w:t>manifest</w:t>
      </w:r>
      <w:r w:rsidRPr="00972E15">
        <w:rPr>
          <w:lang w:val="el-GR"/>
        </w:rPr>
        <w:t xml:space="preserve"> </w:t>
      </w:r>
      <w:r>
        <w:rPr>
          <w:lang w:val="el-GR"/>
        </w:rPr>
        <w:t xml:space="preserve">και των </w:t>
      </w:r>
      <w:r>
        <w:t>source</w:t>
      </w:r>
      <w:r w:rsidRPr="00972E15">
        <w:rPr>
          <w:lang w:val="el-GR"/>
        </w:rPr>
        <w:t xml:space="preserve"> </w:t>
      </w:r>
      <w:r>
        <w:t>codes</w:t>
      </w:r>
    </w:p>
    <w:p w:rsidR="00433F03" w:rsidRPr="00D53DDF" w:rsidRDefault="00972E15" w:rsidP="00972E15">
      <w:pPr>
        <w:rPr>
          <w:color w:val="FFFFFF" w:themeColor="background1"/>
          <w:lang w:val="el-GR"/>
        </w:rPr>
      </w:pPr>
      <w:r>
        <w:rPr>
          <w:lang w:val="el-GR"/>
        </w:rPr>
        <w:t xml:space="preserve">Απο τη στιγμη που ετοιμασαμε τα </w:t>
      </w:r>
      <w:r>
        <w:t>repositories</w:t>
      </w:r>
      <w:r w:rsidRPr="00972E15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>
        <w:t>manifest</w:t>
      </w:r>
      <w:r w:rsidRPr="00972E15">
        <w:rPr>
          <w:lang w:val="el-GR"/>
        </w:rPr>
        <w:t xml:space="preserve"> </w:t>
      </w:r>
      <w:r>
        <w:rPr>
          <w:lang w:val="el-GR"/>
        </w:rPr>
        <w:t xml:space="preserve">,μπορουμε πλεον να ξεκινησουμε τη διαδικασια της αποθηκευσης των </w:t>
      </w:r>
      <w:r>
        <w:t>repositories</w:t>
      </w:r>
      <w:r w:rsidRPr="00972E15">
        <w:rPr>
          <w:lang w:val="el-GR"/>
        </w:rPr>
        <w:t xml:space="preserve"> </w:t>
      </w:r>
      <w:r>
        <w:rPr>
          <w:lang w:val="el-GR"/>
        </w:rPr>
        <w:t>αυτων,στον υπολογιστη μας.</w:t>
      </w:r>
      <w:r w:rsidR="00433F03">
        <w:rPr>
          <w:lang w:val="el-GR"/>
        </w:rPr>
        <w:t xml:space="preserve">Εκτελουμε </w:t>
      </w:r>
      <w:r w:rsidR="00140590">
        <w:rPr>
          <w:lang w:val="el-GR"/>
        </w:rPr>
        <w:br/>
      </w:r>
      <w:r w:rsidR="00140590" w:rsidRPr="00D53DDF">
        <w:rPr>
          <w:b/>
          <w:color w:val="FFFFFF" w:themeColor="background1"/>
          <w:highlight w:val="darkMagenta"/>
        </w:rPr>
        <w:t>cd</w:t>
      </w:r>
      <w:r w:rsidR="00433F03" w:rsidRPr="00D53DDF">
        <w:rPr>
          <w:b/>
          <w:color w:val="FFFFFF" w:themeColor="background1"/>
          <w:highlight w:val="darkMagenta"/>
          <w:lang w:val="el-GR"/>
        </w:rPr>
        <w:br/>
      </w:r>
      <w:r w:rsidR="00D53DDF">
        <w:rPr>
          <w:b/>
          <w:color w:val="FFFFFF" w:themeColor="background1"/>
          <w:highlight w:val="darkMagenta"/>
        </w:rPr>
        <w:t>m</w:t>
      </w:r>
      <w:r w:rsidR="00433F03" w:rsidRPr="00D53DDF">
        <w:rPr>
          <w:b/>
          <w:color w:val="FFFFFF" w:themeColor="background1"/>
          <w:highlight w:val="darkMagenta"/>
        </w:rPr>
        <w:t>kdir</w:t>
      </w:r>
      <w:r w:rsidR="00433F03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433F03" w:rsidRPr="00D53DDF">
        <w:rPr>
          <w:b/>
          <w:color w:val="FFFFFF" w:themeColor="background1"/>
          <w:highlight w:val="darkMagenta"/>
        </w:rPr>
        <w:t>myrossources</w:t>
      </w:r>
      <w:r w:rsidR="00140590" w:rsidRPr="00D53DDF">
        <w:rPr>
          <w:b/>
          <w:color w:val="FFFFFF" w:themeColor="background1"/>
          <w:highlight w:val="darkMagenta"/>
          <w:lang w:val="el-GR"/>
        </w:rPr>
        <w:t xml:space="preserve"> &amp;&amp; </w:t>
      </w:r>
      <w:r w:rsidR="00140590" w:rsidRPr="00D53DDF">
        <w:rPr>
          <w:b/>
          <w:color w:val="FFFFFF" w:themeColor="background1"/>
          <w:highlight w:val="darkMagenta"/>
        </w:rPr>
        <w:t>cd</w:t>
      </w:r>
      <w:r w:rsidR="00140590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140590" w:rsidRPr="00D53DDF">
        <w:rPr>
          <w:b/>
          <w:color w:val="FFFFFF" w:themeColor="background1"/>
          <w:highlight w:val="darkMagenta"/>
        </w:rPr>
        <w:t>myrossources</w:t>
      </w:r>
    </w:p>
    <w:p w:rsidR="00433F03" w:rsidRPr="00140590" w:rsidRDefault="00433F03" w:rsidP="00972E15">
      <w:pPr>
        <w:rPr>
          <w:lang w:val="el-GR"/>
        </w:rPr>
      </w:pPr>
      <w:r>
        <w:t>A</w:t>
      </w:r>
      <w:r>
        <w:rPr>
          <w:lang w:val="el-GR"/>
        </w:rPr>
        <w:t xml:space="preserve">ν μας βγαλει μηνυμα σχετικα με τα χρωματα του λογαριασμου παταμε </w:t>
      </w:r>
      <w:r w:rsidRPr="00433F03">
        <w:rPr>
          <w:lang w:val="el-GR"/>
        </w:rPr>
        <w:t>‘</w:t>
      </w:r>
      <w:r>
        <w:t>Y</w:t>
      </w:r>
      <w:r w:rsidRPr="00433F03">
        <w:rPr>
          <w:lang w:val="el-GR"/>
        </w:rPr>
        <w:t xml:space="preserve">’ </w:t>
      </w:r>
      <w:r>
        <w:rPr>
          <w:lang w:val="el-GR"/>
        </w:rPr>
        <w:t>και προχωραμε</w:t>
      </w:r>
      <w:r w:rsidR="00140590" w:rsidRPr="00140590">
        <w:rPr>
          <w:lang w:val="el-GR"/>
        </w:rPr>
        <w:t>.</w:t>
      </w:r>
      <w:r>
        <w:rPr>
          <w:lang w:val="el-GR"/>
        </w:rPr>
        <w:t xml:space="preserve">Με μια πρωτη ματια μεσα στο φακελο δεν φαινεται να υπαρχουν αρχεια.Παρολαυτα με την εντολη </w:t>
      </w:r>
      <w:r>
        <w:rPr>
          <w:lang w:val="el-GR"/>
        </w:rPr>
        <w:br/>
      </w:r>
      <w:r>
        <w:t>ls</w:t>
      </w:r>
      <w:r w:rsidRPr="00433F03">
        <w:rPr>
          <w:lang w:val="el-GR"/>
        </w:rPr>
        <w:t xml:space="preserve"> -</w:t>
      </w:r>
      <w:r>
        <w:t>a</w:t>
      </w:r>
      <w:r w:rsidRPr="00433F03">
        <w:rPr>
          <w:lang w:val="el-GR"/>
        </w:rPr>
        <w:t xml:space="preserve"> </w:t>
      </w:r>
      <w:r>
        <w:rPr>
          <w:lang w:val="el-GR"/>
        </w:rPr>
        <w:t xml:space="preserve">παρατηρουμε οτι υπαρχει ενα νεος φακελος </w:t>
      </w:r>
      <w:r w:rsidRPr="00433F03">
        <w:rPr>
          <w:lang w:val="el-GR"/>
        </w:rPr>
        <w:t>.</w:t>
      </w:r>
      <w:r>
        <w:t>repo</w:t>
      </w:r>
    </w:p>
    <w:p w:rsidR="00140590" w:rsidRDefault="00140590" w:rsidP="00140590">
      <w:pPr>
        <w:ind w:left="1872"/>
      </w:pPr>
      <w:r>
        <w:rPr>
          <w:noProof/>
        </w:rPr>
        <w:drawing>
          <wp:inline distT="0" distB="0" distL="0" distR="0">
            <wp:extent cx="3029585" cy="707390"/>
            <wp:effectExtent l="0" t="0" r="0" b="0"/>
            <wp:docPr id="25" name="Picture 25" descr="C:\Users\Administrator\Downloads\Desktop\github notes\pic_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wnloads\Desktop\github notes\pic_l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2A9" w:rsidRDefault="00433F03" w:rsidP="009712A9">
      <w:pPr>
        <w:rPr>
          <w:lang w:val="el-GR"/>
        </w:rPr>
      </w:pPr>
      <w:r>
        <w:rPr>
          <w:lang w:val="el-GR"/>
        </w:rPr>
        <w:t>Στο</w:t>
      </w:r>
      <w:r w:rsidRPr="00433F03">
        <w:rPr>
          <w:lang w:val="el-GR"/>
        </w:rPr>
        <w:t xml:space="preserve"> </w:t>
      </w:r>
      <w:r>
        <w:rPr>
          <w:lang w:val="el-GR"/>
        </w:rPr>
        <w:t>φακελο</w:t>
      </w:r>
      <w:r w:rsidRPr="00433F03">
        <w:rPr>
          <w:lang w:val="el-GR"/>
        </w:rPr>
        <w:t xml:space="preserve"> </w:t>
      </w:r>
      <w:r>
        <w:rPr>
          <w:lang w:val="el-GR"/>
        </w:rPr>
        <w:t>αυτο</w:t>
      </w:r>
      <w:r w:rsidRPr="00433F03">
        <w:rPr>
          <w:lang w:val="el-GR"/>
        </w:rPr>
        <w:t xml:space="preserve"> </w:t>
      </w:r>
      <w:r>
        <w:rPr>
          <w:lang w:val="el-GR"/>
        </w:rPr>
        <w:t>υπαρχει</w:t>
      </w:r>
      <w:r w:rsidRPr="00433F03">
        <w:rPr>
          <w:lang w:val="el-GR"/>
        </w:rPr>
        <w:t xml:space="preserve"> </w:t>
      </w:r>
      <w:r>
        <w:rPr>
          <w:lang w:val="el-GR"/>
        </w:rPr>
        <w:t>το</w:t>
      </w:r>
      <w:r w:rsidRPr="00433F03">
        <w:rPr>
          <w:lang w:val="el-GR"/>
        </w:rPr>
        <w:t xml:space="preserve"> </w:t>
      </w:r>
      <w:r>
        <w:t>symlink</w:t>
      </w:r>
      <w:r w:rsidRPr="00433F03">
        <w:rPr>
          <w:lang w:val="el-GR"/>
        </w:rPr>
        <w:t xml:space="preserve"> </w:t>
      </w:r>
      <w:r>
        <w:t>manifest</w:t>
      </w:r>
      <w:r w:rsidRPr="00433F03">
        <w:rPr>
          <w:lang w:val="el-GR"/>
        </w:rPr>
        <w:t>.</w:t>
      </w:r>
      <w:r>
        <w:t>xml</w:t>
      </w:r>
      <w:r w:rsidRPr="00433F03">
        <w:rPr>
          <w:lang w:val="el-GR"/>
        </w:rPr>
        <w:t xml:space="preserve"> </w:t>
      </w:r>
      <w:r>
        <w:rPr>
          <w:lang w:val="el-GR"/>
        </w:rPr>
        <w:t>το</w:t>
      </w:r>
      <w:r w:rsidRPr="00433F03">
        <w:rPr>
          <w:lang w:val="el-GR"/>
        </w:rPr>
        <w:t xml:space="preserve"> </w:t>
      </w:r>
      <w:r>
        <w:rPr>
          <w:lang w:val="el-GR"/>
        </w:rPr>
        <w:t>οποιο</w:t>
      </w:r>
      <w:r w:rsidRPr="00433F03">
        <w:rPr>
          <w:lang w:val="el-GR"/>
        </w:rPr>
        <w:t xml:space="preserve"> </w:t>
      </w:r>
      <w:r>
        <w:rPr>
          <w:lang w:val="el-GR"/>
        </w:rPr>
        <w:t>δειχνει</w:t>
      </w:r>
      <w:r w:rsidRPr="00433F03">
        <w:rPr>
          <w:lang w:val="el-GR"/>
        </w:rPr>
        <w:t xml:space="preserve"> </w:t>
      </w:r>
      <w:r>
        <w:rPr>
          <w:lang w:val="el-GR"/>
        </w:rPr>
        <w:t>στο</w:t>
      </w:r>
      <w:r w:rsidR="00D53DDF">
        <w:rPr>
          <w:lang w:val="el-GR"/>
        </w:rPr>
        <w:t xml:space="preserve"> </w:t>
      </w:r>
      <w:r w:rsidRPr="00D53DDF">
        <w:rPr>
          <w:b/>
          <w:lang w:val="el-GR"/>
        </w:rPr>
        <w:t>.</w:t>
      </w:r>
      <w:r w:rsidRPr="00D53DDF">
        <w:rPr>
          <w:b/>
        </w:rPr>
        <w:t>repo</w:t>
      </w:r>
      <w:r w:rsidRPr="00D53DDF">
        <w:rPr>
          <w:b/>
          <w:lang w:val="el-GR"/>
        </w:rPr>
        <w:t>/</w:t>
      </w:r>
      <w:r w:rsidRPr="00D53DDF">
        <w:rPr>
          <w:b/>
        </w:rPr>
        <w:t>manifests</w:t>
      </w:r>
      <w:r w:rsidRPr="00D53DDF">
        <w:rPr>
          <w:b/>
          <w:lang w:val="el-GR"/>
        </w:rPr>
        <w:t>/</w:t>
      </w:r>
      <w:r w:rsidRPr="00D53DDF">
        <w:rPr>
          <w:b/>
        </w:rPr>
        <w:t>default</w:t>
      </w:r>
      <w:r w:rsidRPr="00D53DDF">
        <w:rPr>
          <w:b/>
          <w:lang w:val="el-GR"/>
        </w:rPr>
        <w:t>.</w:t>
      </w:r>
      <w:r w:rsidRPr="00D53DDF">
        <w:rPr>
          <w:b/>
        </w:rPr>
        <w:t>xml</w:t>
      </w:r>
      <w:r w:rsidRPr="00433F03">
        <w:rPr>
          <w:lang w:val="el-GR"/>
        </w:rPr>
        <w:br/>
      </w:r>
      <w:r>
        <w:rPr>
          <w:lang w:val="el-GR"/>
        </w:rPr>
        <w:t>το</w:t>
      </w:r>
      <w:r w:rsidRPr="00433F03">
        <w:rPr>
          <w:lang w:val="el-GR"/>
        </w:rPr>
        <w:t xml:space="preserve"> </w:t>
      </w:r>
      <w:r>
        <w:rPr>
          <w:lang w:val="el-GR"/>
        </w:rPr>
        <w:t>οποιο</w:t>
      </w:r>
      <w:r w:rsidRPr="00433F03">
        <w:rPr>
          <w:lang w:val="el-GR"/>
        </w:rPr>
        <w:t xml:space="preserve"> </w:t>
      </w:r>
      <w:r>
        <w:rPr>
          <w:lang w:val="el-GR"/>
        </w:rPr>
        <w:t>ειναι</w:t>
      </w:r>
      <w:r w:rsidRPr="00433F03">
        <w:rPr>
          <w:lang w:val="el-GR"/>
        </w:rPr>
        <w:t xml:space="preserve"> </w:t>
      </w:r>
      <w:r>
        <w:rPr>
          <w:lang w:val="el-GR"/>
        </w:rPr>
        <w:t>το</w:t>
      </w:r>
      <w:r w:rsidRPr="00433F03">
        <w:rPr>
          <w:lang w:val="el-GR"/>
        </w:rPr>
        <w:t xml:space="preserve"> </w:t>
      </w:r>
      <w:r>
        <w:t>manifest</w:t>
      </w:r>
      <w:r w:rsidRPr="00433F03">
        <w:rPr>
          <w:lang w:val="el-GR"/>
        </w:rPr>
        <w:t xml:space="preserve"> </w:t>
      </w:r>
      <w:r>
        <w:rPr>
          <w:lang w:val="el-GR"/>
        </w:rPr>
        <w:t>που γραψαμε πριν.</w:t>
      </w:r>
      <w:r w:rsidR="009712A9" w:rsidRPr="009712A9">
        <w:rPr>
          <w:lang w:val="el-GR"/>
        </w:rPr>
        <w:t xml:space="preserve"> </w:t>
      </w:r>
    </w:p>
    <w:p w:rsidR="009712A9" w:rsidRPr="009D6F68" w:rsidRDefault="009712A9" w:rsidP="009712A9">
      <w:pPr>
        <w:rPr>
          <w:lang w:val="el-GR"/>
        </w:rPr>
      </w:pPr>
      <w:r>
        <w:rPr>
          <w:lang w:val="el-GR"/>
        </w:rPr>
        <w:t xml:space="preserve">Ο φακελος </w:t>
      </w:r>
      <w:r>
        <w:t>repo</w:t>
      </w:r>
      <w:r w:rsidRPr="00140590">
        <w:rPr>
          <w:lang w:val="el-GR"/>
        </w:rPr>
        <w:t xml:space="preserve"> </w:t>
      </w:r>
      <w:r>
        <w:rPr>
          <w:lang w:val="el-GR"/>
        </w:rPr>
        <w:t xml:space="preserve">εχει μεσα τα απαραιτητα αρχεια για να δουλεψει το </w:t>
      </w:r>
      <w:r>
        <w:t>git</w:t>
      </w:r>
      <w:r w:rsidRPr="00140590">
        <w:rPr>
          <w:lang w:val="el-GR"/>
        </w:rPr>
        <w:t>/</w:t>
      </w:r>
      <w:r>
        <w:t>repo</w:t>
      </w:r>
      <w:r w:rsidRPr="00140590">
        <w:rPr>
          <w:lang w:val="el-GR"/>
        </w:rPr>
        <w:t xml:space="preserve"> </w:t>
      </w:r>
      <w:r>
        <w:t>service</w:t>
      </w:r>
      <w:r w:rsidRPr="00140590">
        <w:rPr>
          <w:lang w:val="el-GR"/>
        </w:rPr>
        <w:t xml:space="preserve"> </w:t>
      </w:r>
      <w:r>
        <w:rPr>
          <w:lang w:val="el-GR"/>
        </w:rPr>
        <w:t>και δεν θα ασχοληθουμε με αυτα.</w:t>
      </w:r>
      <w:r>
        <w:rPr>
          <w:lang w:val="el-GR"/>
        </w:rPr>
        <w:br/>
      </w:r>
      <w:r>
        <w:rPr>
          <w:lang w:val="el-GR"/>
        </w:rPr>
        <w:br/>
        <w:t xml:space="preserve">Πηγαινουμε λοιπον ενα </w:t>
      </w:r>
      <w:r>
        <w:t>directory</w:t>
      </w:r>
      <w:r w:rsidRPr="009D6F68">
        <w:rPr>
          <w:lang w:val="el-GR"/>
        </w:rPr>
        <w:t xml:space="preserve"> </w:t>
      </w:r>
      <w:r>
        <w:rPr>
          <w:lang w:val="el-GR"/>
        </w:rPr>
        <w:t xml:space="preserve">πισω και εκτελουμε </w:t>
      </w:r>
    </w:p>
    <w:p w:rsidR="009712A9" w:rsidRPr="009D6F68" w:rsidRDefault="009712A9" w:rsidP="009712A9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repo</w:t>
      </w:r>
      <w:r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sync</w:t>
      </w:r>
    </w:p>
    <w:p w:rsidR="009712A9" w:rsidRPr="00FA08FE" w:rsidRDefault="009712A9" w:rsidP="009712A9">
      <w:pPr>
        <w:rPr>
          <w:b/>
          <w:u w:val="single"/>
          <w:lang w:val="el-GR"/>
        </w:rPr>
      </w:pPr>
      <w:r w:rsidRPr="00FA08FE">
        <w:rPr>
          <w:b/>
          <w:color w:val="F56617" w:themeColor="accent6"/>
          <w:u w:val="single"/>
          <w:lang w:val="el-GR"/>
        </w:rPr>
        <w:t>ΠΡΟΣΟΧΗ.</w:t>
      </w:r>
      <w:r w:rsidRPr="00FA08FE">
        <w:rPr>
          <w:b/>
          <w:color w:val="F56617" w:themeColor="accent6"/>
          <w:u w:val="single"/>
          <w:lang w:val="el-GR"/>
        </w:rPr>
        <w:br/>
        <w:t xml:space="preserve">Το </w:t>
      </w:r>
      <w:r w:rsidRPr="00FA08FE">
        <w:rPr>
          <w:b/>
          <w:color w:val="F56617" w:themeColor="accent6"/>
          <w:u w:val="single"/>
        </w:rPr>
        <w:t>repo</w:t>
      </w:r>
      <w:r w:rsidRPr="00FA08FE">
        <w:rPr>
          <w:b/>
          <w:color w:val="F56617" w:themeColor="accent6"/>
          <w:u w:val="single"/>
          <w:lang w:val="el-GR"/>
        </w:rPr>
        <w:t xml:space="preserve"> </w:t>
      </w:r>
      <w:r w:rsidRPr="00FA08FE">
        <w:rPr>
          <w:b/>
          <w:color w:val="F56617" w:themeColor="accent6"/>
          <w:u w:val="single"/>
        </w:rPr>
        <w:t>sync</w:t>
      </w:r>
      <w:r w:rsidRPr="00FA08FE">
        <w:rPr>
          <w:b/>
          <w:color w:val="F56617" w:themeColor="accent6"/>
          <w:u w:val="single"/>
          <w:lang w:val="el-GR"/>
        </w:rPr>
        <w:t xml:space="preserve"> εκτελειται παντοντε στο ιδιο </w:t>
      </w:r>
      <w:r w:rsidRPr="00FA08FE">
        <w:rPr>
          <w:b/>
          <w:color w:val="F56617" w:themeColor="accent6"/>
          <w:u w:val="single"/>
        </w:rPr>
        <w:t>directory</w:t>
      </w:r>
      <w:r w:rsidRPr="00FA08FE">
        <w:rPr>
          <w:b/>
          <w:color w:val="F56617" w:themeColor="accent6"/>
          <w:u w:val="single"/>
          <w:lang w:val="el-GR"/>
        </w:rPr>
        <w:t xml:space="preserve"> με τον φακελο .</w:t>
      </w:r>
      <w:r w:rsidRPr="00FA08FE">
        <w:rPr>
          <w:b/>
          <w:color w:val="F56617" w:themeColor="accent6"/>
          <w:u w:val="single"/>
        </w:rPr>
        <w:t>repo</w:t>
      </w:r>
      <w:r>
        <w:rPr>
          <w:b/>
          <w:color w:val="F56617" w:themeColor="accent6"/>
          <w:u w:val="single"/>
          <w:lang w:val="el-GR"/>
        </w:rPr>
        <w:br/>
        <w:t xml:space="preserve">Αν καταλαθως εκτελεστει η εντολη μεσα σε καποιον φακελο ,θα υπαρχει προβλημα σε ολο το </w:t>
      </w:r>
      <w:r>
        <w:rPr>
          <w:b/>
          <w:color w:val="F56617" w:themeColor="accent6"/>
          <w:u w:val="single"/>
        </w:rPr>
        <w:t>source</w:t>
      </w:r>
    </w:p>
    <w:p w:rsidR="009712A9" w:rsidRDefault="009712A9" w:rsidP="009712A9">
      <w:pPr>
        <w:rPr>
          <w:lang w:val="el-GR"/>
        </w:rPr>
      </w:pPr>
    </w:p>
    <w:p w:rsidR="00FA08FE" w:rsidRPr="00FA08FE" w:rsidRDefault="009712A9" w:rsidP="009712A9">
      <w:pPr>
        <w:rPr>
          <w:b/>
          <w:u w:val="single"/>
          <w:lang w:val="el-GR"/>
        </w:rPr>
      </w:pPr>
      <w:r>
        <w:rPr>
          <w:lang w:val="el-GR"/>
        </w:rPr>
        <w:lastRenderedPageBreak/>
        <w:br/>
      </w:r>
      <w:r w:rsidR="00140590">
        <w:rPr>
          <w:noProof/>
          <w:lang w:val="el-GR"/>
        </w:rPr>
        <w:drawing>
          <wp:inline distT="0" distB="0" distL="0" distR="0">
            <wp:extent cx="5597718" cy="5042972"/>
            <wp:effectExtent l="0" t="0" r="3175" b="5715"/>
            <wp:docPr id="26" name="Picture 26" descr="C:\Users\Administrator\Downloads\Desktop\github notes\pic_rep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Downloads\Desktop\github notes\pic_repol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94" cy="506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F03">
        <w:rPr>
          <w:lang w:val="el-GR"/>
        </w:rPr>
        <w:br/>
      </w:r>
    </w:p>
    <w:p w:rsidR="00E15A26" w:rsidRDefault="00FA08FE" w:rsidP="00972E15">
      <w:pPr>
        <w:rPr>
          <w:lang w:val="el-GR"/>
        </w:rPr>
      </w:pPr>
      <w:r>
        <w:rPr>
          <w:lang w:val="el-GR"/>
        </w:rPr>
        <w:t xml:space="preserve">Μετα απο τη τελευταια μας εντολη , εχουμε κατεβασει ολο το </w:t>
      </w:r>
      <w:r>
        <w:t>source</w:t>
      </w:r>
      <w:r w:rsidRPr="00FA08FE">
        <w:rPr>
          <w:lang w:val="el-GR"/>
        </w:rPr>
        <w:t xml:space="preserve"> </w:t>
      </w:r>
      <w:r>
        <w:t>code</w:t>
      </w:r>
      <w:r w:rsidRPr="00FA08FE">
        <w:rPr>
          <w:lang w:val="el-GR"/>
        </w:rPr>
        <w:t xml:space="preserve"> </w:t>
      </w:r>
      <w:r>
        <w:rPr>
          <w:lang w:val="el-GR"/>
        </w:rPr>
        <w:t>στον υπολογιστη μας.</w:t>
      </w:r>
    </w:p>
    <w:p w:rsidR="00E15A26" w:rsidRDefault="00E15A26" w:rsidP="00972E15">
      <w:pPr>
        <w:rPr>
          <w:lang w:val="el-GR"/>
        </w:rPr>
      </w:pPr>
      <w:r>
        <w:rPr>
          <w:lang w:val="el-GR"/>
        </w:rPr>
        <w:t xml:space="preserve">Μπορουμε επισης να κατεβασουμε μονο το 1 </w:t>
      </w:r>
      <w:r>
        <w:t>repository</w:t>
      </w:r>
      <w:r w:rsidRPr="00E15A26">
        <w:rPr>
          <w:lang w:val="el-GR"/>
        </w:rPr>
        <w:t xml:space="preserve"> </w:t>
      </w:r>
      <w:r>
        <w:rPr>
          <w:lang w:val="el-GR"/>
        </w:rPr>
        <w:t>εαν θελουμε κανοντας</w:t>
      </w:r>
    </w:p>
    <w:p w:rsidR="00E15A26" w:rsidRPr="009D6F68" w:rsidRDefault="00D53DDF" w:rsidP="00972E15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r</w:t>
      </w:r>
      <w:r w:rsidR="00E15A26" w:rsidRPr="00D53DDF">
        <w:rPr>
          <w:b/>
          <w:color w:val="FFFFFF" w:themeColor="background1"/>
          <w:highlight w:val="darkMagenta"/>
        </w:rPr>
        <w:t>epo</w:t>
      </w:r>
      <w:r w:rsidR="00E15A26"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="00E15A26" w:rsidRPr="00D53DDF">
        <w:rPr>
          <w:b/>
          <w:color w:val="FFFFFF" w:themeColor="background1"/>
          <w:highlight w:val="darkMagenta"/>
        </w:rPr>
        <w:t>sync</w:t>
      </w:r>
      <w:r w:rsidR="00E15A26"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="00E15A26" w:rsidRPr="00D53DDF">
        <w:rPr>
          <w:b/>
          <w:color w:val="FFFFFF" w:themeColor="background1"/>
          <w:highlight w:val="darkMagenta"/>
        </w:rPr>
        <w:t>myTestRepoLocalDir</w:t>
      </w:r>
    </w:p>
    <w:p w:rsidR="00E15A26" w:rsidRPr="00E15A26" w:rsidRDefault="00E15A26" w:rsidP="00972E15">
      <w:pPr>
        <w:rPr>
          <w:lang w:val="el-GR"/>
        </w:rPr>
      </w:pPr>
      <w:r>
        <w:rPr>
          <w:lang w:val="el-GR"/>
        </w:rPr>
        <w:t>Αυτο</w:t>
      </w:r>
      <w:r w:rsidRPr="00E15A26">
        <w:rPr>
          <w:lang w:val="el-GR"/>
        </w:rPr>
        <w:t xml:space="preserve"> </w:t>
      </w:r>
      <w:r>
        <w:rPr>
          <w:lang w:val="el-GR"/>
        </w:rPr>
        <w:t>θα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κανει μια ανανεωση το τοπικο </w:t>
      </w:r>
      <w:r>
        <w:t>source</w:t>
      </w:r>
      <w:r w:rsidRPr="00E15A26">
        <w:rPr>
          <w:lang w:val="el-GR"/>
        </w:rPr>
        <w:t xml:space="preserve"> </w:t>
      </w:r>
      <w:r>
        <w:t>code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με αυτο του </w:t>
      </w:r>
      <w:r>
        <w:t>github</w:t>
      </w:r>
      <w:r w:rsidRPr="00E15A26">
        <w:rPr>
          <w:lang w:val="el-GR"/>
        </w:rPr>
        <w:t>.</w:t>
      </w:r>
      <w:r>
        <w:rPr>
          <w:lang w:val="el-GR"/>
        </w:rPr>
        <w:t>Αυτο βοηθαει οταν θελουμε να αναιρεσουμε τις αλλαγες μας.</w:t>
      </w:r>
      <w:r>
        <w:rPr>
          <w:lang w:val="el-GR"/>
        </w:rPr>
        <w:br/>
      </w:r>
      <w:r w:rsidRPr="00794FFF">
        <w:rPr>
          <w:u w:val="single"/>
          <w:lang w:val="el-GR"/>
        </w:rPr>
        <w:t xml:space="preserve">Παντοτε η λογικη ειναι να εχουμε updated τα </w:t>
      </w:r>
      <w:r w:rsidRPr="00794FFF">
        <w:rPr>
          <w:u w:val="single"/>
        </w:rPr>
        <w:t>source</w:t>
      </w:r>
      <w:r w:rsidRPr="00794FFF">
        <w:rPr>
          <w:u w:val="single"/>
          <w:lang w:val="el-GR"/>
        </w:rPr>
        <w:t xml:space="preserve"> στο </w:t>
      </w:r>
      <w:r w:rsidRPr="00794FFF">
        <w:rPr>
          <w:u w:val="single"/>
        </w:rPr>
        <w:t>github</w:t>
      </w:r>
      <w:r w:rsidRPr="00794FFF">
        <w:rPr>
          <w:u w:val="single"/>
          <w:lang w:val="el-GR"/>
        </w:rPr>
        <w:t xml:space="preserve"> ,ωστε να μπορουμε να κανουμε αλλαγες ,τοπικα και με ασφαλεια.Εαν λοιπον κατι παει στραβα,απλα σβηνω τον φακελο και εκτελω </w:t>
      </w:r>
      <w:r w:rsidRPr="00794FFF">
        <w:rPr>
          <w:u w:val="single"/>
        </w:rPr>
        <w:t>repo</w:t>
      </w:r>
      <w:r w:rsidRPr="00794FFF">
        <w:rPr>
          <w:u w:val="single"/>
          <w:lang w:val="el-GR"/>
        </w:rPr>
        <w:t xml:space="preserve"> </w:t>
      </w:r>
      <w:r w:rsidRPr="00794FFF">
        <w:rPr>
          <w:u w:val="single"/>
        </w:rPr>
        <w:t>sync</w:t>
      </w:r>
      <w:r w:rsidRPr="00794FFF">
        <w:rPr>
          <w:u w:val="single"/>
          <w:lang w:val="el-GR"/>
        </w:rPr>
        <w:t xml:space="preserve"> για το </w:t>
      </w:r>
      <w:r w:rsidRPr="00794FFF">
        <w:rPr>
          <w:u w:val="single"/>
        </w:rPr>
        <w:t>repository</w:t>
      </w:r>
      <w:r w:rsidRPr="00794FFF">
        <w:rPr>
          <w:u w:val="single"/>
          <w:lang w:val="el-GR"/>
        </w:rPr>
        <w:t xml:space="preserve"> που θελω</w:t>
      </w:r>
      <w:r w:rsidR="00900EE8" w:rsidRPr="00794FFF">
        <w:rPr>
          <w:u w:val="single"/>
          <w:lang w:val="el-GR"/>
        </w:rPr>
        <w:br/>
      </w:r>
      <w:r w:rsidRPr="00794FFF">
        <w:rPr>
          <w:lang w:val="el-GR"/>
        </w:rPr>
        <w:br/>
      </w:r>
      <w:r>
        <w:rPr>
          <w:lang w:val="el-GR"/>
        </w:rPr>
        <w:t xml:space="preserve">Το </w:t>
      </w:r>
      <w:r>
        <w:t>repo</w:t>
      </w:r>
      <w:r w:rsidRPr="00E15A26">
        <w:rPr>
          <w:lang w:val="el-GR"/>
        </w:rPr>
        <w:t xml:space="preserve"> </w:t>
      </w:r>
      <w:r>
        <w:t>sync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μπορει να παρει ως ορισμα τα </w:t>
      </w:r>
      <w:r>
        <w:t>threads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με τα οποια θα κανει </w:t>
      </w:r>
      <w:r>
        <w:t>sync</w:t>
      </w:r>
      <w:r w:rsidRPr="00E15A26">
        <w:rPr>
          <w:lang w:val="el-GR"/>
        </w:rPr>
        <w:t>.</w:t>
      </w:r>
    </w:p>
    <w:p w:rsidR="00E15A26" w:rsidRPr="00D53DDF" w:rsidRDefault="00D53DDF" w:rsidP="00972E15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r</w:t>
      </w:r>
      <w:r w:rsidR="00E15A26" w:rsidRPr="00D53DDF">
        <w:rPr>
          <w:b/>
          <w:color w:val="FFFFFF" w:themeColor="background1"/>
          <w:highlight w:val="darkMagenta"/>
        </w:rPr>
        <w:t>epo</w:t>
      </w:r>
      <w:r w:rsidR="00E15A26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E15A26" w:rsidRPr="00D53DDF">
        <w:rPr>
          <w:b/>
          <w:color w:val="FFFFFF" w:themeColor="background1"/>
          <w:highlight w:val="darkMagenta"/>
        </w:rPr>
        <w:t>sync</w:t>
      </w:r>
      <w:r w:rsidR="00E15A26" w:rsidRPr="00D53DDF">
        <w:rPr>
          <w:b/>
          <w:color w:val="FFFFFF" w:themeColor="background1"/>
          <w:highlight w:val="darkMagenta"/>
          <w:lang w:val="el-GR"/>
        </w:rPr>
        <w:t xml:space="preserve"> -</w:t>
      </w:r>
      <w:r w:rsidR="00E15A26" w:rsidRPr="00D53DDF">
        <w:rPr>
          <w:b/>
          <w:color w:val="FFFFFF" w:themeColor="background1"/>
          <w:highlight w:val="darkMagenta"/>
        </w:rPr>
        <w:t>j</w:t>
      </w:r>
      <w:r w:rsidR="00E15A26" w:rsidRPr="00D53DDF">
        <w:rPr>
          <w:b/>
          <w:color w:val="FFFFFF" w:themeColor="background1"/>
          <w:highlight w:val="darkMagenta"/>
          <w:lang w:val="el-GR"/>
        </w:rPr>
        <w:t>4</w:t>
      </w:r>
    </w:p>
    <w:p w:rsidR="00E15A26" w:rsidRPr="00900EE8" w:rsidRDefault="00E15A26" w:rsidP="00972E15">
      <w:pPr>
        <w:rPr>
          <w:lang w:val="el-GR"/>
        </w:rPr>
      </w:pPr>
      <w:r>
        <w:rPr>
          <w:lang w:val="el-GR"/>
        </w:rPr>
        <w:lastRenderedPageBreak/>
        <w:t xml:space="preserve">Γιατι ομως να μας ενδιαφερει το ποσα </w:t>
      </w:r>
      <w:r>
        <w:t>threads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τρεχουν κατα το </w:t>
      </w:r>
      <w:r>
        <w:t>repo</w:t>
      </w:r>
      <w:r w:rsidRPr="00E15A26">
        <w:rPr>
          <w:lang w:val="el-GR"/>
        </w:rPr>
        <w:t xml:space="preserve"> </w:t>
      </w:r>
      <w:r>
        <w:t>sync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απο τη στιγμη που γινονται ολα μεσω ιντερνετ ? </w:t>
      </w:r>
      <w:r>
        <w:rPr>
          <w:lang w:val="el-GR"/>
        </w:rPr>
        <w:br/>
        <w:t xml:space="preserve">Γιατι το </w:t>
      </w:r>
      <w:r>
        <w:t>repo</w:t>
      </w:r>
      <w:r w:rsidRPr="00E15A26">
        <w:rPr>
          <w:lang w:val="el-GR"/>
        </w:rPr>
        <w:t xml:space="preserve"> ,</w:t>
      </w:r>
      <w:r>
        <w:rPr>
          <w:lang w:val="el-GR"/>
        </w:rPr>
        <w:t xml:space="preserve">κατεβαζει το </w:t>
      </w:r>
      <w:r>
        <w:t>source</w:t>
      </w:r>
      <w:r w:rsidRPr="00E15A26">
        <w:rPr>
          <w:lang w:val="el-GR"/>
        </w:rPr>
        <w:t xml:space="preserve"> </w:t>
      </w:r>
      <w:r>
        <w:t>code</w:t>
      </w:r>
      <w:r w:rsidRPr="00E15A26">
        <w:rPr>
          <w:lang w:val="el-GR"/>
        </w:rPr>
        <w:t xml:space="preserve"> </w:t>
      </w:r>
      <w:r>
        <w:rPr>
          <w:lang w:val="el-GR"/>
        </w:rPr>
        <w:t>σε συμπιεσμενη μορφη,</w:t>
      </w:r>
      <w:r w:rsidR="00900EE8">
        <w:rPr>
          <w:lang w:val="el-GR"/>
        </w:rPr>
        <w:t xml:space="preserve">αποσυμπιεζει τα αρχεια και μεσω μια διαδικασια </w:t>
      </w:r>
      <w:r w:rsidR="00900EE8">
        <w:t>diffcheck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 xml:space="preserve">ελεγχει πια αρχεια απο το </w:t>
      </w:r>
      <w:r w:rsidR="00900EE8">
        <w:t>source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>μας εχουν αλλαξει ωστε να τα αντικαταστησει.</w:t>
      </w:r>
      <w:r w:rsidR="00900EE8">
        <w:rPr>
          <w:lang w:val="el-GR"/>
        </w:rPr>
        <w:br/>
        <w:t>Αν εχουμε προβλημα με το μεγαλυτερο -</w:t>
      </w:r>
      <w:r w:rsidR="00900EE8">
        <w:t>j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>απλα το μειωνουμε.</w:t>
      </w:r>
      <w:r w:rsidR="00900EE8">
        <w:rPr>
          <w:lang w:val="el-GR"/>
        </w:rPr>
        <w:br/>
      </w:r>
      <w:r w:rsidR="00900EE8">
        <w:rPr>
          <w:lang w:val="el-GR"/>
        </w:rPr>
        <w:br/>
        <w:t xml:space="preserve">Σημειωση , το </w:t>
      </w:r>
      <w:r w:rsidR="00900EE8" w:rsidRPr="00900EE8">
        <w:rPr>
          <w:lang w:val="el-GR"/>
        </w:rPr>
        <w:t>-</w:t>
      </w:r>
      <w:r w:rsidR="00900EE8">
        <w:t>j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 xml:space="preserve">επιρρεαζει και τις εργασιες που κανει το δικτυο κατα το κατεβασμα.Πρακτικα ,μεγαλυτερο </w:t>
      </w:r>
      <w:r w:rsidR="00900EE8">
        <w:t>j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>σημαινει πιο γρηγορο κατεβασμα με μεγαλυτερη πιθανοτητα σφαλματος.Αυτο διαφοροποιειται απο συνδεση σε συνδεση διαδικτυου</w:t>
      </w:r>
    </w:p>
    <w:p w:rsidR="00900EE8" w:rsidRPr="00900EE8" w:rsidRDefault="00900EE8" w:rsidP="00972E15">
      <w:pPr>
        <w:rPr>
          <w:lang w:val="el-GR"/>
        </w:rPr>
      </w:pPr>
    </w:p>
    <w:p w:rsidR="00FA08FE" w:rsidRPr="00794FFF" w:rsidRDefault="00FA08FE" w:rsidP="00972E15">
      <w:pPr>
        <w:rPr>
          <w:b/>
          <w:u w:val="single"/>
          <w:lang w:val="el-GR"/>
        </w:rPr>
      </w:pPr>
      <w:r w:rsidRPr="00794FFF">
        <w:rPr>
          <w:b/>
          <w:u w:val="single"/>
          <w:lang w:val="el-GR"/>
        </w:rPr>
        <w:t xml:space="preserve">Μεχρι το σημειο αυτο,ολα πρεπει να γινουν μια και μονο φορα.Οτι ακολουθει ειναι αυτα που πρεπει να γνωριζουμε ωστε να εξοικιωθουμε με το </w:t>
      </w:r>
      <w:r w:rsidRPr="00794FFF">
        <w:rPr>
          <w:b/>
          <w:u w:val="single"/>
        </w:rPr>
        <w:t>github</w:t>
      </w:r>
      <w:r w:rsidRPr="00794FFF">
        <w:rPr>
          <w:b/>
          <w:u w:val="single"/>
          <w:lang w:val="el-GR"/>
        </w:rPr>
        <w:t xml:space="preserve"> και τον τροπο λειτουργιας του.</w:t>
      </w:r>
    </w:p>
    <w:p w:rsidR="00433F03" w:rsidRPr="00794FFF" w:rsidRDefault="00433F03" w:rsidP="00972E15">
      <w:pPr>
        <w:rPr>
          <w:b/>
          <w:u w:val="single"/>
          <w:lang w:val="el-GR"/>
        </w:rPr>
      </w:pPr>
    </w:p>
    <w:p w:rsidR="00FA08FE" w:rsidRDefault="00FA08FE" w:rsidP="00972E15">
      <w:pPr>
        <w:rPr>
          <w:lang w:val="el-GR"/>
        </w:rPr>
      </w:pPr>
    </w:p>
    <w:p w:rsidR="00FA08FE" w:rsidRDefault="00FA08FE" w:rsidP="00972E15">
      <w:pPr>
        <w:rPr>
          <w:lang w:val="el-GR"/>
        </w:rPr>
      </w:pPr>
    </w:p>
    <w:p w:rsidR="00900EE8" w:rsidRPr="00900EE8" w:rsidRDefault="00900EE8" w:rsidP="00900EE8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Το πρωτο </w:t>
      </w:r>
      <w:r>
        <w:t>commit</w:t>
      </w:r>
      <w:r w:rsidRPr="00900EE8">
        <w:rPr>
          <w:lang w:val="el-GR"/>
        </w:rPr>
        <w:t xml:space="preserve"> </w:t>
      </w:r>
      <w:r>
        <w:rPr>
          <w:lang w:val="el-GR"/>
        </w:rPr>
        <w:t xml:space="preserve">και το πρωτο </w:t>
      </w:r>
      <w:r>
        <w:t>push</w:t>
      </w:r>
    </w:p>
    <w:p w:rsidR="00900EE8" w:rsidRDefault="00900EE8" w:rsidP="00900EE8">
      <w:pPr>
        <w:rPr>
          <w:lang w:val="el-GR"/>
        </w:rPr>
      </w:pPr>
    </w:p>
    <w:p w:rsidR="00900EE8" w:rsidRDefault="00900EE8" w:rsidP="00900EE8">
      <w:pPr>
        <w:rPr>
          <w:lang w:val="el-GR"/>
        </w:rPr>
      </w:pPr>
      <w:r>
        <w:rPr>
          <w:lang w:val="el-GR"/>
        </w:rPr>
        <w:t xml:space="preserve">Το πιο σημαντικο σημειο ειναι να καταλαβουμε τι θελουμε να κανουμε </w:t>
      </w:r>
      <w:r>
        <w:t>push</w:t>
      </w:r>
      <w:r w:rsidRPr="00900EE8">
        <w:rPr>
          <w:lang w:val="el-GR"/>
        </w:rPr>
        <w:t xml:space="preserve"> </w:t>
      </w:r>
      <w:r>
        <w:rPr>
          <w:lang w:val="el-GR"/>
        </w:rPr>
        <w:t xml:space="preserve">και ποτε θελουμε να το κανουμε </w:t>
      </w:r>
      <w:r>
        <w:t>push</w:t>
      </w:r>
      <w:r w:rsidRPr="00900EE8">
        <w:rPr>
          <w:lang w:val="el-GR"/>
        </w:rPr>
        <w:t>.</w:t>
      </w:r>
      <w:r>
        <w:rPr>
          <w:lang w:val="el-GR"/>
        </w:rPr>
        <w:t xml:space="preserve">Οπως ειπαμε και πριν ενα </w:t>
      </w:r>
      <w:r>
        <w:t>commit</w:t>
      </w:r>
      <w:r w:rsidRPr="00900EE8">
        <w:rPr>
          <w:lang w:val="el-GR"/>
        </w:rPr>
        <w:t xml:space="preserve"> </w:t>
      </w:r>
      <w:r>
        <w:rPr>
          <w:lang w:val="el-GR"/>
        </w:rPr>
        <w:t xml:space="preserve">πρεπει να ειναι καθαρο.Αυτο σημαινει οτι το καθε </w:t>
      </w:r>
      <w:r>
        <w:t>commit</w:t>
      </w:r>
      <w:r w:rsidRPr="00900EE8">
        <w:rPr>
          <w:lang w:val="el-GR"/>
        </w:rPr>
        <w:t xml:space="preserve"> </w:t>
      </w:r>
      <w:r>
        <w:rPr>
          <w:lang w:val="el-GR"/>
        </w:rPr>
        <w:t>πρεπει</w:t>
      </w:r>
    </w:p>
    <w:p w:rsidR="00900EE8" w:rsidRDefault="00900EE8" w:rsidP="00900EE8">
      <w:pPr>
        <w:pStyle w:val="ListParagraph"/>
        <w:numPr>
          <w:ilvl w:val="0"/>
          <w:numId w:val="27"/>
        </w:numPr>
        <w:rPr>
          <w:lang w:val="el-GR"/>
        </w:rPr>
      </w:pPr>
      <w:r>
        <w:rPr>
          <w:lang w:val="el-GR"/>
        </w:rPr>
        <w:t>Να εχει ξεκαθαρο τιτλο που θα περιγραφει τι ακριβως κανει</w:t>
      </w:r>
    </w:p>
    <w:p w:rsidR="00900EE8" w:rsidRDefault="00900EE8" w:rsidP="00900EE8">
      <w:pPr>
        <w:pStyle w:val="ListParagraph"/>
        <w:numPr>
          <w:ilvl w:val="0"/>
          <w:numId w:val="27"/>
        </w:numPr>
        <w:rPr>
          <w:lang w:val="el-GR"/>
        </w:rPr>
      </w:pPr>
      <w:r>
        <w:rPr>
          <w:lang w:val="el-GR"/>
        </w:rPr>
        <w:t>Αν ειναι απαραιτητο να εχει μια περιγραφη με λεπτομεριες</w:t>
      </w:r>
    </w:p>
    <w:p w:rsidR="00900EE8" w:rsidRDefault="00900EE8" w:rsidP="00900EE8">
      <w:pPr>
        <w:pStyle w:val="ListParagraph"/>
        <w:numPr>
          <w:ilvl w:val="0"/>
          <w:numId w:val="27"/>
        </w:numPr>
        <w:rPr>
          <w:color w:val="F56617" w:themeColor="accent6"/>
          <w:lang w:val="el-GR"/>
        </w:rPr>
      </w:pPr>
      <w:r w:rsidRPr="00900EE8">
        <w:rPr>
          <w:color w:val="F56617" w:themeColor="accent6"/>
          <w:lang w:val="el-GR"/>
        </w:rPr>
        <w:t xml:space="preserve">Να μην περιεχει αλλαγες σε αρχεια που δεν αφορουν την κυρια αλλαγη και σκοπο του </w:t>
      </w:r>
      <w:r w:rsidRPr="00900EE8">
        <w:rPr>
          <w:color w:val="F56617" w:themeColor="accent6"/>
        </w:rPr>
        <w:t>commit</w:t>
      </w:r>
      <w:r w:rsidRPr="00900EE8">
        <w:rPr>
          <w:color w:val="F56617" w:themeColor="accent6"/>
          <w:lang w:val="el-GR"/>
        </w:rPr>
        <w:t>.</w:t>
      </w:r>
    </w:p>
    <w:p w:rsidR="00900EE8" w:rsidRPr="00900EE8" w:rsidRDefault="00900EE8" w:rsidP="00900EE8">
      <w:pPr>
        <w:pStyle w:val="ListParagraph"/>
        <w:numPr>
          <w:ilvl w:val="0"/>
          <w:numId w:val="27"/>
        </w:numPr>
        <w:rPr>
          <w:color w:val="2C2C2C" w:themeColor="text1"/>
          <w:lang w:val="el-GR"/>
        </w:rPr>
      </w:pPr>
      <w:r w:rsidRPr="00900EE8">
        <w:rPr>
          <w:color w:val="2C2C2C" w:themeColor="text1"/>
          <w:lang w:val="el-GR"/>
        </w:rPr>
        <w:t xml:space="preserve">Να μην ειναι αντιγραφη απο αλλο </w:t>
      </w:r>
      <w:r w:rsidRPr="00900EE8">
        <w:rPr>
          <w:color w:val="2C2C2C" w:themeColor="text1"/>
        </w:rPr>
        <w:t>commit</w:t>
      </w:r>
      <w:r w:rsidRPr="00900EE8">
        <w:rPr>
          <w:color w:val="2C2C2C" w:themeColor="text1"/>
          <w:lang w:val="el-GR"/>
        </w:rPr>
        <w:t xml:space="preserve">.Αν θελω το </w:t>
      </w:r>
      <w:r w:rsidRPr="00900EE8">
        <w:rPr>
          <w:color w:val="2C2C2C" w:themeColor="text1"/>
        </w:rPr>
        <w:t>commit</w:t>
      </w:r>
      <w:r w:rsidRPr="00900EE8">
        <w:rPr>
          <w:color w:val="2C2C2C" w:themeColor="text1"/>
          <w:lang w:val="el-GR"/>
        </w:rPr>
        <w:t xml:space="preserve"> καποιου τριτου θα το κανω με τον νομιμο τροπο που θα δουμε παρακατω</w:t>
      </w:r>
    </w:p>
    <w:p w:rsidR="00900EE8" w:rsidRDefault="00900EE8" w:rsidP="00900EE8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>Ας εξηγησουμε την 3</w:t>
      </w:r>
      <w:r w:rsidRPr="00900EE8">
        <w:rPr>
          <w:color w:val="2C2C2C" w:themeColor="text1"/>
          <w:vertAlign w:val="superscript"/>
          <w:lang w:val="el-GR"/>
        </w:rPr>
        <w:t>η</w:t>
      </w:r>
      <w:r>
        <w:rPr>
          <w:color w:val="2C2C2C" w:themeColor="text1"/>
          <w:lang w:val="el-GR"/>
        </w:rPr>
        <w:t xml:space="preserve"> περιπτωση.</w:t>
      </w:r>
    </w:p>
    <w:p w:rsidR="00900EE8" w:rsidRDefault="00900EE8" w:rsidP="00900EE8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Κατα την εξοικιωση μας με το </w:t>
      </w:r>
      <w:r>
        <w:rPr>
          <w:color w:val="2C2C2C" w:themeColor="text1"/>
        </w:rPr>
        <w:t>github</w:t>
      </w:r>
      <w:r w:rsidRPr="00900EE8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,κανουμε </w:t>
      </w:r>
      <w:r>
        <w:rPr>
          <w:color w:val="2C2C2C" w:themeColor="text1"/>
        </w:rPr>
        <w:t>push</w:t>
      </w:r>
      <w:r w:rsidRPr="00900EE8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πραγματα τα οποια δεν πρεπει να γινουν </w:t>
      </w:r>
      <w:r>
        <w:rPr>
          <w:color w:val="2C2C2C" w:themeColor="text1"/>
        </w:rPr>
        <w:t>push</w:t>
      </w:r>
      <w:r w:rsidRPr="00900EE8">
        <w:rPr>
          <w:color w:val="2C2C2C" w:themeColor="text1"/>
          <w:lang w:val="el-GR"/>
        </w:rPr>
        <w:t>.</w:t>
      </w:r>
      <w:r>
        <w:rPr>
          <w:color w:val="2C2C2C" w:themeColor="text1"/>
          <w:lang w:val="el-GR"/>
        </w:rPr>
        <w:br/>
      </w:r>
    </w:p>
    <w:p w:rsidR="00900EE8" w:rsidRDefault="00900EE8" w:rsidP="00900EE8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Εστω οτι θελουμε να κανουμε </w:t>
      </w:r>
      <w:r>
        <w:rPr>
          <w:color w:val="2C2C2C" w:themeColor="text1"/>
        </w:rPr>
        <w:t>push</w:t>
      </w:r>
      <w:r w:rsidRPr="00900EE8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>μια αλλαγη σε ενα φακελο που περιεχει 3 αρχεια με σκοπο να γινει κατι συγκεκριμενο.Καλο θα ειναι λοιπον να μην αλλαξουμε κανενα αλλο αρχειο που δεν αφορα την κυρια επεξεργασια.</w:t>
      </w:r>
    </w:p>
    <w:p w:rsidR="00794FFF" w:rsidRDefault="00794FFF" w:rsidP="00900EE8">
      <w:pPr>
        <w:rPr>
          <w:color w:val="2C2C2C" w:themeColor="text1"/>
          <w:lang w:val="el-GR"/>
        </w:rPr>
      </w:pPr>
    </w:p>
    <w:p w:rsidR="00900EE8" w:rsidRPr="00BD08BC" w:rsidRDefault="00900EE8" w:rsidP="00900EE8">
      <w:pPr>
        <w:rPr>
          <w:i/>
          <w:color w:val="2C2C2C" w:themeColor="text1"/>
          <w:lang w:val="el-GR"/>
        </w:rPr>
      </w:pPr>
      <w:r w:rsidRPr="00BD08BC">
        <w:rPr>
          <w:b/>
          <w:color w:val="2C2C2C" w:themeColor="text1"/>
          <w:u w:val="single"/>
          <w:lang w:val="el-GR"/>
        </w:rPr>
        <w:lastRenderedPageBreak/>
        <w:t>Παραδειγμα</w:t>
      </w:r>
      <w:r>
        <w:rPr>
          <w:color w:val="2C2C2C" w:themeColor="text1"/>
          <w:lang w:val="el-GR"/>
        </w:rPr>
        <w:br/>
      </w:r>
      <w:r w:rsidRPr="00BD08BC">
        <w:rPr>
          <w:i/>
          <w:color w:val="2C2C2C" w:themeColor="text1"/>
          <w:lang w:val="el-GR"/>
        </w:rPr>
        <w:br/>
        <w:t xml:space="preserve">Σε ενα αρχειο αλλαζω 2 μεταβλητες απο </w:t>
      </w:r>
      <w:r w:rsidRPr="00BD08BC">
        <w:rPr>
          <w:i/>
          <w:color w:val="2C2C2C" w:themeColor="text1"/>
        </w:rPr>
        <w:t>int</w:t>
      </w:r>
      <w:r w:rsidRPr="00BD08BC">
        <w:rPr>
          <w:i/>
          <w:color w:val="2C2C2C" w:themeColor="text1"/>
          <w:lang w:val="el-GR"/>
        </w:rPr>
        <w:t xml:space="preserve"> σε </w:t>
      </w:r>
      <w:r w:rsidRPr="00BD08BC">
        <w:rPr>
          <w:i/>
          <w:color w:val="2C2C2C" w:themeColor="text1"/>
        </w:rPr>
        <w:t>double</w:t>
      </w:r>
      <w:r w:rsidRPr="00BD08BC">
        <w:rPr>
          <w:i/>
          <w:color w:val="2C2C2C" w:themeColor="text1"/>
          <w:lang w:val="el-GR"/>
        </w:rPr>
        <w:br/>
        <w:t xml:space="preserve">και σε ενα αλλο αρχειο αλλαζω το ονομα μιας </w:t>
      </w:r>
      <w:r w:rsidRPr="00BD08BC">
        <w:rPr>
          <w:i/>
          <w:color w:val="2C2C2C" w:themeColor="text1"/>
        </w:rPr>
        <w:t>class</w:t>
      </w:r>
      <w:r w:rsidRPr="00BD08BC">
        <w:rPr>
          <w:i/>
          <w:color w:val="2C2C2C" w:themeColor="text1"/>
          <w:lang w:val="el-GR"/>
        </w:rPr>
        <w:t>.</w:t>
      </w:r>
    </w:p>
    <w:p w:rsidR="00BD08BC" w:rsidRDefault="00900EE8" w:rsidP="00972E15">
      <w:pPr>
        <w:rPr>
          <w:i/>
          <w:color w:val="2C2C2C" w:themeColor="text1"/>
          <w:lang w:val="el-GR"/>
        </w:rPr>
      </w:pPr>
      <w:r w:rsidRPr="00BD08BC">
        <w:rPr>
          <w:i/>
          <w:color w:val="2C2C2C" w:themeColor="text1"/>
          <w:lang w:val="el-GR"/>
        </w:rPr>
        <w:t xml:space="preserve">Στο </w:t>
      </w:r>
      <w:r w:rsidRPr="00BD08BC">
        <w:rPr>
          <w:i/>
          <w:color w:val="2C2C2C" w:themeColor="text1"/>
        </w:rPr>
        <w:t>commit</w:t>
      </w:r>
      <w:r w:rsidRPr="00BD08BC">
        <w:rPr>
          <w:i/>
          <w:color w:val="2C2C2C" w:themeColor="text1"/>
          <w:lang w:val="el-GR"/>
        </w:rPr>
        <w:t xml:space="preserve"> </w:t>
      </w:r>
      <w:r w:rsidRPr="00BD08BC">
        <w:rPr>
          <w:i/>
          <w:color w:val="2C2C2C" w:themeColor="text1"/>
        </w:rPr>
        <w:t>title</w:t>
      </w:r>
      <w:r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  <w:lang w:val="el-GR"/>
        </w:rPr>
        <w:t>βαζω “</w:t>
      </w:r>
      <w:r w:rsidR="00BD08BC" w:rsidRPr="00BD08BC">
        <w:rPr>
          <w:i/>
          <w:color w:val="2C2C2C" w:themeColor="text1"/>
        </w:rPr>
        <w:t>src</w:t>
      </w:r>
      <w:r w:rsidR="00BD08BC" w:rsidRPr="00BD08BC">
        <w:rPr>
          <w:i/>
          <w:color w:val="2C2C2C" w:themeColor="text1"/>
          <w:lang w:val="el-GR"/>
        </w:rPr>
        <w:t>:</w:t>
      </w:r>
      <w:r w:rsidR="00BD08BC" w:rsidRPr="00BD08BC">
        <w:rPr>
          <w:i/>
          <w:color w:val="2C2C2C" w:themeColor="text1"/>
        </w:rPr>
        <w:t>mylib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Switch</w:t>
      </w:r>
      <w:r w:rsidR="00BD08BC" w:rsidRPr="00BD08BC">
        <w:rPr>
          <w:i/>
          <w:color w:val="2C2C2C" w:themeColor="text1"/>
          <w:lang w:val="el-GR"/>
        </w:rPr>
        <w:t xml:space="preserve"> 2 </w:t>
      </w:r>
      <w:r w:rsidR="00BD08BC" w:rsidRPr="00BD08BC">
        <w:rPr>
          <w:i/>
          <w:color w:val="2C2C2C" w:themeColor="text1"/>
        </w:rPr>
        <w:t>vars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from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int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to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double</w:t>
      </w:r>
      <w:r w:rsidR="00BD08BC" w:rsidRPr="00BD08BC">
        <w:rPr>
          <w:i/>
          <w:color w:val="2C2C2C" w:themeColor="text1"/>
          <w:lang w:val="el-GR"/>
        </w:rPr>
        <w:t xml:space="preserve">”.Παρολαυτα υπαρχει και η αλλαγη του ονοματος της </w:t>
      </w:r>
      <w:r w:rsidR="00BD08BC" w:rsidRPr="00BD08BC">
        <w:rPr>
          <w:i/>
          <w:color w:val="2C2C2C" w:themeColor="text1"/>
        </w:rPr>
        <w:t>class</w:t>
      </w:r>
      <w:r w:rsidR="00BD08BC" w:rsidRPr="00BD08BC">
        <w:rPr>
          <w:i/>
          <w:color w:val="2C2C2C" w:themeColor="text1"/>
          <w:lang w:val="el-GR"/>
        </w:rPr>
        <w:t xml:space="preserve"> και θα γινει και αυτο </w:t>
      </w:r>
      <w:r w:rsidR="00BD08BC" w:rsidRPr="00BD08BC">
        <w:rPr>
          <w:i/>
          <w:color w:val="2C2C2C" w:themeColor="text1"/>
        </w:rPr>
        <w:t>push</w:t>
      </w:r>
      <w:r w:rsidR="00BD08BC" w:rsidRPr="00BD08BC">
        <w:rPr>
          <w:i/>
          <w:color w:val="2C2C2C" w:themeColor="text1"/>
          <w:lang w:val="el-GR"/>
        </w:rPr>
        <w:t>.</w:t>
      </w:r>
      <w:r w:rsidR="00794FFF" w:rsidRPr="00794FFF">
        <w:rPr>
          <w:i/>
          <w:color w:val="2C2C2C" w:themeColor="text1"/>
          <w:lang w:val="el-GR"/>
        </w:rPr>
        <w:t>Κατι το οποιο δεν θα θελαμε.</w:t>
      </w:r>
      <w:r w:rsidR="00BD08BC" w:rsidRPr="00BD08BC">
        <w:rPr>
          <w:i/>
          <w:color w:val="2C2C2C" w:themeColor="text1"/>
          <w:lang w:val="el-GR"/>
        </w:rPr>
        <w:br/>
      </w:r>
    </w:p>
    <w:p w:rsidR="00BD08BC" w:rsidRDefault="00BD08BC" w:rsidP="00972E15">
      <w:pPr>
        <w:rPr>
          <w:i/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Πηγαινουμε λοιπον να κανουμε την πρωτη μας αλλαγη ,εστω στο </w:t>
      </w:r>
      <w:r>
        <w:rPr>
          <w:color w:val="2C2C2C" w:themeColor="text1"/>
        </w:rPr>
        <w:t>myTestRepo</w:t>
      </w:r>
      <w:r>
        <w:rPr>
          <w:color w:val="2C2C2C" w:themeColor="text1"/>
          <w:lang w:val="el-GR"/>
        </w:rPr>
        <w:br/>
        <w:t xml:space="preserve">Ο τοπικος φακελος του </w:t>
      </w:r>
      <w:r>
        <w:rPr>
          <w:color w:val="2C2C2C" w:themeColor="text1"/>
        </w:rPr>
        <w:t>repository</w:t>
      </w:r>
      <w:r w:rsidRPr="00BD08BC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αυτου,ειναι το </w:t>
      </w:r>
      <w:r>
        <w:rPr>
          <w:color w:val="2C2C2C" w:themeColor="text1"/>
        </w:rPr>
        <w:t>myTestRepoLocalDir</w:t>
      </w:r>
      <w:r w:rsidRPr="00BD08BC">
        <w:rPr>
          <w:color w:val="2C2C2C" w:themeColor="text1"/>
          <w:lang w:val="el-GR"/>
        </w:rPr>
        <w:t>.</w:t>
      </w:r>
      <w:r>
        <w:rPr>
          <w:color w:val="2C2C2C" w:themeColor="text1"/>
          <w:lang w:val="el-GR"/>
        </w:rPr>
        <w:t>Οποτε</w:t>
      </w:r>
    </w:p>
    <w:p w:rsidR="00BD08BC" w:rsidRPr="00D53DDF" w:rsidRDefault="00D53DDF" w:rsidP="00972E15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c</w:t>
      </w:r>
      <w:r w:rsidR="00BD08BC" w:rsidRPr="00D53DDF">
        <w:rPr>
          <w:b/>
          <w:color w:val="FFFFFF" w:themeColor="background1"/>
          <w:highlight w:val="darkMagenta"/>
        </w:rPr>
        <w:t>d</w:t>
      </w:r>
      <w:r w:rsidR="00BD08BC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BD08BC" w:rsidRPr="00D53DDF">
        <w:rPr>
          <w:b/>
          <w:color w:val="FFFFFF" w:themeColor="background1"/>
          <w:highlight w:val="darkMagenta"/>
        </w:rPr>
        <w:t>myTestRepoLocalDir</w:t>
      </w: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Pr="00BD08BC" w:rsidRDefault="00BD08BC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Αφου μπηκαμε στο </w:t>
      </w:r>
      <w:r>
        <w:rPr>
          <w:color w:val="2C2C2C" w:themeColor="text1"/>
        </w:rPr>
        <w:t>directory</w:t>
      </w:r>
      <w:r>
        <w:rPr>
          <w:color w:val="2C2C2C" w:themeColor="text1"/>
          <w:lang w:val="el-GR"/>
        </w:rPr>
        <w:t xml:space="preserve"> πρεπει να δηλωσουμε το </w:t>
      </w:r>
      <w:r>
        <w:rPr>
          <w:color w:val="2C2C2C" w:themeColor="text1"/>
        </w:rPr>
        <w:t>branch</w:t>
      </w:r>
      <w:r w:rsidRPr="00BD08BC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στο οποιο ειμαστε.Αρχικα να δουμε αν κατα τυχη ειμαστε ηδη σε </w:t>
      </w:r>
      <w:r>
        <w:rPr>
          <w:color w:val="2C2C2C" w:themeColor="text1"/>
        </w:rPr>
        <w:t>branch</w:t>
      </w:r>
      <w:r w:rsidRPr="00BD08BC">
        <w:rPr>
          <w:color w:val="2C2C2C" w:themeColor="text1"/>
          <w:lang w:val="el-GR"/>
        </w:rPr>
        <w:t>.</w:t>
      </w:r>
      <w:r>
        <w:rPr>
          <w:color w:val="2C2C2C" w:themeColor="text1"/>
          <w:lang w:val="el-GR"/>
        </w:rPr>
        <w:t xml:space="preserve">Αυτο μπορει να προκληθει απο καποια παλιοτερη μας διαδικασια μεσα στο φακελο.Εκτελουμε </w:t>
      </w:r>
      <w:r>
        <w:rPr>
          <w:color w:val="2C2C2C" w:themeColor="text1"/>
          <w:lang w:val="el-GR"/>
        </w:rPr>
        <w:br/>
      </w:r>
      <w:r>
        <w:rPr>
          <w:color w:val="2C2C2C" w:themeColor="text1"/>
          <w:lang w:val="el-GR"/>
        </w:rPr>
        <w:br/>
      </w:r>
      <w:r w:rsidRPr="00D53DDF">
        <w:rPr>
          <w:b/>
          <w:color w:val="FFFFFF" w:themeColor="background1"/>
          <w:highlight w:val="darkMagenta"/>
        </w:rPr>
        <w:t>git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branch</w:t>
      </w:r>
      <w:r w:rsidRPr="00D53DDF">
        <w:rPr>
          <w:color w:val="FFFFFF" w:themeColor="background1"/>
          <w:lang w:val="el-GR"/>
        </w:rPr>
        <w:t xml:space="preserve"> </w:t>
      </w:r>
    </w:p>
    <w:p w:rsidR="00FA08FE" w:rsidRDefault="00BD08BC" w:rsidP="00972E15">
      <w:pPr>
        <w:rPr>
          <w:lang w:val="el-GR"/>
        </w:rPr>
      </w:pPr>
      <w:r>
        <w:rPr>
          <w:lang w:val="el-GR"/>
        </w:rPr>
        <w:t xml:space="preserve">Και λογικα μας εμφανιζει </w:t>
      </w:r>
      <w:r w:rsidRPr="00BD08BC">
        <w:rPr>
          <w:lang w:val="el-GR"/>
        </w:rPr>
        <w:t>(</w:t>
      </w:r>
      <w:r>
        <w:t>no</w:t>
      </w:r>
      <w:r w:rsidRPr="00BD08BC">
        <w:rPr>
          <w:lang w:val="el-GR"/>
        </w:rPr>
        <w:t xml:space="preserve"> </w:t>
      </w:r>
      <w:r>
        <w:t>branch</w:t>
      </w:r>
      <w:r w:rsidRPr="00BD08BC">
        <w:rPr>
          <w:lang w:val="el-GR"/>
        </w:rPr>
        <w:t>)</w:t>
      </w:r>
    </w:p>
    <w:p w:rsidR="00BD08BC" w:rsidRPr="00BD08BC" w:rsidRDefault="00BD08BC" w:rsidP="00972E15">
      <w:pPr>
        <w:rPr>
          <w:lang w:val="el-GR"/>
        </w:rPr>
      </w:pPr>
      <w:r>
        <w:rPr>
          <w:lang w:val="el-GR"/>
        </w:rPr>
        <w:t xml:space="preserve">Αυτο σημαινει οτι δεν ειμαστε σε κανενα </w:t>
      </w:r>
      <w:r>
        <w:t>branch</w:t>
      </w:r>
      <w:r w:rsidRPr="00BD08BC">
        <w:rPr>
          <w:lang w:val="el-GR"/>
        </w:rPr>
        <w:t>.</w:t>
      </w:r>
      <w:r>
        <w:rPr>
          <w:lang w:val="el-GR"/>
        </w:rPr>
        <w:t xml:space="preserve">Βλεπουμε απο τη σελιδα του </w:t>
      </w:r>
      <w:r>
        <w:t>repo</w:t>
      </w:r>
      <w:r w:rsidRPr="00BD08BC">
        <w:rPr>
          <w:lang w:val="el-GR"/>
        </w:rPr>
        <w:t xml:space="preserve"> </w:t>
      </w:r>
      <w:r>
        <w:rPr>
          <w:lang w:val="el-GR"/>
        </w:rPr>
        <w:t xml:space="preserve">μας,οτι το </w:t>
      </w:r>
      <w:r>
        <w:t>branch</w:t>
      </w:r>
      <w:r w:rsidRPr="00BD08BC">
        <w:rPr>
          <w:lang w:val="el-GR"/>
        </w:rPr>
        <w:t xml:space="preserve"> </w:t>
      </w:r>
      <w:r>
        <w:rPr>
          <w:lang w:val="el-GR"/>
        </w:rPr>
        <w:t xml:space="preserve">μας λεγεται </w:t>
      </w:r>
      <w:r>
        <w:t>master</w:t>
      </w:r>
      <w:r w:rsidRPr="00BD08BC">
        <w:rPr>
          <w:lang w:val="el-GR"/>
        </w:rPr>
        <w:t>.</w:t>
      </w:r>
    </w:p>
    <w:p w:rsidR="00BD08BC" w:rsidRDefault="00BD08BC" w:rsidP="00972E15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>
            <wp:extent cx="4436745" cy="3673475"/>
            <wp:effectExtent l="0" t="0" r="1905" b="3175"/>
            <wp:docPr id="27" name="Picture 27" descr="C:\Users\Administrator\Downloads\Desktop\github notes\pic_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wnloads\Desktop\github notes\pic_branc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8BC" w:rsidRDefault="00BD08BC" w:rsidP="00972E15">
      <w:pPr>
        <w:rPr>
          <w:lang w:val="el-GR"/>
        </w:rPr>
      </w:pPr>
      <w:r>
        <w:t>A</w:t>
      </w:r>
      <w:r>
        <w:rPr>
          <w:lang w:val="el-GR"/>
        </w:rPr>
        <w:t>ν θελω να στειλω τις μελλοντικε</w:t>
      </w:r>
      <w:r w:rsidR="00794FFF" w:rsidRPr="00794FFF">
        <w:rPr>
          <w:lang w:val="el-GR"/>
        </w:rPr>
        <w:t>ς</w:t>
      </w:r>
      <w:r>
        <w:rPr>
          <w:lang w:val="el-GR"/>
        </w:rPr>
        <w:t xml:space="preserve"> μου αλλαγες στο </w:t>
      </w:r>
      <w:r>
        <w:t>branch</w:t>
      </w:r>
      <w:r w:rsidRPr="00BD08BC">
        <w:rPr>
          <w:lang w:val="el-GR"/>
        </w:rPr>
        <w:t xml:space="preserve"> </w:t>
      </w:r>
      <w:r>
        <w:rPr>
          <w:lang w:val="el-GR"/>
        </w:rPr>
        <w:t>αυτο τοτε εκτελω</w:t>
      </w:r>
      <w:r>
        <w:rPr>
          <w:lang w:val="el-GR"/>
        </w:rPr>
        <w:br/>
      </w:r>
    </w:p>
    <w:p w:rsidR="00BD08BC" w:rsidRPr="00D53DDF" w:rsidRDefault="00D53DDF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="00BD08BC" w:rsidRPr="00D53DDF">
        <w:rPr>
          <w:b/>
          <w:color w:val="FFFFFF" w:themeColor="background1"/>
          <w:highlight w:val="darkMagenta"/>
        </w:rPr>
        <w:t>it branch master</w:t>
      </w:r>
      <w:r w:rsidR="00BD08BC" w:rsidRPr="00D53DDF">
        <w:rPr>
          <w:b/>
          <w:color w:val="FFFFFF" w:themeColor="background1"/>
          <w:highlight w:val="darkMagenta"/>
        </w:rPr>
        <w:br/>
        <w:t>git checkout master</w:t>
      </w:r>
    </w:p>
    <w:p w:rsidR="00AD35F8" w:rsidRPr="00AD35F8" w:rsidRDefault="00AD35F8" w:rsidP="00972E15">
      <w:pPr>
        <w:rPr>
          <w:lang w:val="el-GR"/>
        </w:rPr>
      </w:pPr>
      <w:r>
        <w:rPr>
          <w:lang w:val="el-GR"/>
        </w:rPr>
        <w:t>‘Η πιο απλα</w:t>
      </w:r>
      <w:r w:rsidRPr="00AD35F8">
        <w:rPr>
          <w:lang w:val="el-GR"/>
        </w:rPr>
        <w:t xml:space="preserve"> </w:t>
      </w:r>
      <w:r w:rsidR="00D53DDF" w:rsidRPr="00D53DDF">
        <w:rPr>
          <w:b/>
          <w:color w:val="FFFFFF" w:themeColor="background1"/>
          <w:highlight w:val="darkMagenta"/>
        </w:rPr>
        <w:t>g</w:t>
      </w:r>
      <w:r w:rsidRPr="00D53DDF">
        <w:rPr>
          <w:b/>
          <w:color w:val="FFFFFF" w:themeColor="background1"/>
          <w:highlight w:val="darkMagenta"/>
        </w:rPr>
        <w:t>it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checkout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-</w:t>
      </w:r>
      <w:r w:rsidRPr="00D53DDF">
        <w:rPr>
          <w:b/>
          <w:color w:val="FFFFFF" w:themeColor="background1"/>
          <w:highlight w:val="darkMagenta"/>
        </w:rPr>
        <w:t>b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master</w:t>
      </w:r>
      <w:r>
        <w:rPr>
          <w:noProof/>
        </w:rPr>
        <w:drawing>
          <wp:inline distT="0" distB="0" distL="0" distR="0">
            <wp:extent cx="5939790" cy="1232535"/>
            <wp:effectExtent l="0" t="0" r="3810" b="5715"/>
            <wp:docPr id="31" name="Picture 31" descr="C:\Users\Administrator\Downloads\Desktop\github notes\pic_git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wnloads\Desktop\github notes\pic_gitbranc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F8" w:rsidRPr="00AD35F8" w:rsidRDefault="00AD35F8" w:rsidP="00972E15">
      <w:pPr>
        <w:rPr>
          <w:lang w:val="el-GR"/>
        </w:rPr>
      </w:pPr>
      <w:r>
        <w:rPr>
          <w:lang w:val="el-GR"/>
        </w:rPr>
        <w:t xml:space="preserve">Απο τη στιγμη που αλλαξα το </w:t>
      </w:r>
      <w:r>
        <w:t>branch</w:t>
      </w:r>
      <w:r w:rsidRPr="00AD35F8">
        <w:rPr>
          <w:lang w:val="el-GR"/>
        </w:rPr>
        <w:t xml:space="preserve"> </w:t>
      </w:r>
      <w:r>
        <w:rPr>
          <w:lang w:val="el-GR"/>
        </w:rPr>
        <w:t xml:space="preserve">μου,μπορω ειτε να κρατησω το τερματικο ανοιχτο ειτε να το κλεισω.Δεν υπαρχει κατι που τρεχει στο </w:t>
      </w:r>
      <w:r>
        <w:t>background</w:t>
      </w:r>
      <w:r w:rsidRPr="00AD35F8">
        <w:rPr>
          <w:lang w:val="el-GR"/>
        </w:rPr>
        <w:t>.</w:t>
      </w:r>
    </w:p>
    <w:p w:rsidR="00AD35F8" w:rsidRDefault="00AD35F8" w:rsidP="00972E15">
      <w:pPr>
        <w:rPr>
          <w:lang w:val="el-GR"/>
        </w:rPr>
      </w:pPr>
      <w:r>
        <w:rPr>
          <w:lang w:val="el-GR"/>
        </w:rPr>
        <w:t>Κανω λοιπον τις αλλαγες μου τοπικα.</w:t>
      </w:r>
      <w:r>
        <w:rPr>
          <w:lang w:val="el-GR"/>
        </w:rPr>
        <w:br/>
        <w:t xml:space="preserve">Θα προσθεσουμε ενα αρχειο με ονομα </w:t>
      </w:r>
      <w:r>
        <w:t>hello</w:t>
      </w:r>
      <w:r w:rsidRPr="00AD35F8">
        <w:rPr>
          <w:lang w:val="el-GR"/>
        </w:rPr>
        <w:t>.</w:t>
      </w:r>
      <w:r>
        <w:t>txt</w:t>
      </w:r>
      <w:r w:rsidRPr="00AD35F8">
        <w:rPr>
          <w:lang w:val="el-GR"/>
        </w:rPr>
        <w:t xml:space="preserve"> </w:t>
      </w:r>
      <w:r>
        <w:rPr>
          <w:lang w:val="el-GR"/>
        </w:rPr>
        <w:t xml:space="preserve">,μεσα θα βαλουμε τη λεξη </w:t>
      </w:r>
      <w:r w:rsidRPr="00AD35F8">
        <w:rPr>
          <w:lang w:val="el-GR"/>
        </w:rPr>
        <w:t>“</w:t>
      </w:r>
      <w:r>
        <w:t>Hello</w:t>
      </w:r>
      <w:r w:rsidRPr="00AD35F8">
        <w:rPr>
          <w:lang w:val="el-GR"/>
        </w:rPr>
        <w:t>”</w:t>
      </w:r>
      <w:r>
        <w:rPr>
          <w:lang w:val="el-GR"/>
        </w:rPr>
        <w:br/>
        <w:t xml:space="preserve">και θα σβησουμε απο το </w:t>
      </w:r>
      <w:r>
        <w:t>readme</w:t>
      </w:r>
      <w:r w:rsidRPr="00AD35F8">
        <w:rPr>
          <w:lang w:val="el-GR"/>
        </w:rPr>
        <w:t xml:space="preserve"> </w:t>
      </w:r>
      <w:r>
        <w:rPr>
          <w:lang w:val="el-GR"/>
        </w:rPr>
        <w:t>οτι περιεχει</w:t>
      </w:r>
    </w:p>
    <w:p w:rsidR="00AD35F8" w:rsidRDefault="00AD35F8" w:rsidP="00972E15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>
            <wp:extent cx="5939790" cy="1733550"/>
            <wp:effectExtent l="0" t="0" r="3810" b="0"/>
            <wp:docPr id="29" name="Picture 29" descr="C:\Users\Administrator\Downloads\Desktop\github notes\pic_edit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wnloads\Desktop\github notes\pic_edits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F8" w:rsidRPr="00AD35F8" w:rsidRDefault="00AD35F8" w:rsidP="00972E15">
      <w:pPr>
        <w:rPr>
          <w:lang w:val="el-GR"/>
        </w:rPr>
      </w:pPr>
      <w:r>
        <w:rPr>
          <w:lang w:val="el-GR"/>
        </w:rPr>
        <w:t xml:space="preserve">Εστω οτι αυτη ειναι η αλλαγη που θελαμε να κανουμε.Τωρα μενει να το προσθεσουμε στο </w:t>
      </w:r>
      <w:r>
        <w:t>commit</w:t>
      </w:r>
      <w:r w:rsidRPr="00AD35F8">
        <w:rPr>
          <w:lang w:val="el-GR"/>
        </w:rPr>
        <w:t>.</w:t>
      </w:r>
      <w:r w:rsidRPr="00AD35F8">
        <w:rPr>
          <w:lang w:val="el-GR"/>
        </w:rPr>
        <w:br/>
      </w:r>
      <w:r>
        <w:rPr>
          <w:lang w:val="el-GR"/>
        </w:rPr>
        <w:br/>
      </w:r>
      <w:r w:rsidRPr="00D53DDF">
        <w:rPr>
          <w:b/>
          <w:color w:val="FFFFFF" w:themeColor="background1"/>
          <w:highlight w:val="darkMagenta"/>
        </w:rPr>
        <w:t>git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add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-</w:t>
      </w:r>
      <w:r w:rsidRPr="00D53DDF">
        <w:rPr>
          <w:b/>
          <w:color w:val="FFFFFF" w:themeColor="background1"/>
          <w:highlight w:val="darkMagenta"/>
        </w:rPr>
        <w:t>A</w:t>
      </w:r>
      <w:r w:rsidRPr="00D53DDF">
        <w:rPr>
          <w:b/>
          <w:color w:val="FFFFFF" w:themeColor="background1"/>
          <w:highlight w:val="darkMagenta"/>
          <w:lang w:val="el-GR"/>
        </w:rPr>
        <w:br/>
      </w:r>
      <w:r w:rsidRPr="00D53DDF">
        <w:rPr>
          <w:b/>
          <w:color w:val="FFFFFF" w:themeColor="background1"/>
          <w:highlight w:val="darkMagenta"/>
        </w:rPr>
        <w:t>git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commit</w:t>
      </w:r>
    </w:p>
    <w:p w:rsidR="00C13258" w:rsidRDefault="00AD35F8" w:rsidP="00972E15">
      <w:pPr>
        <w:rPr>
          <w:lang w:val="el-GR"/>
        </w:rPr>
      </w:pPr>
      <w:r w:rsidRPr="00AD35F8">
        <w:rPr>
          <w:lang w:val="el-GR"/>
        </w:rPr>
        <w:t xml:space="preserve">Αυτοματως θα μας εμφανισει ενα παραθυρο </w:t>
      </w:r>
      <w:r>
        <w:rPr>
          <w:lang w:val="el-GR"/>
        </w:rPr>
        <w:t xml:space="preserve">του </w:t>
      </w:r>
      <w:r>
        <w:t>nano</w:t>
      </w:r>
      <w:r w:rsidRPr="00AD35F8">
        <w:rPr>
          <w:lang w:val="el-GR"/>
        </w:rPr>
        <w:t xml:space="preserve"> </w:t>
      </w:r>
      <w:r>
        <w:rPr>
          <w:lang w:val="el-GR"/>
        </w:rPr>
        <w:t xml:space="preserve">οπου κανουμε επεξεργασια το </w:t>
      </w:r>
      <w:r>
        <w:t>commit</w:t>
      </w:r>
      <w:r w:rsidRPr="00AD35F8">
        <w:rPr>
          <w:lang w:val="el-GR"/>
        </w:rPr>
        <w:t xml:space="preserve"> </w:t>
      </w:r>
      <w:r>
        <w:rPr>
          <w:lang w:val="el-GR"/>
        </w:rPr>
        <w:t>μας.</w:t>
      </w:r>
      <w:r>
        <w:rPr>
          <w:lang w:val="el-GR"/>
        </w:rPr>
        <w:br/>
        <w:t xml:space="preserve">Η πρωτη σειρα ειναι παντα το </w:t>
      </w:r>
      <w:r>
        <w:t>commit</w:t>
      </w:r>
      <w:r w:rsidRPr="00C13258">
        <w:rPr>
          <w:lang w:val="el-GR"/>
        </w:rPr>
        <w:t xml:space="preserve"> </w:t>
      </w:r>
      <w:r>
        <w:t>title</w:t>
      </w:r>
      <w:r w:rsidRPr="00C13258">
        <w:rPr>
          <w:lang w:val="el-GR"/>
        </w:rPr>
        <w:t>.</w:t>
      </w:r>
      <w:r w:rsidR="00C13258">
        <w:rPr>
          <w:lang w:val="el-GR"/>
        </w:rPr>
        <w:t>Αφηνοντας μια σειρα και προσθετοντας μια τριτη,γραφουμε την περιγραφη.</w:t>
      </w:r>
    </w:p>
    <w:p w:rsidR="00AD35F8" w:rsidRPr="00C13258" w:rsidRDefault="00C13258" w:rsidP="00972E15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3768725" cy="2154555"/>
            <wp:effectExtent l="0" t="0" r="3175" b="0"/>
            <wp:docPr id="288" name="Picture 288" descr="C:\Users\Administrator\Downloads\Desktop\github notes\pic_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Downloads\Desktop\github notes\pic_commi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br/>
        <w:t>Παρατηρουμε τις δυο σειρες</w:t>
      </w:r>
      <w:r>
        <w:rPr>
          <w:lang w:val="el-GR"/>
        </w:rPr>
        <w:br/>
        <w:t xml:space="preserve"> </w:t>
      </w:r>
      <w:r>
        <w:rPr>
          <w:lang w:val="el-GR"/>
        </w:rPr>
        <w:br/>
      </w:r>
      <w:r w:rsidRPr="00C13258">
        <w:rPr>
          <w:b/>
        </w:rPr>
        <w:t>modified</w:t>
      </w:r>
      <w:r w:rsidRPr="00C13258">
        <w:rPr>
          <w:b/>
          <w:lang w:val="el-GR"/>
        </w:rPr>
        <w:t xml:space="preserve">: </w:t>
      </w:r>
      <w:r w:rsidRPr="00C13258">
        <w:rPr>
          <w:b/>
        </w:rPr>
        <w:t>README</w:t>
      </w:r>
      <w:r w:rsidRPr="00C13258">
        <w:rPr>
          <w:b/>
          <w:lang w:val="el-GR"/>
        </w:rPr>
        <w:t>.</w:t>
      </w:r>
      <w:r w:rsidRPr="00C13258">
        <w:rPr>
          <w:b/>
        </w:rPr>
        <w:t>md</w:t>
      </w:r>
      <w:r w:rsidRPr="00C13258">
        <w:rPr>
          <w:b/>
          <w:lang w:val="el-GR"/>
        </w:rPr>
        <w:br/>
      </w:r>
      <w:r w:rsidRPr="00C13258">
        <w:rPr>
          <w:b/>
        </w:rPr>
        <w:t>new</w:t>
      </w:r>
      <w:r w:rsidRPr="00C13258">
        <w:rPr>
          <w:b/>
          <w:lang w:val="el-GR"/>
        </w:rPr>
        <w:t xml:space="preserve"> </w:t>
      </w:r>
      <w:r w:rsidRPr="00C13258">
        <w:rPr>
          <w:b/>
        </w:rPr>
        <w:t>file</w:t>
      </w:r>
      <w:r w:rsidRPr="00C13258">
        <w:rPr>
          <w:b/>
          <w:lang w:val="el-GR"/>
        </w:rPr>
        <w:t xml:space="preserve">: </w:t>
      </w:r>
      <w:r w:rsidRPr="00C13258">
        <w:rPr>
          <w:b/>
        </w:rPr>
        <w:t>hello</w:t>
      </w:r>
      <w:r w:rsidRPr="00C13258">
        <w:rPr>
          <w:b/>
          <w:lang w:val="el-GR"/>
        </w:rPr>
        <w:t>.</w:t>
      </w:r>
      <w:r w:rsidRPr="00C13258">
        <w:rPr>
          <w:b/>
        </w:rPr>
        <w:t>txt</w:t>
      </w:r>
    </w:p>
    <w:p w:rsidR="00C13258" w:rsidRDefault="00C13258" w:rsidP="00972E15">
      <w:pPr>
        <w:rPr>
          <w:lang w:val="el-GR"/>
        </w:rPr>
      </w:pPr>
      <w:r>
        <w:rPr>
          <w:lang w:val="el-GR"/>
        </w:rPr>
        <w:t xml:space="preserve">Αυτο μας επαληθευει οτι δεν «τραβηξαμε» στο </w:t>
      </w:r>
      <w:r>
        <w:t>commit</w:t>
      </w:r>
      <w:r w:rsidRPr="00C13258">
        <w:rPr>
          <w:lang w:val="el-GR"/>
        </w:rPr>
        <w:t xml:space="preserve"> </w:t>
      </w:r>
      <w:r>
        <w:rPr>
          <w:lang w:val="el-GR"/>
        </w:rPr>
        <w:t>καποιο αρχειο που δεν θα επρεπε να ειναι μεσα.</w:t>
      </w:r>
      <w:r>
        <w:rPr>
          <w:lang w:val="el-GR"/>
        </w:rPr>
        <w:br/>
        <w:t>Αν ειναι ολα σωστα,τοτε συνεχιζουμε.</w:t>
      </w:r>
    </w:p>
    <w:p w:rsidR="00C13258" w:rsidRDefault="00C13258" w:rsidP="00972E15">
      <w:pPr>
        <w:rPr>
          <w:i/>
          <w:u w:val="single"/>
          <w:lang w:val="el-GR"/>
        </w:rPr>
      </w:pPr>
      <w:r w:rsidRPr="00C13258">
        <w:rPr>
          <w:i/>
          <w:u w:val="single"/>
          <w:lang w:val="el-GR"/>
        </w:rPr>
        <w:t xml:space="preserve">Διαφορετικα παταμε </w:t>
      </w:r>
      <w:r w:rsidRPr="00C13258">
        <w:rPr>
          <w:i/>
          <w:u w:val="single"/>
        </w:rPr>
        <w:t>ctrl</w:t>
      </w:r>
      <w:r w:rsidRPr="00C13258">
        <w:rPr>
          <w:i/>
          <w:u w:val="single"/>
          <w:lang w:val="el-GR"/>
        </w:rPr>
        <w:t>+</w:t>
      </w:r>
      <w:r w:rsidRPr="00C13258">
        <w:rPr>
          <w:i/>
          <w:u w:val="single"/>
        </w:rPr>
        <w:t>x</w:t>
      </w:r>
      <w:r w:rsidRPr="00C13258">
        <w:rPr>
          <w:i/>
          <w:u w:val="single"/>
          <w:lang w:val="el-GR"/>
        </w:rPr>
        <w:t xml:space="preserve"> </w:t>
      </w:r>
      <w:r>
        <w:rPr>
          <w:i/>
          <w:u w:val="single"/>
          <w:lang w:val="el-GR"/>
        </w:rPr>
        <w:t xml:space="preserve">και μετα </w:t>
      </w:r>
      <w:r>
        <w:rPr>
          <w:i/>
          <w:u w:val="single"/>
        </w:rPr>
        <w:t>Y</w:t>
      </w:r>
      <w:r w:rsidR="00794FFF">
        <w:rPr>
          <w:i/>
          <w:u w:val="single"/>
          <w:lang w:val="el-GR"/>
        </w:rPr>
        <w:t xml:space="preserve"> χωρις να εχουμε συμπληρωσει </w:t>
      </w:r>
      <w:r w:rsidR="00794FFF">
        <w:rPr>
          <w:i/>
          <w:u w:val="single"/>
        </w:rPr>
        <w:t>commit</w:t>
      </w:r>
      <w:r w:rsidR="00794FFF" w:rsidRPr="00794FFF">
        <w:rPr>
          <w:i/>
          <w:u w:val="single"/>
          <w:lang w:val="el-GR"/>
        </w:rPr>
        <w:t xml:space="preserve"> </w:t>
      </w:r>
      <w:r w:rsidR="00794FFF">
        <w:rPr>
          <w:i/>
          <w:u w:val="single"/>
        </w:rPr>
        <w:t>title</w:t>
      </w:r>
      <w:r w:rsidR="00794FFF" w:rsidRPr="00794FFF">
        <w:rPr>
          <w:i/>
          <w:u w:val="single"/>
          <w:lang w:val="el-GR"/>
        </w:rPr>
        <w:t xml:space="preserve"> </w:t>
      </w:r>
      <w:r w:rsidR="00794FFF">
        <w:rPr>
          <w:i/>
          <w:u w:val="single"/>
          <w:lang w:val="el-GR"/>
        </w:rPr>
        <w:t xml:space="preserve">και </w:t>
      </w:r>
      <w:r w:rsidR="00794FFF">
        <w:rPr>
          <w:i/>
          <w:u w:val="single"/>
        </w:rPr>
        <w:t>description</w:t>
      </w:r>
      <w:r w:rsidRPr="00C13258">
        <w:rPr>
          <w:i/>
          <w:u w:val="single"/>
          <w:lang w:val="el-GR"/>
        </w:rPr>
        <w:t xml:space="preserve"> για να βγουμε.</w:t>
      </w:r>
      <w:r w:rsidR="00794FFF">
        <w:rPr>
          <w:i/>
          <w:u w:val="single"/>
          <w:lang w:val="el-GR"/>
        </w:rPr>
        <w:t>Π</w:t>
      </w:r>
      <w:r w:rsidRPr="00C13258">
        <w:rPr>
          <w:i/>
          <w:u w:val="single"/>
          <w:lang w:val="el-GR"/>
        </w:rPr>
        <w:t>ηγαινουμε στο φακελο που ειναι το .</w:t>
      </w:r>
      <w:r w:rsidRPr="00C13258">
        <w:rPr>
          <w:i/>
          <w:u w:val="single"/>
        </w:rPr>
        <w:t>repo</w:t>
      </w:r>
      <w:r w:rsidRPr="00C13258">
        <w:rPr>
          <w:i/>
          <w:u w:val="single"/>
          <w:lang w:val="el-GR"/>
        </w:rPr>
        <w:t xml:space="preserve"> (δηλαδη στο </w:t>
      </w:r>
      <w:r w:rsidRPr="00C13258">
        <w:rPr>
          <w:i/>
          <w:u w:val="single"/>
        </w:rPr>
        <w:t>root</w:t>
      </w:r>
      <w:r w:rsidRPr="00C13258">
        <w:rPr>
          <w:i/>
          <w:u w:val="single"/>
          <w:lang w:val="el-GR"/>
        </w:rPr>
        <w:t xml:space="preserve"> του </w:t>
      </w:r>
      <w:r w:rsidRPr="00C13258">
        <w:rPr>
          <w:i/>
          <w:u w:val="single"/>
        </w:rPr>
        <w:t>myrossources</w:t>
      </w:r>
      <w:r w:rsidR="00794FFF">
        <w:rPr>
          <w:i/>
          <w:u w:val="single"/>
          <w:lang w:val="el-GR"/>
        </w:rPr>
        <w:t>)</w:t>
      </w:r>
      <w:r w:rsidRPr="00C13258">
        <w:rPr>
          <w:i/>
          <w:u w:val="single"/>
          <w:lang w:val="el-GR"/>
        </w:rPr>
        <w:t xml:space="preserve"> και ειτε διαγραφουμε το φακελο και κανουμε παλι </w:t>
      </w:r>
      <w:r w:rsidRPr="00C13258">
        <w:rPr>
          <w:i/>
          <w:u w:val="single"/>
        </w:rPr>
        <w:t>repo</w:t>
      </w:r>
      <w:r w:rsidRPr="00C13258">
        <w:rPr>
          <w:i/>
          <w:u w:val="single"/>
          <w:lang w:val="el-GR"/>
        </w:rPr>
        <w:t xml:space="preserve"> </w:t>
      </w:r>
      <w:r w:rsidRPr="00C13258">
        <w:rPr>
          <w:i/>
          <w:u w:val="single"/>
        </w:rPr>
        <w:t>sync</w:t>
      </w:r>
      <w:r w:rsidRPr="00C13258">
        <w:rPr>
          <w:i/>
          <w:u w:val="single"/>
          <w:lang w:val="el-GR"/>
        </w:rPr>
        <w:t xml:space="preserve"> ειτε κανουμε κανονικα το </w:t>
      </w:r>
      <w:r w:rsidRPr="00C13258">
        <w:rPr>
          <w:i/>
          <w:u w:val="single"/>
        </w:rPr>
        <w:t>push</w:t>
      </w:r>
      <w:r w:rsidRPr="00C13258">
        <w:rPr>
          <w:i/>
          <w:u w:val="single"/>
          <w:lang w:val="el-GR"/>
        </w:rPr>
        <w:t xml:space="preserve"> και μετα κανουμε νεο </w:t>
      </w:r>
      <w:r w:rsidRPr="00C13258">
        <w:rPr>
          <w:i/>
          <w:u w:val="single"/>
        </w:rPr>
        <w:t>commit</w:t>
      </w:r>
      <w:r w:rsidRPr="00C13258">
        <w:rPr>
          <w:i/>
          <w:u w:val="single"/>
          <w:lang w:val="el-GR"/>
        </w:rPr>
        <w:t xml:space="preserve"> για το </w:t>
      </w:r>
      <w:r w:rsidRPr="00C13258">
        <w:rPr>
          <w:i/>
          <w:u w:val="single"/>
        </w:rPr>
        <w:t>fix</w:t>
      </w:r>
      <w:r w:rsidRPr="00C13258">
        <w:rPr>
          <w:i/>
          <w:u w:val="single"/>
          <w:lang w:val="el-GR"/>
        </w:rPr>
        <w:t xml:space="preserve">(που δεν συστηνεται).Μια αλλη τεχνικη ειναι να κρατησουμε τα αρχεια που καναμε </w:t>
      </w:r>
      <w:r w:rsidRPr="00C13258">
        <w:rPr>
          <w:i/>
          <w:u w:val="single"/>
          <w:lang w:val="el-GR"/>
        </w:rPr>
        <w:lastRenderedPageBreak/>
        <w:t xml:space="preserve">επεξεργασια ,σε εναν αλλο φακελο,να κανουμε το </w:t>
      </w:r>
      <w:r w:rsidRPr="00C13258">
        <w:rPr>
          <w:i/>
          <w:u w:val="single"/>
        </w:rPr>
        <w:t>repo</w:t>
      </w:r>
      <w:r w:rsidRPr="00C13258">
        <w:rPr>
          <w:i/>
          <w:u w:val="single"/>
          <w:lang w:val="el-GR"/>
        </w:rPr>
        <w:t xml:space="preserve"> </w:t>
      </w:r>
      <w:r w:rsidRPr="00C13258">
        <w:rPr>
          <w:i/>
          <w:u w:val="single"/>
        </w:rPr>
        <w:t>sync</w:t>
      </w:r>
      <w:r w:rsidRPr="00C13258">
        <w:rPr>
          <w:i/>
          <w:u w:val="single"/>
          <w:lang w:val="el-GR"/>
        </w:rPr>
        <w:t xml:space="preserve"> και μετα </w:t>
      </w:r>
      <w:r w:rsidRPr="00C13258">
        <w:rPr>
          <w:i/>
          <w:u w:val="single"/>
        </w:rPr>
        <w:t>paste</w:t>
      </w:r>
      <w:r w:rsidRPr="00C13258">
        <w:rPr>
          <w:i/>
          <w:u w:val="single"/>
          <w:lang w:val="el-GR"/>
        </w:rPr>
        <w:t xml:space="preserve"> τα αρχεια που ειναι επεξεργασμενα</w:t>
      </w:r>
    </w:p>
    <w:p w:rsidR="00C13258" w:rsidRPr="00C13258" w:rsidRDefault="00C13258" w:rsidP="00972E15">
      <w:pPr>
        <w:rPr>
          <w:lang w:val="el-GR"/>
        </w:rPr>
      </w:pPr>
      <w:r>
        <w:rPr>
          <w:lang w:val="el-GR"/>
        </w:rPr>
        <w:t xml:space="preserve">Παταμε </w:t>
      </w:r>
      <w:r>
        <w:t>ctrl</w:t>
      </w:r>
      <w:r w:rsidRPr="00C13258">
        <w:rPr>
          <w:lang w:val="el-GR"/>
        </w:rPr>
        <w:t>+</w:t>
      </w:r>
      <w:r>
        <w:t>X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Y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για να κλεισει το </w:t>
      </w:r>
      <w:r>
        <w:t>commit</w:t>
      </w:r>
      <w:r w:rsidRPr="00C13258">
        <w:rPr>
          <w:lang w:val="el-GR"/>
        </w:rPr>
        <w:t>.</w:t>
      </w:r>
      <w:r>
        <w:rPr>
          <w:lang w:val="el-GR"/>
        </w:rPr>
        <w:t xml:space="preserve">Βλεπουμε στο τερματικο οτι δειχνει το τιτλο του </w:t>
      </w:r>
      <w:r>
        <w:t>commit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και αναφερει οτι 2 αρχεια αλλαξαν,1 προσθηκη και 2 διαγραφες .Οι προσθηκες και οι διαγραφες αφορουν ΣΕΙΡΕΣ κωδικα.επισης μας δειχνει οτι δημιουργηθηκε το </w:t>
      </w:r>
      <w:r>
        <w:t>hello</w:t>
      </w:r>
      <w:r w:rsidRPr="00C13258">
        <w:rPr>
          <w:lang w:val="el-GR"/>
        </w:rPr>
        <w:t>.</w:t>
      </w:r>
      <w:r>
        <w:t>txt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με </w:t>
      </w:r>
      <w:r>
        <w:t>mod</w:t>
      </w:r>
      <w:r w:rsidRPr="00C13258">
        <w:rPr>
          <w:lang w:val="el-GR"/>
        </w:rPr>
        <w:t xml:space="preserve"> 0644</w:t>
      </w:r>
    </w:p>
    <w:p w:rsidR="00C13258" w:rsidRPr="00C13258" w:rsidRDefault="00C13258" w:rsidP="00972E15">
      <w:pPr>
        <w:rPr>
          <w:lang w:val="el-GR"/>
        </w:rPr>
      </w:pPr>
      <w:r>
        <w:rPr>
          <w:lang w:val="el-GR"/>
        </w:rPr>
        <w:t xml:space="preserve">Απο τη στιγμη που εγινε το </w:t>
      </w:r>
      <w:r>
        <w:t>commit</w:t>
      </w:r>
      <w:r w:rsidRPr="00C13258">
        <w:rPr>
          <w:lang w:val="el-GR"/>
        </w:rPr>
        <w:t>,</w:t>
      </w:r>
      <w:r>
        <w:rPr>
          <w:lang w:val="el-GR"/>
        </w:rPr>
        <w:t xml:space="preserve">πρεπει να το κανουμε </w:t>
      </w:r>
      <w:r>
        <w:t>push</w:t>
      </w:r>
      <w:r w:rsidRPr="00C13258">
        <w:rPr>
          <w:lang w:val="el-GR"/>
        </w:rPr>
        <w:t>.</w:t>
      </w:r>
    </w:p>
    <w:p w:rsidR="00C13258" w:rsidRPr="00D53DDF" w:rsidRDefault="00D53DDF" w:rsidP="00972E15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g</w:t>
      </w:r>
      <w:r w:rsidR="00C13258" w:rsidRPr="00D53DDF">
        <w:rPr>
          <w:b/>
          <w:color w:val="FFFFFF" w:themeColor="background1"/>
          <w:highlight w:val="darkMagenta"/>
        </w:rPr>
        <w:t>it</w:t>
      </w:r>
      <w:r w:rsidR="00C13258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push</w:t>
      </w:r>
      <w:r w:rsidR="00C13258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origin</w:t>
      </w:r>
      <w:r w:rsidR="00C13258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master</w:t>
      </w:r>
    </w:p>
    <w:p w:rsidR="00C13258" w:rsidRDefault="00C13258" w:rsidP="00972E15">
      <w:pPr>
        <w:rPr>
          <w:lang w:val="el-GR"/>
        </w:rPr>
      </w:pPr>
      <w:r>
        <w:rPr>
          <w:lang w:val="el-GR"/>
        </w:rPr>
        <w:t xml:space="preserve">Η εντολη </w:t>
      </w:r>
      <w:r w:rsidR="00794FFF">
        <w:rPr>
          <w:lang w:val="el-GR"/>
        </w:rPr>
        <w:t xml:space="preserve">αυτη θα προσπαθησει να στειλει 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commit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branch</w:t>
      </w:r>
      <w:r w:rsidRPr="00C13258">
        <w:rPr>
          <w:lang w:val="el-GR"/>
        </w:rPr>
        <w:t xml:space="preserve"> </w:t>
      </w:r>
      <w:r>
        <w:t>master</w:t>
      </w:r>
      <w:r>
        <w:rPr>
          <w:lang w:val="el-GR"/>
        </w:rPr>
        <w:t>.</w:t>
      </w:r>
      <w:r>
        <w:rPr>
          <w:lang w:val="el-GR"/>
        </w:rPr>
        <w:br/>
        <w:t xml:space="preserve">Παρολαυτα </w:t>
      </w:r>
      <w:r w:rsidR="00D362EF">
        <w:rPr>
          <w:lang w:val="el-GR"/>
        </w:rPr>
        <w:t xml:space="preserve">μας βγαζει καποια </w:t>
      </w:r>
      <w:r w:rsidR="00D362EF">
        <w:t>fatal</w:t>
      </w:r>
      <w:r w:rsidR="00D362EF" w:rsidRPr="00D362EF">
        <w:rPr>
          <w:lang w:val="el-GR"/>
        </w:rPr>
        <w:t xml:space="preserve"> </w:t>
      </w:r>
      <w:r w:rsidR="00D362EF">
        <w:t>errors</w:t>
      </w:r>
      <w:r w:rsidR="00D362EF" w:rsidRPr="00D362EF">
        <w:rPr>
          <w:lang w:val="el-GR"/>
        </w:rPr>
        <w:t xml:space="preserve">.Ο λογος ειναι οτι χρειαζεται να φτιαξουμε (απαιτειται μονο μια φορα) το </w:t>
      </w:r>
      <w:r w:rsidR="00D362EF">
        <w:t>remote</w:t>
      </w:r>
      <w:r w:rsidR="00D362EF" w:rsidRPr="00D362EF">
        <w:rPr>
          <w:lang w:val="el-GR"/>
        </w:rPr>
        <w:t>.</w:t>
      </w:r>
      <w:r w:rsidR="00D362EF">
        <w:t>To</w:t>
      </w:r>
      <w:r w:rsidR="00D362EF" w:rsidRPr="00D362EF">
        <w:rPr>
          <w:lang w:val="el-GR"/>
        </w:rPr>
        <w:t xml:space="preserve"> </w:t>
      </w:r>
      <w:r w:rsidR="00D362EF">
        <w:t>remote</w:t>
      </w:r>
      <w:r w:rsidR="00D362EF" w:rsidRPr="00D362EF">
        <w:rPr>
          <w:lang w:val="el-GR"/>
        </w:rPr>
        <w:t xml:space="preserve"> </w:t>
      </w:r>
      <w:r w:rsidR="00D362EF">
        <w:rPr>
          <w:lang w:val="el-GR"/>
        </w:rPr>
        <w:t xml:space="preserve">ειναι υπευθυνο για την αποστολη του τοπικου </w:t>
      </w:r>
      <w:r w:rsidR="00D362EF">
        <w:t>commit</w:t>
      </w:r>
      <w:r w:rsidR="00D362EF" w:rsidRPr="00D362EF">
        <w:rPr>
          <w:lang w:val="el-GR"/>
        </w:rPr>
        <w:t xml:space="preserve"> </w:t>
      </w:r>
      <w:r w:rsidR="00D362EF">
        <w:rPr>
          <w:lang w:val="el-GR"/>
        </w:rPr>
        <w:t>,στο προφιλ μας.Συνεπως εκτελουμε (μια φορα και μονο φορα)</w:t>
      </w:r>
    </w:p>
    <w:p w:rsidR="00D362EF" w:rsidRPr="00D53DDF" w:rsidRDefault="00D53DDF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="00D362EF" w:rsidRPr="00D53DDF">
        <w:rPr>
          <w:b/>
          <w:color w:val="FFFFFF" w:themeColor="background1"/>
          <w:highlight w:val="darkMagenta"/>
        </w:rPr>
        <w:t xml:space="preserve">it remote add origin </w:t>
      </w:r>
      <w:hyperlink r:id="rId36" w:history="1">
        <w:r w:rsidR="00D362EF" w:rsidRPr="00D53DDF">
          <w:rPr>
            <w:rStyle w:val="Hyperlink"/>
            <w:b/>
            <w:color w:val="FFFFFF" w:themeColor="background1"/>
            <w:highlight w:val="darkMagenta"/>
          </w:rPr>
          <w:t>git@github.com:dkati/myTestRepo.git</w:t>
        </w:r>
      </w:hyperlink>
    </w:p>
    <w:p w:rsidR="00D362EF" w:rsidRPr="00D53DDF" w:rsidRDefault="00D362EF" w:rsidP="00972E15">
      <w:pPr>
        <w:rPr>
          <w:b/>
        </w:rPr>
      </w:pPr>
      <w:r>
        <w:rPr>
          <w:lang w:val="el-GR"/>
        </w:rPr>
        <w:t>Και</w:t>
      </w:r>
      <w:r w:rsidRPr="00D362EF">
        <w:t xml:space="preserve"> </w:t>
      </w:r>
      <w:r>
        <w:rPr>
          <w:lang w:val="el-GR"/>
        </w:rPr>
        <w:t>ξανακανουμε</w:t>
      </w:r>
      <w:r w:rsidRPr="00D362EF">
        <w:t xml:space="preserve"> </w:t>
      </w:r>
      <w:r w:rsidRPr="00D53DDF">
        <w:rPr>
          <w:b/>
          <w:color w:val="FFFFFF" w:themeColor="background1"/>
          <w:highlight w:val="darkMagenta"/>
        </w:rPr>
        <w:t>git push origin master</w:t>
      </w:r>
    </w:p>
    <w:p w:rsidR="00D362EF" w:rsidRDefault="00D362EF" w:rsidP="00972E15">
      <w:pPr>
        <w:rPr>
          <w:lang w:val="el-GR"/>
        </w:rPr>
      </w:pPr>
      <w:r>
        <w:rPr>
          <w:lang w:val="el-GR"/>
        </w:rPr>
        <w:t xml:space="preserve">Θα μας ρωτησει αν θελουμε πραγματι να γινει το </w:t>
      </w:r>
      <w:r>
        <w:t>push</w:t>
      </w:r>
      <w:r w:rsidRPr="00D362EF">
        <w:rPr>
          <w:lang w:val="el-GR"/>
        </w:rPr>
        <w:t xml:space="preserve"> (</w:t>
      </w:r>
      <w:r>
        <w:rPr>
          <w:lang w:val="el-GR"/>
        </w:rPr>
        <w:t xml:space="preserve">Θα ρωτησει μονο για μια φορα και ποτε ξανα).παταμε </w:t>
      </w:r>
      <w:r>
        <w:t>yes</w:t>
      </w:r>
      <w:r w:rsidRPr="00D362EF">
        <w:rPr>
          <w:lang w:val="el-GR"/>
        </w:rPr>
        <w:t xml:space="preserve"> </w:t>
      </w:r>
      <w:r>
        <w:rPr>
          <w:lang w:val="el-GR"/>
        </w:rPr>
        <w:t>και το στελνει.Αν βλεπουμε την παρακατω οθονη,τοτε ολα εγιναν σωστα</w:t>
      </w:r>
      <w:r>
        <w:rPr>
          <w:noProof/>
          <w:lang w:val="el-GR"/>
        </w:rPr>
        <w:drawing>
          <wp:inline distT="0" distB="0" distL="0" distR="0">
            <wp:extent cx="5939790" cy="3061335"/>
            <wp:effectExtent l="0" t="0" r="3810" b="5715"/>
            <wp:docPr id="290" name="Picture 290" descr="C:\Users\Administrator\Downloads\Desktop\github notes\pic_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strator\Downloads\Desktop\github notes\pic_push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Default="00D362EF" w:rsidP="00972E15">
      <w:pPr>
        <w:rPr>
          <w:lang w:val="el-GR"/>
        </w:rPr>
      </w:pPr>
      <w:r>
        <w:rPr>
          <w:lang w:val="el-GR"/>
        </w:rPr>
        <w:t xml:space="preserve">Στα </w:t>
      </w:r>
      <w:r>
        <w:t>commits</w:t>
      </w:r>
      <w:r w:rsidRPr="00D362EF">
        <w:rPr>
          <w:lang w:val="el-GR"/>
        </w:rPr>
        <w:t xml:space="preserve"> </w:t>
      </w:r>
      <w:r>
        <w:rPr>
          <w:lang w:val="el-GR"/>
        </w:rPr>
        <w:t xml:space="preserve">λοιπον του </w:t>
      </w:r>
      <w:r>
        <w:t>project</w:t>
      </w:r>
      <w:r w:rsidRPr="00D362EF">
        <w:rPr>
          <w:lang w:val="el-GR"/>
        </w:rPr>
        <w:t xml:space="preserve"> ,</w:t>
      </w:r>
      <w:r>
        <w:rPr>
          <w:lang w:val="el-GR"/>
        </w:rPr>
        <w:t>πλεον βλεπω την αλλαγη μου</w:t>
      </w:r>
    </w:p>
    <w:p w:rsidR="00D362EF" w:rsidRDefault="00D362EF" w:rsidP="00D362EF">
      <w:pPr>
        <w:ind w:left="-1152"/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>
            <wp:extent cx="7506031" cy="3577281"/>
            <wp:effectExtent l="0" t="0" r="0" b="4445"/>
            <wp:docPr id="291" name="Picture 291" descr="C:\Users\Administrator\Downloads\Desktop\github notes\pic_comm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Downloads\Desktop\github notes\pic_commithistory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637" cy="358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Default="00D362EF" w:rsidP="00D362EF">
      <w:pPr>
        <w:rPr>
          <w:lang w:val="el-GR"/>
        </w:rPr>
      </w:pPr>
      <w:r>
        <w:rPr>
          <w:lang w:val="el-GR"/>
        </w:rPr>
        <w:t xml:space="preserve">Κανοντας κλικ πανω στο </w:t>
      </w:r>
      <w:r>
        <w:t>commit</w:t>
      </w:r>
      <w:r w:rsidRPr="00D362EF">
        <w:rPr>
          <w:lang w:val="el-GR"/>
        </w:rPr>
        <w:t xml:space="preserve"> </w:t>
      </w:r>
      <w:r>
        <w:rPr>
          <w:lang w:val="el-GR"/>
        </w:rPr>
        <w:t>βλεπω τις λεπτομεριες.</w:t>
      </w:r>
    </w:p>
    <w:p w:rsidR="00D362EF" w:rsidRDefault="00D362EF" w:rsidP="00D362EF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5952561" cy="4143375"/>
            <wp:effectExtent l="0" t="0" r="0" b="0"/>
            <wp:docPr id="292" name="Picture 292" descr="C:\Users\Administrator\Downloads\Desktop\github notes\pic_commi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strator\Downloads\Desktop\github notes\pic_commitdetail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75" cy="418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Default="00D362EF" w:rsidP="00D362EF">
      <w:pPr>
        <w:rPr>
          <w:lang w:val="el-GR"/>
        </w:rPr>
      </w:pPr>
      <w:r>
        <w:rPr>
          <w:lang w:val="el-GR"/>
        </w:rPr>
        <w:lastRenderedPageBreak/>
        <w:t xml:space="preserve">Παρατηρουμε ολα τα στοιχεια του </w:t>
      </w:r>
      <w:r>
        <w:t>commit</w:t>
      </w:r>
      <w:r>
        <w:rPr>
          <w:lang w:val="el-GR"/>
        </w:rPr>
        <w:t>.Το τιτλο,τις αλλαγες μας και την περιγραφη.</w:t>
      </w:r>
    </w:p>
    <w:p w:rsidR="00D362EF" w:rsidRDefault="00D362EF" w:rsidP="00D362EF">
      <w:pPr>
        <w:rPr>
          <w:lang w:val="el-GR"/>
        </w:rPr>
      </w:pPr>
      <w:r>
        <w:rPr>
          <w:lang w:val="el-GR"/>
        </w:rPr>
        <w:t xml:space="preserve">Οι κοκκινες γραμμες ειναι οτι σβηστηκε απο το αρχειο ενω οι πρασινες ειναι αυτες που εχουν προσθεθει.Αν ολες οι γραμμες απο ενα αρχειο ειναι πρασινες ,σημαινει πως το αρχειο </w:t>
      </w:r>
      <w:r w:rsidR="002F0A7B">
        <w:rPr>
          <w:lang w:val="el-GR"/>
        </w:rPr>
        <w:t xml:space="preserve">εχει δημιουργηθει κατα το </w:t>
      </w:r>
      <w:r w:rsidR="002F0A7B">
        <w:t>commit</w:t>
      </w:r>
      <w:r w:rsidR="002F0A7B" w:rsidRPr="002F0A7B">
        <w:rPr>
          <w:lang w:val="el-GR"/>
        </w:rPr>
        <w:t>.</w:t>
      </w:r>
    </w:p>
    <w:p w:rsidR="002F0A7B" w:rsidRPr="002F0A7B" w:rsidRDefault="002F0A7B" w:rsidP="002F0A7B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αντιστροφη ενοσ </w:t>
      </w:r>
      <w:r>
        <w:t>commit</w:t>
      </w:r>
    </w:p>
    <w:p w:rsidR="002F0A7B" w:rsidRDefault="002F0A7B" w:rsidP="002F0A7B">
      <w:pPr>
        <w:rPr>
          <w:lang w:val="el-GR"/>
        </w:rPr>
      </w:pPr>
      <w:r>
        <w:rPr>
          <w:lang w:val="el-GR"/>
        </w:rPr>
        <w:t xml:space="preserve">Εχουμε ηδη αναφερει πως στο </w:t>
      </w:r>
      <w:r>
        <w:t>github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δεν μπορουμε να σβησουμε </w:t>
      </w:r>
      <w:r>
        <w:t>commits</w:t>
      </w:r>
      <w:r w:rsidRPr="002F0A7B">
        <w:rPr>
          <w:lang w:val="el-GR"/>
        </w:rPr>
        <w:t>.</w:t>
      </w:r>
      <w:r>
        <w:rPr>
          <w:lang w:val="el-GR"/>
        </w:rPr>
        <w:t xml:space="preserve">Οτι κανουμε </w:t>
      </w:r>
      <w:r>
        <w:t>push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παραμενει στο ιστορικο.Παρολαυτα μπορουμε να αντιστρεψουμε ενα </w:t>
      </w:r>
      <w:r>
        <w:t>commit</w:t>
      </w:r>
      <w:r>
        <w:rPr>
          <w:lang w:val="el-GR"/>
        </w:rPr>
        <w:t xml:space="preserve"> και αυτο γινεται με μια μονο εντολη.</w:t>
      </w:r>
    </w:p>
    <w:p w:rsidR="002F0A7B" w:rsidRPr="009D6F68" w:rsidRDefault="00D53DDF" w:rsidP="002F0A7B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="002F0A7B" w:rsidRPr="00D53DDF">
        <w:rPr>
          <w:b/>
          <w:color w:val="FFFFFF" w:themeColor="background1"/>
          <w:highlight w:val="darkMagenta"/>
        </w:rPr>
        <w:t>it</w:t>
      </w:r>
      <w:r w:rsidR="002F0A7B"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="002F0A7B" w:rsidRPr="00D53DDF">
        <w:rPr>
          <w:b/>
          <w:color w:val="FFFFFF" w:themeColor="background1"/>
          <w:highlight w:val="darkMagenta"/>
        </w:rPr>
        <w:t>revert</w:t>
      </w:r>
      <w:r w:rsidR="002F0A7B"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="002F0A7B" w:rsidRPr="00D53DDF">
        <w:rPr>
          <w:b/>
          <w:color w:val="FFFFFF" w:themeColor="background1"/>
          <w:highlight w:val="darkMagenta"/>
        </w:rPr>
        <w:t>SHA</w:t>
      </w:r>
      <w:r w:rsidR="002F0A7B" w:rsidRPr="009D6F68">
        <w:rPr>
          <w:b/>
          <w:color w:val="FFFFFF" w:themeColor="background1"/>
          <w:highlight w:val="darkMagenta"/>
          <w:lang w:val="el-GR"/>
        </w:rPr>
        <w:t>_</w:t>
      </w:r>
      <w:r w:rsidR="002F0A7B" w:rsidRPr="00D53DDF">
        <w:rPr>
          <w:b/>
          <w:color w:val="FFFFFF" w:themeColor="background1"/>
          <w:highlight w:val="darkMagenta"/>
        </w:rPr>
        <w:t>CODE</w:t>
      </w:r>
    </w:p>
    <w:p w:rsidR="002F0A7B" w:rsidRDefault="002F0A7B" w:rsidP="002F0A7B">
      <w:pPr>
        <w:rPr>
          <w:lang w:val="el-GR"/>
        </w:rPr>
      </w:pPr>
      <w:r>
        <w:rPr>
          <w:lang w:val="el-GR"/>
        </w:rPr>
        <w:t>Το</w:t>
      </w:r>
      <w:r w:rsidRPr="002F0A7B">
        <w:rPr>
          <w:lang w:val="el-GR"/>
        </w:rPr>
        <w:t xml:space="preserve"> </w:t>
      </w:r>
      <w:r>
        <w:t>SHA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ειναι το μοναδικο κλειδι που εχει καθε </w:t>
      </w:r>
      <w:r>
        <w:t>commit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και το βρισκουμε μεσα απο το </w:t>
      </w:r>
      <w:r>
        <w:t>commit</w:t>
      </w:r>
      <w:r w:rsidRPr="002F0A7B">
        <w:rPr>
          <w:lang w:val="el-GR"/>
        </w:rPr>
        <w:t xml:space="preserve"> </w:t>
      </w:r>
      <w:r>
        <w:rPr>
          <w:lang w:val="el-GR"/>
        </w:rPr>
        <w:t>ή απο το ιστορικο.</w:t>
      </w:r>
    </w:p>
    <w:p w:rsidR="002F0A7B" w:rsidRPr="002F0A7B" w:rsidRDefault="002F0A7B" w:rsidP="002F0A7B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7971759" cy="1590261"/>
            <wp:effectExtent l="0" t="0" r="0" b="0"/>
            <wp:docPr id="293" name="Picture 293" descr="C:\Users\Administrator\Downloads\Desktop\github notes\pic_s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Downloads\Desktop\github notes\pic_sh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3791" cy="159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7B" w:rsidRPr="002F0A7B" w:rsidRDefault="002F0A7B" w:rsidP="00D362EF">
      <w:pPr>
        <w:rPr>
          <w:lang w:val="el-GR"/>
        </w:rPr>
      </w:pPr>
    </w:p>
    <w:p w:rsidR="00FA08FE" w:rsidRPr="002F0A7B" w:rsidRDefault="002F0A7B" w:rsidP="00972E15">
      <w:pPr>
        <w:rPr>
          <w:lang w:val="el-GR"/>
        </w:rPr>
      </w:pPr>
      <w:r>
        <w:rPr>
          <w:lang w:val="el-GR"/>
        </w:rPr>
        <w:t xml:space="preserve">Οποτε ειτε το παιρνουμε με </w:t>
      </w:r>
      <w:r>
        <w:t>copy</w:t>
      </w:r>
      <w:r w:rsidRPr="002F0A7B">
        <w:rPr>
          <w:lang w:val="el-GR"/>
        </w:rPr>
        <w:t xml:space="preserve"> </w:t>
      </w:r>
      <w:r>
        <w:t>paste</w:t>
      </w:r>
      <w:r w:rsidRPr="002F0A7B">
        <w:rPr>
          <w:lang w:val="el-GR"/>
        </w:rPr>
        <w:t xml:space="preserve"> </w:t>
      </w:r>
      <w:r>
        <w:rPr>
          <w:lang w:val="el-GR"/>
        </w:rPr>
        <w:t>απο εκει ειτε με ενα απλο κλικ ,οπως φαινεται στην κατω φωτογραφια</w:t>
      </w:r>
      <w:r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5939790" cy="1733550"/>
            <wp:effectExtent l="0" t="0" r="3810" b="0"/>
            <wp:docPr id="294" name="Picture 294" descr="C:\Users\Administrator\Downloads\Desktop\github notes\pic_sh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strator\Downloads\Desktop\github notes\pic_sha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8FE" w:rsidRPr="002F0A7B" w:rsidRDefault="00FA08FE" w:rsidP="00972E15">
      <w:pPr>
        <w:rPr>
          <w:lang w:val="el-GR"/>
        </w:rPr>
      </w:pPr>
    </w:p>
    <w:p w:rsidR="00FA08FE" w:rsidRPr="009D6F68" w:rsidRDefault="002F0A7B" w:rsidP="00972E15">
      <w:pPr>
        <w:rPr>
          <w:lang w:val="el-GR"/>
        </w:rPr>
      </w:pPr>
      <w:r>
        <w:rPr>
          <w:lang w:val="el-GR"/>
        </w:rPr>
        <w:t xml:space="preserve">Αυτο θα μας αποθηκευση στο </w:t>
      </w:r>
      <w:r>
        <w:t>clipboard</w:t>
      </w:r>
      <w:r w:rsidRPr="002F0A7B">
        <w:rPr>
          <w:lang w:val="el-GR"/>
        </w:rPr>
        <w:t>,</w:t>
      </w:r>
      <w:r>
        <w:rPr>
          <w:lang w:val="el-GR"/>
        </w:rPr>
        <w:t xml:space="preserve">το </w:t>
      </w:r>
      <w:r>
        <w:t>commit</w:t>
      </w:r>
      <w:r w:rsidRPr="002F0A7B">
        <w:rPr>
          <w:lang w:val="el-GR"/>
        </w:rPr>
        <w:t xml:space="preserve"> </w:t>
      </w:r>
      <w:r>
        <w:t>SHA</w:t>
      </w:r>
    </w:p>
    <w:p w:rsidR="002F0A7B" w:rsidRPr="009D6F68" w:rsidRDefault="002F0A7B" w:rsidP="00972E15">
      <w:pPr>
        <w:rPr>
          <w:lang w:val="el-GR"/>
        </w:rPr>
      </w:pPr>
    </w:p>
    <w:p w:rsidR="00531B40" w:rsidRPr="009D6F68" w:rsidRDefault="00531B40" w:rsidP="00972E15">
      <w:pPr>
        <w:rPr>
          <w:lang w:val="el-GR"/>
        </w:rPr>
      </w:pPr>
      <w:r>
        <w:rPr>
          <w:lang w:val="el-GR"/>
        </w:rPr>
        <w:lastRenderedPageBreak/>
        <w:t>Αρα</w:t>
      </w:r>
      <w:r w:rsidRPr="009D6F68">
        <w:rPr>
          <w:lang w:val="el-GR"/>
        </w:rPr>
        <w:t xml:space="preserve"> </w:t>
      </w:r>
      <w:r>
        <w:rPr>
          <w:lang w:val="el-GR"/>
        </w:rPr>
        <w:t>τρεχουμε</w:t>
      </w:r>
      <w:r w:rsidRPr="009D6F68">
        <w:rPr>
          <w:lang w:val="el-GR"/>
        </w:rPr>
        <w:t xml:space="preserve"> </w:t>
      </w:r>
      <w:r w:rsidRPr="00531B40">
        <w:rPr>
          <w:b/>
          <w:color w:val="FFFFFF" w:themeColor="background1"/>
          <w:highlight w:val="darkMagenta"/>
        </w:rPr>
        <w:t>git</w:t>
      </w:r>
      <w:r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Pr="00531B40">
        <w:rPr>
          <w:b/>
          <w:color w:val="FFFFFF" w:themeColor="background1"/>
          <w:highlight w:val="darkMagenta"/>
        </w:rPr>
        <w:t>revert</w:t>
      </w:r>
      <w:r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7</w:t>
      </w:r>
      <w:r w:rsidRPr="00531B40">
        <w:rPr>
          <w:rStyle w:val="sha"/>
          <w:b/>
          <w:color w:val="FFFFFF" w:themeColor="background1"/>
          <w:highlight w:val="darkMagenta"/>
        </w:rPr>
        <w:t>fb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76</w:t>
      </w:r>
      <w:r w:rsidRPr="00531B40">
        <w:rPr>
          <w:rStyle w:val="sha"/>
          <w:b/>
          <w:color w:val="FFFFFF" w:themeColor="background1"/>
          <w:highlight w:val="darkMagenta"/>
        </w:rPr>
        <w:t>ff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5</w:t>
      </w:r>
      <w:r w:rsidRPr="00531B40">
        <w:rPr>
          <w:rStyle w:val="sha"/>
          <w:b/>
          <w:color w:val="FFFFFF" w:themeColor="background1"/>
          <w:highlight w:val="darkMagenta"/>
        </w:rPr>
        <w:t>c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019</w:t>
      </w:r>
      <w:r w:rsidRPr="00531B40">
        <w:rPr>
          <w:rStyle w:val="sha"/>
          <w:b/>
          <w:color w:val="FFFFFF" w:themeColor="background1"/>
          <w:highlight w:val="darkMagenta"/>
        </w:rPr>
        <w:t>adf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04</w:t>
      </w:r>
      <w:r w:rsidRPr="00531B40">
        <w:rPr>
          <w:rStyle w:val="sha"/>
          <w:b/>
          <w:color w:val="FFFFFF" w:themeColor="background1"/>
          <w:highlight w:val="darkMagenta"/>
        </w:rPr>
        <w:t>bf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2369583</w:t>
      </w:r>
      <w:r w:rsidRPr="00531B40">
        <w:rPr>
          <w:rStyle w:val="sha"/>
          <w:b/>
          <w:color w:val="FFFFFF" w:themeColor="background1"/>
          <w:highlight w:val="darkMagenta"/>
        </w:rPr>
        <w:t>fbcee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346</w:t>
      </w:r>
      <w:r w:rsidRPr="00531B40">
        <w:rPr>
          <w:rStyle w:val="sha"/>
          <w:b/>
          <w:color w:val="FFFFFF" w:themeColor="background1"/>
          <w:highlight w:val="darkMagenta"/>
        </w:rPr>
        <w:t>a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1</w:t>
      </w:r>
      <w:r w:rsidRPr="00531B40">
        <w:rPr>
          <w:rStyle w:val="sha"/>
          <w:b/>
          <w:color w:val="FFFFFF" w:themeColor="background1"/>
          <w:highlight w:val="darkMagenta"/>
        </w:rPr>
        <w:t>c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4</w:t>
      </w:r>
      <w:r w:rsidRPr="00531B40">
        <w:rPr>
          <w:rStyle w:val="sha"/>
          <w:b/>
          <w:color w:val="FFFFFF" w:themeColor="background1"/>
          <w:highlight w:val="darkMagenta"/>
        </w:rPr>
        <w:t>dd</w:t>
      </w:r>
    </w:p>
    <w:p w:rsidR="002F0A7B" w:rsidRPr="002F0A7B" w:rsidRDefault="002F0A7B" w:rsidP="00972E15">
      <w:pPr>
        <w:rPr>
          <w:lang w:val="el-GR"/>
        </w:rPr>
      </w:pPr>
      <w:r w:rsidRPr="002F0A7B">
        <w:rPr>
          <w:lang w:val="el-GR"/>
        </w:rPr>
        <w:t xml:space="preserve">Οταν κανουμε το </w:t>
      </w:r>
      <w:r>
        <w:t>revert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μας ανοιγει και παλι το </w:t>
      </w:r>
      <w:r>
        <w:t>commit</w:t>
      </w:r>
      <w:r w:rsidRPr="002F0A7B">
        <w:rPr>
          <w:lang w:val="el-GR"/>
        </w:rPr>
        <w:t xml:space="preserve"> </w:t>
      </w:r>
      <w:r>
        <w:t>message</w:t>
      </w:r>
      <w:r w:rsidRPr="002F0A7B">
        <w:rPr>
          <w:lang w:val="el-GR"/>
        </w:rPr>
        <w:t>.</w:t>
      </w:r>
      <w:r>
        <w:rPr>
          <w:lang w:val="el-GR"/>
        </w:rPr>
        <w:br/>
        <w:t xml:space="preserve">Συνηθιζεται να αφηνουμε το </w:t>
      </w:r>
      <w:r>
        <w:t>commit</w:t>
      </w:r>
      <w:r w:rsidRPr="002F0A7B">
        <w:rPr>
          <w:lang w:val="el-GR"/>
        </w:rPr>
        <w:t xml:space="preserve"> </w:t>
      </w:r>
      <w:r>
        <w:t>title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οπως ειναι,και να αλλαζουμε το </w:t>
      </w:r>
      <w:r>
        <w:t>description</w:t>
      </w:r>
      <w:r w:rsidRPr="002F0A7B">
        <w:rPr>
          <w:lang w:val="el-GR"/>
        </w:rPr>
        <w:t xml:space="preserve"> </w:t>
      </w:r>
      <w:r>
        <w:rPr>
          <w:lang w:val="el-GR"/>
        </w:rPr>
        <w:t>εξηγωντας γιατι το καναμε αντιστροφη.</w:t>
      </w:r>
      <w:r>
        <w:rPr>
          <w:lang w:val="el-GR"/>
        </w:rPr>
        <w:br/>
        <w:t xml:space="preserve">αφου κανουμε τις απαραιτητες αλλαγες βγαινουμε μαζι με </w:t>
      </w:r>
      <w:r>
        <w:t>ctrl</w:t>
      </w:r>
      <w:r w:rsidRPr="002F0A7B">
        <w:rPr>
          <w:lang w:val="el-GR"/>
        </w:rPr>
        <w:t>+</w:t>
      </w:r>
      <w:r>
        <w:t>x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y</w:t>
      </w:r>
    </w:p>
    <w:p w:rsidR="002F0A7B" w:rsidRPr="002F0A7B" w:rsidRDefault="002F0A7B" w:rsidP="00972E15">
      <w:r>
        <w:rPr>
          <w:noProof/>
          <w:lang w:val="el-GR"/>
        </w:rPr>
        <w:drawing>
          <wp:inline distT="0" distB="0" distL="0" distR="0">
            <wp:extent cx="5939790" cy="2345690"/>
            <wp:effectExtent l="0" t="0" r="3810" b="0"/>
            <wp:docPr id="295" name="Picture 295" descr="C:\Users\Administrator\Downloads\Desktop\github notes\pic_rev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Downloads\Desktop\github notes\pic_rever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A7B">
        <w:t xml:space="preserve"> </w:t>
      </w:r>
    </w:p>
    <w:p w:rsidR="00FA08FE" w:rsidRDefault="002F0A7B" w:rsidP="00972E15">
      <w:r>
        <w:rPr>
          <w:lang w:val="el-GR"/>
        </w:rPr>
        <w:t>Και</w:t>
      </w:r>
      <w:r w:rsidRPr="002F0A7B">
        <w:t xml:space="preserve"> </w:t>
      </w:r>
      <w:r>
        <w:rPr>
          <w:lang w:val="el-GR"/>
        </w:rPr>
        <w:t>κανουμε</w:t>
      </w:r>
      <w:r w:rsidRPr="002F0A7B">
        <w:t xml:space="preserve"> </w:t>
      </w:r>
      <w:r>
        <w:rPr>
          <w:lang w:val="el-GR"/>
        </w:rPr>
        <w:t>το</w:t>
      </w:r>
      <w:r w:rsidRPr="002F0A7B">
        <w:t xml:space="preserve"> </w:t>
      </w:r>
      <w:r>
        <w:t>push</w:t>
      </w:r>
    </w:p>
    <w:p w:rsidR="002F0A7B" w:rsidRDefault="002F0A7B" w:rsidP="00972E15">
      <w:r>
        <w:t>Git push origin master</w:t>
      </w:r>
    </w:p>
    <w:p w:rsidR="002F0A7B" w:rsidRPr="002F0A7B" w:rsidRDefault="002F0A7B" w:rsidP="00972E15">
      <w:pPr>
        <w:rPr>
          <w:lang w:val="el-GR"/>
        </w:rPr>
      </w:pPr>
      <w:r>
        <w:rPr>
          <w:lang w:val="el-GR"/>
        </w:rPr>
        <w:t xml:space="preserve">Αφου ολοκληρωθει το </w:t>
      </w:r>
      <w:r>
        <w:t>push</w:t>
      </w:r>
      <w:r w:rsidRPr="002F0A7B">
        <w:rPr>
          <w:lang w:val="el-GR"/>
        </w:rPr>
        <w:t xml:space="preserve"> ,</w:t>
      </w:r>
      <w:r>
        <w:rPr>
          <w:lang w:val="el-GR"/>
        </w:rPr>
        <w:t xml:space="preserve">μπορω να δω το </w:t>
      </w:r>
      <w:r>
        <w:t>commit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commit</w:t>
      </w:r>
      <w:r w:rsidRPr="002F0A7B">
        <w:rPr>
          <w:lang w:val="el-GR"/>
        </w:rPr>
        <w:t xml:space="preserve"> </w:t>
      </w:r>
      <w:r>
        <w:t>history</w:t>
      </w:r>
    </w:p>
    <w:p w:rsidR="002F0A7B" w:rsidRPr="002F0A7B" w:rsidRDefault="002F0A7B" w:rsidP="002F0A7B">
      <w:pPr>
        <w:ind w:left="-1152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7393320" cy="3458817"/>
            <wp:effectExtent l="0" t="0" r="0" b="8890"/>
            <wp:docPr id="296" name="Picture 296" descr="C:\Users\Administrator\Downloads\Desktop\github notes\pic_reverthisto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strator\Downloads\Desktop\github notes\pic_reverthistory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515" cy="347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FF" w:rsidRDefault="00794FFF" w:rsidP="00794FFF">
      <w:pPr>
        <w:pStyle w:val="Heading1"/>
        <w:jc w:val="center"/>
        <w:rPr>
          <w:lang w:val="el-GR"/>
        </w:rPr>
      </w:pPr>
      <w:r>
        <w:lastRenderedPageBreak/>
        <w:t>cherry</w:t>
      </w:r>
      <w:r w:rsidRPr="00794FFF">
        <w:rPr>
          <w:lang w:val="el-GR"/>
        </w:rPr>
        <w:t>-</w:t>
      </w:r>
      <w:r>
        <w:t>picking</w:t>
      </w:r>
      <w:r w:rsidRPr="00794FFF">
        <w:rPr>
          <w:lang w:val="el-GR"/>
        </w:rPr>
        <w:t>.</w:t>
      </w:r>
      <w:r>
        <w:rPr>
          <w:lang w:val="el-GR"/>
        </w:rPr>
        <w:t>Η «νομιμη» αντιγραφη κωδικα</w:t>
      </w:r>
    </w:p>
    <w:p w:rsidR="00FA08FE" w:rsidRPr="009C54C7" w:rsidRDefault="00C207A6" w:rsidP="00972E15">
      <w:pPr>
        <w:rPr>
          <w:lang w:val="el-GR"/>
        </w:rPr>
      </w:pPr>
      <w:r>
        <w:rPr>
          <w:lang w:val="el-GR"/>
        </w:rPr>
        <w:t xml:space="preserve">Οποιοσδηποτε κωδικα στο </w:t>
      </w:r>
      <w:r>
        <w:t>github</w:t>
      </w:r>
      <w:r w:rsidRPr="00C207A6">
        <w:rPr>
          <w:lang w:val="el-GR"/>
        </w:rPr>
        <w:t xml:space="preserve"> </w:t>
      </w:r>
      <w:r>
        <w:rPr>
          <w:lang w:val="el-GR"/>
        </w:rPr>
        <w:t xml:space="preserve">μπορει να ασφαλιστει με καποιο διεθνες </w:t>
      </w:r>
      <w:r>
        <w:t>license</w:t>
      </w:r>
      <w:r w:rsidRPr="00C207A6">
        <w:rPr>
          <w:lang w:val="el-GR"/>
        </w:rPr>
        <w:t>(</w:t>
      </w:r>
      <w:r>
        <w:t>apache</w:t>
      </w:r>
      <w:r w:rsidRPr="00C207A6">
        <w:rPr>
          <w:lang w:val="el-GR"/>
        </w:rPr>
        <w:t>,</w:t>
      </w:r>
      <w:r>
        <w:t>MIT</w:t>
      </w:r>
      <w:r w:rsidRPr="00C207A6">
        <w:rPr>
          <w:lang w:val="el-GR"/>
        </w:rPr>
        <w:t xml:space="preserve"> </w:t>
      </w:r>
      <w:r>
        <w:rPr>
          <w:lang w:val="el-GR"/>
        </w:rPr>
        <w:t>κτλπ).</w:t>
      </w:r>
      <w:r>
        <w:rPr>
          <w:lang w:val="el-GR"/>
        </w:rPr>
        <w:br/>
      </w:r>
      <w:r w:rsidR="009C54C7">
        <w:rPr>
          <w:lang w:val="el-GR"/>
        </w:rPr>
        <w:t xml:space="preserve">Τα </w:t>
      </w:r>
      <w:r w:rsidR="009C54C7">
        <w:t>license</w:t>
      </w:r>
      <w:r w:rsidR="009C54C7" w:rsidRPr="009C54C7">
        <w:rPr>
          <w:lang w:val="el-GR"/>
        </w:rPr>
        <w:t xml:space="preserve"> </w:t>
      </w:r>
      <w:r w:rsidR="009C54C7">
        <w:rPr>
          <w:lang w:val="el-GR"/>
        </w:rPr>
        <w:t xml:space="preserve">προστατευουν τον συντακτη απο τυχον «κλοπες» του κωδικα.Το </w:t>
      </w:r>
      <w:r w:rsidR="009C54C7">
        <w:t>github</w:t>
      </w:r>
      <w:r w:rsidR="009C54C7" w:rsidRPr="009C54C7">
        <w:rPr>
          <w:lang w:val="el-GR"/>
        </w:rPr>
        <w:t xml:space="preserve"> </w:t>
      </w:r>
      <w:r w:rsidR="009C54C7">
        <w:rPr>
          <w:lang w:val="el-GR"/>
        </w:rPr>
        <w:t xml:space="preserve">εχει μεριμνησει για την εξασφαλιση της νομιμοτητας μεσω των λειτουργιων του,και δινει τη δυνατοτητα στο χρηστη να αντιγραψει ενα </w:t>
      </w:r>
      <w:r w:rsidR="009C54C7">
        <w:t>commit</w:t>
      </w:r>
      <w:r w:rsidR="009C54C7" w:rsidRPr="009C54C7">
        <w:rPr>
          <w:lang w:val="el-GR"/>
        </w:rPr>
        <w:t xml:space="preserve"> </w:t>
      </w:r>
      <w:r w:rsidR="009C54C7">
        <w:rPr>
          <w:lang w:val="el-GR"/>
        </w:rPr>
        <w:t xml:space="preserve">καποιου τριτου προγραμματιστη ,δινοντας τα απαραιτητα </w:t>
      </w:r>
      <w:r w:rsidR="009C54C7">
        <w:t>credits</w:t>
      </w:r>
      <w:r w:rsidR="009C54C7" w:rsidRPr="009C54C7">
        <w:rPr>
          <w:lang w:val="el-GR"/>
        </w:rPr>
        <w:t>.</w:t>
      </w:r>
      <w:r w:rsidR="009C54C7" w:rsidRPr="009C54C7">
        <w:rPr>
          <w:lang w:val="el-GR"/>
        </w:rPr>
        <w:br/>
      </w:r>
      <w:r w:rsidR="009C54C7">
        <w:rPr>
          <w:lang w:val="el-GR"/>
        </w:rPr>
        <w:t xml:space="preserve">Το </w:t>
      </w:r>
      <w:r w:rsidR="009C54C7">
        <w:t>cherry</w:t>
      </w:r>
      <w:r w:rsidR="009C54C7" w:rsidRPr="009C54C7">
        <w:rPr>
          <w:lang w:val="el-GR"/>
        </w:rPr>
        <w:t>-</w:t>
      </w:r>
      <w:r w:rsidR="009C54C7">
        <w:t>pick</w:t>
      </w:r>
      <w:r w:rsidR="009C54C7" w:rsidRPr="009C54C7">
        <w:rPr>
          <w:lang w:val="el-GR"/>
        </w:rPr>
        <w:t xml:space="preserve"> </w:t>
      </w:r>
      <w:r w:rsidR="009C54C7">
        <w:rPr>
          <w:lang w:val="el-GR"/>
        </w:rPr>
        <w:t xml:space="preserve">μας βοηθαει στο να ανανεωνουμε κομματια κωδικα απο κωδικες αλλων προγραμματιστων,δινοντας παντα αυτοματως τα απαραιτητα </w:t>
      </w:r>
      <w:r w:rsidR="009C54C7">
        <w:t>credits</w:t>
      </w:r>
      <w:r w:rsidR="009C54C7" w:rsidRPr="009C54C7">
        <w:rPr>
          <w:lang w:val="el-GR"/>
        </w:rPr>
        <w:t>.</w:t>
      </w:r>
    </w:p>
    <w:p w:rsidR="000D5B3F" w:rsidRDefault="009C54C7" w:rsidP="000D5B3F">
      <w:pPr>
        <w:ind w:left="-288"/>
        <w:rPr>
          <w:lang w:val="el-GR"/>
        </w:rPr>
      </w:pPr>
      <w:r>
        <w:rPr>
          <w:lang w:val="el-GR"/>
        </w:rPr>
        <w:t xml:space="preserve">Για να μπορεσουμε να κανουμε </w:t>
      </w:r>
      <w:r>
        <w:t>cherry</w:t>
      </w:r>
      <w:r w:rsidRPr="009C54C7">
        <w:rPr>
          <w:lang w:val="el-GR"/>
        </w:rPr>
        <w:t>-</w:t>
      </w:r>
      <w:r>
        <w:t>pick</w:t>
      </w:r>
      <w:r w:rsidRPr="009C54C7">
        <w:rPr>
          <w:lang w:val="el-GR"/>
        </w:rPr>
        <w:t xml:space="preserve"> </w:t>
      </w:r>
      <w:r>
        <w:rPr>
          <w:lang w:val="el-GR"/>
        </w:rPr>
        <w:t xml:space="preserve">,πρεπει πρωτα να κατεβασουμε ΟΛΟΚΛΗΡΟ του </w:t>
      </w:r>
      <w:r>
        <w:t>source</w:t>
      </w:r>
      <w:r w:rsidRPr="009C54C7">
        <w:rPr>
          <w:lang w:val="el-GR"/>
        </w:rPr>
        <w:t xml:space="preserve"> </w:t>
      </w:r>
      <w:r>
        <w:t>code</w:t>
      </w:r>
      <w:r w:rsidRPr="009C54C7">
        <w:rPr>
          <w:lang w:val="el-GR"/>
        </w:rPr>
        <w:t xml:space="preserve"> </w:t>
      </w:r>
      <w:r>
        <w:rPr>
          <w:lang w:val="el-GR"/>
        </w:rPr>
        <w:t xml:space="preserve">απο το οποιο θελουμε καποια συγκεκριμενα </w:t>
      </w:r>
      <w:r>
        <w:t>commits</w:t>
      </w:r>
      <w:r>
        <w:rPr>
          <w:lang w:val="el-GR"/>
        </w:rPr>
        <w:t>.</w:t>
      </w:r>
      <w:r>
        <w:rPr>
          <w:lang w:val="el-GR"/>
        </w:rPr>
        <w:br/>
        <w:t xml:space="preserve">Εστω οτι θελουμε να κανουμε </w:t>
      </w:r>
      <w:r>
        <w:t>cherry</w:t>
      </w:r>
      <w:r w:rsidRPr="009C54C7">
        <w:rPr>
          <w:lang w:val="el-GR"/>
        </w:rPr>
        <w:t>-</w:t>
      </w:r>
      <w:r>
        <w:t>pick</w:t>
      </w:r>
      <w:r w:rsidRPr="009C54C7">
        <w:rPr>
          <w:lang w:val="el-GR"/>
        </w:rPr>
        <w:t xml:space="preserve"> </w:t>
      </w:r>
      <w:r w:rsidR="000D5B3F">
        <w:rPr>
          <w:lang w:val="el-GR"/>
        </w:rPr>
        <w:t xml:space="preserve">το </w:t>
      </w:r>
      <w:r>
        <w:t>commit</w:t>
      </w:r>
      <w:r w:rsidRPr="009C54C7">
        <w:rPr>
          <w:lang w:val="el-GR"/>
        </w:rPr>
        <w:t xml:space="preserve"> </w:t>
      </w:r>
      <w:r w:rsidR="000D5B3F">
        <w:rPr>
          <w:lang w:val="el-GR"/>
        </w:rPr>
        <w:t xml:space="preserve">που καναμε πιο πριν </w:t>
      </w:r>
      <w:r w:rsidR="000D5B3F" w:rsidRPr="000D5B3F">
        <w:rPr>
          <w:lang w:val="el-GR"/>
        </w:rPr>
        <w:t>“</w:t>
      </w:r>
      <w:r w:rsidR="000D5B3F">
        <w:t>my</w:t>
      </w:r>
      <w:r w:rsidR="000D5B3F" w:rsidRPr="000D5B3F">
        <w:rPr>
          <w:lang w:val="el-GR"/>
        </w:rPr>
        <w:t xml:space="preserve"> </w:t>
      </w:r>
      <w:r w:rsidR="000D5B3F">
        <w:t>first</w:t>
      </w:r>
      <w:r w:rsidR="000D5B3F" w:rsidRPr="000D5B3F">
        <w:rPr>
          <w:lang w:val="el-GR"/>
        </w:rPr>
        <w:t xml:space="preserve"> </w:t>
      </w:r>
      <w:r w:rsidR="000D5B3F">
        <w:t>commit</w:t>
      </w:r>
      <w:r w:rsidR="000D5B3F" w:rsidRPr="000D5B3F">
        <w:rPr>
          <w:lang w:val="el-GR"/>
        </w:rPr>
        <w:t xml:space="preserve">” </w:t>
      </w:r>
      <w:r>
        <w:rPr>
          <w:lang w:val="el-GR"/>
        </w:rPr>
        <w:t xml:space="preserve">απο το </w:t>
      </w:r>
      <w:r w:rsidR="000D5B3F">
        <w:rPr>
          <w:lang w:val="el-GR"/>
        </w:rPr>
        <w:br/>
      </w:r>
      <w:hyperlink r:id="rId44" w:history="1">
        <w:r w:rsidR="000D5B3F" w:rsidRPr="002D466A">
          <w:rPr>
            <w:rStyle w:val="Hyperlink"/>
            <w:lang w:val="el-GR"/>
          </w:rPr>
          <w:t>https://github.com/dkati/myTestRepo</w:t>
        </w:r>
      </w:hyperlink>
    </w:p>
    <w:p w:rsidR="009C54C7" w:rsidRDefault="009C54C7" w:rsidP="000D5B3F">
      <w:pPr>
        <w:ind w:left="-1152"/>
        <w:rPr>
          <w:lang w:val="el-GR"/>
        </w:rPr>
      </w:pPr>
      <w:r>
        <w:rPr>
          <w:lang w:val="el-GR"/>
        </w:rPr>
        <w:br/>
      </w:r>
      <w:r w:rsidR="000D5B3F">
        <w:rPr>
          <w:noProof/>
          <w:lang w:val="el-GR"/>
        </w:rPr>
        <w:drawing>
          <wp:inline distT="0" distB="0" distL="0" distR="0">
            <wp:extent cx="7631860" cy="3143250"/>
            <wp:effectExtent l="0" t="0" r="7620" b="0"/>
            <wp:docPr id="7" name="Picture 7" descr="C:\Users\Administrator\Downloads\Desktop\github notes\screenshots\pic_cherryp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Desktop\github notes\screenshots\pic_cherrypick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119" cy="314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4C7" w:rsidRDefault="009C54C7" w:rsidP="00972E15">
      <w:pPr>
        <w:rPr>
          <w:lang w:val="el-GR"/>
        </w:rPr>
      </w:pPr>
    </w:p>
    <w:p w:rsidR="009C54C7" w:rsidRDefault="009C54C7" w:rsidP="00972E15">
      <w:pPr>
        <w:rPr>
          <w:lang w:val="el-GR"/>
        </w:rPr>
      </w:pPr>
      <w:r>
        <w:rPr>
          <w:lang w:val="el-GR"/>
        </w:rPr>
        <w:t xml:space="preserve">Αφου επιλεξαμε το </w:t>
      </w:r>
      <w:r>
        <w:t>commit</w:t>
      </w:r>
      <w:r w:rsidRPr="009C54C7">
        <w:rPr>
          <w:lang w:val="el-GR"/>
        </w:rPr>
        <w:t xml:space="preserve"> </w:t>
      </w:r>
      <w:r>
        <w:rPr>
          <w:lang w:val="el-GR"/>
        </w:rPr>
        <w:t xml:space="preserve">που θελουμε πρεπει να </w:t>
      </w:r>
      <w:r w:rsidR="00522A4E">
        <w:rPr>
          <w:lang w:val="el-GR"/>
        </w:rPr>
        <w:t xml:space="preserve">παμε μεσω του τερματικου στο </w:t>
      </w:r>
      <w:r w:rsidR="00522A4E">
        <w:t>directory</w:t>
      </w:r>
      <w:r w:rsidR="00522A4E" w:rsidRPr="00522A4E">
        <w:rPr>
          <w:lang w:val="el-GR"/>
        </w:rPr>
        <w:t xml:space="preserve"> </w:t>
      </w:r>
      <w:r w:rsidR="00522A4E">
        <w:rPr>
          <w:lang w:val="el-GR"/>
        </w:rPr>
        <w:t xml:space="preserve">του </w:t>
      </w:r>
      <w:r w:rsidR="00522A4E">
        <w:t>project</w:t>
      </w:r>
      <w:r w:rsidR="00522A4E" w:rsidRPr="00522A4E">
        <w:rPr>
          <w:lang w:val="el-GR"/>
        </w:rPr>
        <w:t xml:space="preserve"> </w:t>
      </w:r>
      <w:r w:rsidR="00522A4E">
        <w:rPr>
          <w:lang w:val="el-GR"/>
        </w:rPr>
        <w:t xml:space="preserve">που θελω να βαλω το </w:t>
      </w:r>
      <w:r w:rsidR="00522A4E">
        <w:t>commit</w:t>
      </w:r>
      <w:r w:rsidR="00522A4E" w:rsidRPr="00522A4E">
        <w:rPr>
          <w:lang w:val="el-GR"/>
        </w:rPr>
        <w:t>.</w:t>
      </w:r>
      <w:r w:rsidR="00522A4E">
        <w:rPr>
          <w:lang w:val="el-GR"/>
        </w:rPr>
        <w:t>Εστω οτι θελουμε να μπει στο</w:t>
      </w:r>
      <w:r w:rsidR="00522A4E" w:rsidRPr="00522A4E">
        <w:rPr>
          <w:lang w:val="el-GR"/>
        </w:rPr>
        <w:t xml:space="preserve"> </w:t>
      </w:r>
      <w:r w:rsidR="00522A4E">
        <w:t>myTestRepo</w:t>
      </w:r>
      <w:r w:rsidR="00522A4E" w:rsidRPr="00522A4E">
        <w:rPr>
          <w:lang w:val="el-GR"/>
        </w:rPr>
        <w:t>2</w:t>
      </w:r>
      <w:r w:rsidR="00522A4E">
        <w:t>LocalDir</w:t>
      </w:r>
      <w:r>
        <w:rPr>
          <w:lang w:val="el-GR"/>
        </w:rPr>
        <w:t>.</w:t>
      </w:r>
      <w:r>
        <w:t>E</w:t>
      </w:r>
      <w:r>
        <w:rPr>
          <w:lang w:val="el-GR"/>
        </w:rPr>
        <w:t>κτελουμε</w:t>
      </w:r>
    </w:p>
    <w:p w:rsidR="009C54C7" w:rsidRDefault="009C54C7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Pr="009C54C7">
        <w:rPr>
          <w:b/>
          <w:color w:val="FFFFFF" w:themeColor="background1"/>
          <w:highlight w:val="darkMagenta"/>
        </w:rPr>
        <w:t xml:space="preserve">it fetch </w:t>
      </w:r>
      <w:r w:rsidRPr="000D5B3F">
        <w:rPr>
          <w:b/>
          <w:color w:val="FFFFFF" w:themeColor="background1"/>
          <w:highlight w:val="darkMagenta"/>
        </w:rPr>
        <w:t>https://github.com/</w:t>
      </w:r>
      <w:r w:rsidR="000D5B3F">
        <w:rPr>
          <w:b/>
          <w:color w:val="FFFFFF" w:themeColor="background1"/>
          <w:highlight w:val="darkMagenta"/>
        </w:rPr>
        <w:t>dkati/</w:t>
      </w:r>
      <w:r w:rsidR="000D5B3F" w:rsidRPr="000D5B3F">
        <w:rPr>
          <w:b/>
          <w:color w:val="FFFFFF" w:themeColor="background1"/>
          <w:highlight w:val="darkMagenta"/>
        </w:rPr>
        <w:t xml:space="preserve">myTestRepo </w:t>
      </w:r>
      <w:r w:rsidRPr="000D5B3F">
        <w:rPr>
          <w:b/>
          <w:color w:val="FFFFFF" w:themeColor="background1"/>
          <w:highlight w:val="darkMagenta"/>
        </w:rPr>
        <w:t xml:space="preserve"> -b</w:t>
      </w:r>
      <w:r w:rsidR="000D5B3F" w:rsidRPr="000D5B3F">
        <w:rPr>
          <w:b/>
          <w:color w:val="FFFFFF" w:themeColor="background1"/>
          <w:highlight w:val="darkMagenta"/>
        </w:rPr>
        <w:t xml:space="preserve"> master</w:t>
      </w:r>
    </w:p>
    <w:p w:rsidR="009C54C7" w:rsidRDefault="00522A4E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Η συνταξη της εντολης ειναι </w:t>
      </w:r>
      <w:r>
        <w:rPr>
          <w:color w:val="2C2C2C" w:themeColor="text1"/>
          <w:lang w:val="el-GR"/>
        </w:rPr>
        <w:br/>
      </w:r>
      <w:r>
        <w:rPr>
          <w:color w:val="2C2C2C" w:themeColor="text1"/>
        </w:rPr>
        <w:t>git</w:t>
      </w:r>
      <w:r w:rsidRPr="00522A4E">
        <w:rPr>
          <w:color w:val="2C2C2C" w:themeColor="text1"/>
          <w:lang w:val="el-GR"/>
        </w:rPr>
        <w:t xml:space="preserve"> </w:t>
      </w:r>
      <w:r>
        <w:rPr>
          <w:color w:val="2C2C2C" w:themeColor="text1"/>
        </w:rPr>
        <w:t>fetch</w:t>
      </w:r>
      <w:r w:rsidRPr="00522A4E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>&lt;</w:t>
      </w:r>
      <w:r>
        <w:rPr>
          <w:color w:val="2C2C2C" w:themeColor="text1"/>
        </w:rPr>
        <w:t>link</w:t>
      </w:r>
      <w:r w:rsidRPr="00522A4E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>του προτζεκτ που θελουμε&gt;</w:t>
      </w:r>
      <w:r w:rsidRPr="00522A4E">
        <w:rPr>
          <w:color w:val="2C2C2C" w:themeColor="text1"/>
          <w:lang w:val="el-GR"/>
        </w:rPr>
        <w:t xml:space="preserve"> &lt;</w:t>
      </w:r>
      <w:r>
        <w:rPr>
          <w:color w:val="2C2C2C" w:themeColor="text1"/>
          <w:lang w:val="el-GR"/>
        </w:rPr>
        <w:t xml:space="preserve">ονομα </w:t>
      </w:r>
      <w:r>
        <w:rPr>
          <w:color w:val="2C2C2C" w:themeColor="text1"/>
        </w:rPr>
        <w:t>branch</w:t>
      </w:r>
      <w:r w:rsidRPr="00522A4E">
        <w:rPr>
          <w:color w:val="2C2C2C" w:themeColor="text1"/>
          <w:lang w:val="el-GR"/>
        </w:rPr>
        <w:t>&gt;</w:t>
      </w:r>
    </w:p>
    <w:p w:rsidR="00522A4E" w:rsidRPr="00522A4E" w:rsidRDefault="00522A4E" w:rsidP="00522A4E">
      <w:pPr>
        <w:ind w:left="-1296"/>
        <w:rPr>
          <w:color w:val="2C2C2C" w:themeColor="text1"/>
          <w:lang w:val="el-GR"/>
        </w:rPr>
      </w:pPr>
    </w:p>
    <w:p w:rsidR="000D5B3F" w:rsidRDefault="000D5B3F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lastRenderedPageBreak/>
        <w:t xml:space="preserve">Με την παραπανω εντολη κρατησαμε το ιστορικο των </w:t>
      </w:r>
      <w:r>
        <w:rPr>
          <w:color w:val="2C2C2C" w:themeColor="text1"/>
        </w:rPr>
        <w:t>commits</w:t>
      </w:r>
      <w:r w:rsidRPr="000D5B3F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του συγκεκριμενου </w:t>
      </w:r>
      <w:r>
        <w:rPr>
          <w:color w:val="2C2C2C" w:themeColor="text1"/>
        </w:rPr>
        <w:t>repository</w:t>
      </w:r>
      <w:r w:rsidRPr="000D5B3F">
        <w:rPr>
          <w:color w:val="2C2C2C" w:themeColor="text1"/>
          <w:lang w:val="el-GR"/>
        </w:rPr>
        <w:t>.</w:t>
      </w:r>
    </w:p>
    <w:p w:rsidR="000D5B3F" w:rsidRDefault="000D5B3F" w:rsidP="000D5B3F">
      <w:pPr>
        <w:ind w:left="-1440"/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br/>
      </w:r>
      <w:r w:rsidR="0024501C">
        <w:rPr>
          <w:noProof/>
          <w:color w:val="2C2C2C" w:themeColor="text1"/>
          <w:lang w:val="el-GR"/>
        </w:rPr>
        <w:drawing>
          <wp:inline distT="0" distB="0" distL="0" distR="0">
            <wp:extent cx="8318302" cy="1495425"/>
            <wp:effectExtent l="0" t="0" r="6985" b="0"/>
            <wp:docPr id="22" name="Picture 22" descr="C:\Users\Administrator\Downloads\Desktop\github notes\screenshots\pic_fe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wnloads\Desktop\github notes\screenshots\pic_fetch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5514" cy="150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B3F" w:rsidRDefault="000D5B3F" w:rsidP="000D5B3F">
      <w:pPr>
        <w:ind w:left="-1440"/>
        <w:rPr>
          <w:color w:val="2C2C2C" w:themeColor="text1"/>
          <w:lang w:val="el-GR"/>
        </w:rPr>
      </w:pPr>
    </w:p>
    <w:p w:rsidR="000D5B3F" w:rsidRDefault="000D5B3F" w:rsidP="000D5B3F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Πλεον ειμαστε ετοιμοι να «τραβηξουμε» το </w:t>
      </w:r>
      <w:r>
        <w:rPr>
          <w:color w:val="2C2C2C" w:themeColor="text1"/>
        </w:rPr>
        <w:t>commit</w:t>
      </w:r>
      <w:r w:rsidRPr="000D5B3F">
        <w:rPr>
          <w:color w:val="2C2C2C" w:themeColor="text1"/>
          <w:lang w:val="el-GR"/>
        </w:rPr>
        <w:t xml:space="preserve"> </w:t>
      </w:r>
    </w:p>
    <w:p w:rsidR="000D5B3F" w:rsidRPr="000D5B3F" w:rsidRDefault="000D5B3F" w:rsidP="000D5B3F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Pr="000D5B3F">
        <w:rPr>
          <w:b/>
          <w:color w:val="FFFFFF" w:themeColor="background1"/>
          <w:highlight w:val="darkMagenta"/>
        </w:rPr>
        <w:t>it</w:t>
      </w:r>
      <w:r w:rsidRPr="000D5B3F">
        <w:rPr>
          <w:b/>
          <w:color w:val="FFFFFF" w:themeColor="background1"/>
          <w:highlight w:val="darkMagenta"/>
          <w:lang w:val="el-GR"/>
        </w:rPr>
        <w:t xml:space="preserve"> </w:t>
      </w:r>
      <w:r w:rsidRPr="000D5B3F">
        <w:rPr>
          <w:b/>
          <w:color w:val="FFFFFF" w:themeColor="background1"/>
          <w:highlight w:val="darkMagenta"/>
        </w:rPr>
        <w:t>cherry</w:t>
      </w:r>
      <w:r w:rsidRPr="000D5B3F">
        <w:rPr>
          <w:b/>
          <w:color w:val="FFFFFF" w:themeColor="background1"/>
          <w:highlight w:val="darkMagenta"/>
          <w:lang w:val="el-GR"/>
        </w:rPr>
        <w:t>-</w:t>
      </w:r>
      <w:r w:rsidRPr="000D5B3F">
        <w:rPr>
          <w:b/>
          <w:color w:val="FFFFFF" w:themeColor="background1"/>
          <w:highlight w:val="darkMagenta"/>
        </w:rPr>
        <w:t>pick</w:t>
      </w:r>
      <w:r w:rsidRPr="000D5B3F">
        <w:rPr>
          <w:b/>
          <w:color w:val="FFFFFF" w:themeColor="background1"/>
          <w:highlight w:val="darkMagenta"/>
          <w:lang w:val="el-GR"/>
        </w:rPr>
        <w:t xml:space="preserve"> </w:t>
      </w:r>
      <w:r w:rsidRPr="000D5B3F">
        <w:rPr>
          <w:b/>
          <w:color w:val="FFFFFF" w:themeColor="background1"/>
          <w:highlight w:val="darkMagenta"/>
        </w:rPr>
        <w:t>f</w:t>
      </w:r>
      <w:r w:rsidRPr="000D5B3F">
        <w:rPr>
          <w:b/>
          <w:color w:val="FFFFFF" w:themeColor="background1"/>
          <w:highlight w:val="darkMagenta"/>
          <w:lang w:val="el-GR"/>
        </w:rPr>
        <w:t>8</w:t>
      </w:r>
      <w:r w:rsidRPr="000D5B3F">
        <w:rPr>
          <w:b/>
          <w:color w:val="FFFFFF" w:themeColor="background1"/>
          <w:highlight w:val="darkMagenta"/>
        </w:rPr>
        <w:t>d</w:t>
      </w:r>
      <w:r w:rsidRPr="000D5B3F">
        <w:rPr>
          <w:b/>
          <w:color w:val="FFFFFF" w:themeColor="background1"/>
          <w:highlight w:val="darkMagenta"/>
          <w:lang w:val="el-GR"/>
        </w:rPr>
        <w:t>94</w:t>
      </w:r>
      <w:r w:rsidRPr="000D5B3F">
        <w:rPr>
          <w:b/>
          <w:color w:val="FFFFFF" w:themeColor="background1"/>
          <w:highlight w:val="darkMagenta"/>
        </w:rPr>
        <w:t>ec</w:t>
      </w:r>
      <w:r w:rsidRPr="000D5B3F">
        <w:rPr>
          <w:b/>
          <w:color w:val="FFFFFF" w:themeColor="background1"/>
          <w:highlight w:val="darkMagenta"/>
          <w:lang w:val="el-GR"/>
        </w:rPr>
        <w:t>598</w:t>
      </w:r>
      <w:r w:rsidRPr="000D5B3F">
        <w:rPr>
          <w:b/>
          <w:color w:val="FFFFFF" w:themeColor="background1"/>
          <w:highlight w:val="darkMagenta"/>
        </w:rPr>
        <w:t>e</w:t>
      </w:r>
      <w:r w:rsidRPr="000D5B3F">
        <w:rPr>
          <w:b/>
          <w:color w:val="FFFFFF" w:themeColor="background1"/>
          <w:highlight w:val="darkMagenta"/>
          <w:lang w:val="el-GR"/>
        </w:rPr>
        <w:t>8</w:t>
      </w:r>
      <w:r w:rsidRPr="000D5B3F">
        <w:rPr>
          <w:b/>
          <w:color w:val="FFFFFF" w:themeColor="background1"/>
          <w:highlight w:val="darkMagenta"/>
        </w:rPr>
        <w:t>e</w:t>
      </w:r>
      <w:r w:rsidRPr="000D5B3F">
        <w:rPr>
          <w:b/>
          <w:color w:val="FFFFFF" w:themeColor="background1"/>
          <w:highlight w:val="darkMagenta"/>
          <w:lang w:val="el-GR"/>
        </w:rPr>
        <w:t>94</w:t>
      </w:r>
      <w:r w:rsidRPr="000D5B3F">
        <w:rPr>
          <w:b/>
          <w:color w:val="FFFFFF" w:themeColor="background1"/>
          <w:highlight w:val="darkMagenta"/>
        </w:rPr>
        <w:t>ccfb</w:t>
      </w:r>
      <w:r w:rsidRPr="000D5B3F">
        <w:rPr>
          <w:b/>
          <w:color w:val="FFFFFF" w:themeColor="background1"/>
          <w:highlight w:val="darkMagenta"/>
          <w:lang w:val="el-GR"/>
        </w:rPr>
        <w:t>5</w:t>
      </w:r>
      <w:r w:rsidRPr="000D5B3F">
        <w:rPr>
          <w:b/>
          <w:color w:val="FFFFFF" w:themeColor="background1"/>
          <w:highlight w:val="darkMagenta"/>
        </w:rPr>
        <w:t>c</w:t>
      </w:r>
      <w:r w:rsidRPr="000D5B3F">
        <w:rPr>
          <w:b/>
          <w:color w:val="FFFFFF" w:themeColor="background1"/>
          <w:highlight w:val="darkMagenta"/>
          <w:lang w:val="el-GR"/>
        </w:rPr>
        <w:t>61</w:t>
      </w:r>
      <w:r w:rsidRPr="000D5B3F">
        <w:rPr>
          <w:b/>
          <w:color w:val="FFFFFF" w:themeColor="background1"/>
          <w:highlight w:val="darkMagenta"/>
        </w:rPr>
        <w:t>ca</w:t>
      </w:r>
      <w:r w:rsidRPr="000D5B3F">
        <w:rPr>
          <w:b/>
          <w:color w:val="FFFFFF" w:themeColor="background1"/>
          <w:highlight w:val="darkMagenta"/>
          <w:lang w:val="el-GR"/>
        </w:rPr>
        <w:t>0</w:t>
      </w:r>
      <w:r w:rsidRPr="000D5B3F">
        <w:rPr>
          <w:b/>
          <w:color w:val="FFFFFF" w:themeColor="background1"/>
          <w:highlight w:val="darkMagenta"/>
        </w:rPr>
        <w:t>c</w:t>
      </w:r>
      <w:r w:rsidRPr="000D5B3F">
        <w:rPr>
          <w:b/>
          <w:color w:val="FFFFFF" w:themeColor="background1"/>
          <w:highlight w:val="darkMagenta"/>
          <w:lang w:val="el-GR"/>
        </w:rPr>
        <w:t>5</w:t>
      </w:r>
      <w:r w:rsidRPr="000D5B3F">
        <w:rPr>
          <w:b/>
          <w:color w:val="FFFFFF" w:themeColor="background1"/>
          <w:highlight w:val="darkMagenta"/>
        </w:rPr>
        <w:t>c</w:t>
      </w:r>
      <w:r w:rsidRPr="000D5B3F">
        <w:rPr>
          <w:b/>
          <w:color w:val="FFFFFF" w:themeColor="background1"/>
          <w:highlight w:val="darkMagenta"/>
          <w:lang w:val="el-GR"/>
        </w:rPr>
        <w:t>973</w:t>
      </w:r>
      <w:r w:rsidRPr="000D5B3F">
        <w:rPr>
          <w:b/>
          <w:color w:val="FFFFFF" w:themeColor="background1"/>
          <w:highlight w:val="darkMagenta"/>
        </w:rPr>
        <w:t>ca</w:t>
      </w:r>
      <w:r w:rsidRPr="000D5B3F">
        <w:rPr>
          <w:b/>
          <w:color w:val="FFFFFF" w:themeColor="background1"/>
          <w:highlight w:val="darkMagenta"/>
          <w:lang w:val="el-GR"/>
        </w:rPr>
        <w:t>61</w:t>
      </w:r>
      <w:r w:rsidRPr="000D5B3F">
        <w:rPr>
          <w:b/>
          <w:color w:val="FFFFFF" w:themeColor="background1"/>
          <w:highlight w:val="darkMagenta"/>
        </w:rPr>
        <w:t>cc</w:t>
      </w:r>
      <w:r w:rsidRPr="000D5B3F">
        <w:rPr>
          <w:b/>
          <w:color w:val="FFFFFF" w:themeColor="background1"/>
          <w:highlight w:val="darkMagenta"/>
          <w:lang w:val="el-GR"/>
        </w:rPr>
        <w:t>1</w:t>
      </w:r>
      <w:r w:rsidRPr="000D5B3F">
        <w:rPr>
          <w:b/>
          <w:color w:val="FFFFFF" w:themeColor="background1"/>
          <w:highlight w:val="darkMagenta"/>
        </w:rPr>
        <w:t>e</w:t>
      </w:r>
    </w:p>
    <w:p w:rsidR="000D5B3F" w:rsidRPr="003F7F8C" w:rsidRDefault="000D5B3F" w:rsidP="000D5B3F">
      <w:pPr>
        <w:rPr>
          <w:lang w:val="el-GR"/>
        </w:rPr>
      </w:pPr>
      <w:r>
        <w:rPr>
          <w:lang w:val="el-GR"/>
        </w:rPr>
        <w:t xml:space="preserve">Η συνταξη της εντολης ειναι </w:t>
      </w:r>
    </w:p>
    <w:p w:rsidR="000D5B3F" w:rsidRDefault="000D5B3F" w:rsidP="000D5B3F">
      <w:r>
        <w:t>Git cherry-pick &lt;SHA code&gt;</w:t>
      </w:r>
    </w:p>
    <w:p w:rsidR="000D5B3F" w:rsidRDefault="0024501C" w:rsidP="000D5B3F">
      <w:pPr>
        <w:rPr>
          <w:lang w:val="el-GR"/>
        </w:rPr>
      </w:pPr>
      <w:r>
        <w:rPr>
          <w:lang w:val="el-GR"/>
        </w:rPr>
        <w:t xml:space="preserve">Τρεχοντας την εντολη μας βγαζει </w:t>
      </w:r>
      <w:r>
        <w:t>error</w:t>
      </w:r>
      <w:r w:rsidRPr="0024501C">
        <w:rPr>
          <w:lang w:val="el-GR"/>
        </w:rPr>
        <w:t xml:space="preserve"> </w:t>
      </w:r>
      <w:r>
        <w:rPr>
          <w:lang w:val="el-GR"/>
        </w:rPr>
        <w:t xml:space="preserve">που αναφερει οτι δεν μπορει να προσαρμοσει το </w:t>
      </w:r>
      <w:r>
        <w:t>commit</w:t>
      </w:r>
      <w:r w:rsidRPr="0024501C">
        <w:rPr>
          <w:lang w:val="el-GR"/>
        </w:rPr>
        <w:t xml:space="preserve"> </w:t>
      </w:r>
      <w:r>
        <w:rPr>
          <w:lang w:val="el-GR"/>
        </w:rPr>
        <w:t>μεσα στον κωδικα μας.</w:t>
      </w:r>
      <w:r>
        <w:rPr>
          <w:lang w:val="el-GR"/>
        </w:rPr>
        <w:br/>
        <w:t xml:space="preserve">Οταν κανουμε </w:t>
      </w:r>
      <w:r>
        <w:t>cherry</w:t>
      </w:r>
      <w:r w:rsidRPr="0024501C">
        <w:rPr>
          <w:lang w:val="el-GR"/>
        </w:rPr>
        <w:t>-</w:t>
      </w:r>
      <w:r>
        <w:t>pick</w:t>
      </w:r>
      <w:r w:rsidRPr="0024501C">
        <w:rPr>
          <w:lang w:val="el-GR"/>
        </w:rPr>
        <w:t xml:space="preserve"> </w:t>
      </w:r>
      <w:r>
        <w:rPr>
          <w:lang w:val="el-GR"/>
        </w:rPr>
        <w:t>,κατι τετοιο ειναι πολυ συχνο και οφειλουμε να ειμαστε σε θεση να το διορθωσουμε.Το αποτελεσμα της εντολης ειναι το παρακατω</w:t>
      </w:r>
    </w:p>
    <w:p w:rsidR="0024501C" w:rsidRDefault="0024501C" w:rsidP="0024501C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8266383" cy="1152525"/>
            <wp:effectExtent l="0" t="0" r="1905" b="0"/>
            <wp:docPr id="20" name="Picture 20" descr="C:\Users\Administrator\Downloads\Desktop\github notes\screenshots\pic_cher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esktop\github notes\screenshots\pic_cherry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0176" cy="11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ind w:left="-1440"/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  <w:r>
        <w:rPr>
          <w:lang w:val="el-GR"/>
        </w:rPr>
        <w:lastRenderedPageBreak/>
        <w:t xml:space="preserve">Κοιτωντας το </w:t>
      </w:r>
      <w:r>
        <w:t>commit</w:t>
      </w:r>
      <w:r w:rsidRPr="0024501C">
        <w:rPr>
          <w:lang w:val="el-GR"/>
        </w:rPr>
        <w:t xml:space="preserve"> </w:t>
      </w:r>
      <w:r>
        <w:rPr>
          <w:lang w:val="el-GR"/>
        </w:rPr>
        <w:t>παρατηρουμε οτι οι αλλαγες ειναι σε 2 αρχεια.</w:t>
      </w:r>
    </w:p>
    <w:p w:rsidR="0024501C" w:rsidRDefault="0024501C" w:rsidP="0024501C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7762875" cy="5407846"/>
            <wp:effectExtent l="0" t="0" r="0" b="2540"/>
            <wp:docPr id="24" name="Picture 24" descr="C:\Users\Administrator\Downloads\Desktop\github notes\screenshots\pic_commi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Desktop\github notes\screenshots\pic_commitdetail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772" cy="54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rPr>
          <w:lang w:val="el-GR"/>
        </w:rPr>
      </w:pPr>
      <w:r>
        <w:rPr>
          <w:lang w:val="el-GR"/>
        </w:rPr>
        <w:t xml:space="preserve">Παρολαυτα στο τερματικο μας βγαλε </w:t>
      </w:r>
      <w:r>
        <w:rPr>
          <w:lang w:val="el-GR"/>
        </w:rPr>
        <w:br/>
      </w:r>
      <w:r w:rsidRPr="00593E16">
        <w:rPr>
          <w:b/>
        </w:rPr>
        <w:t>Recorded</w:t>
      </w:r>
      <w:r w:rsidRPr="00593E16">
        <w:rPr>
          <w:b/>
          <w:lang w:val="el-GR"/>
        </w:rPr>
        <w:t xml:space="preserve"> </w:t>
      </w:r>
      <w:r w:rsidRPr="00593E16">
        <w:rPr>
          <w:b/>
        </w:rPr>
        <w:t>preimage</w:t>
      </w:r>
      <w:r w:rsidRPr="00593E16">
        <w:rPr>
          <w:b/>
          <w:lang w:val="el-GR"/>
        </w:rPr>
        <w:t xml:space="preserve"> </w:t>
      </w:r>
      <w:r w:rsidRPr="00593E16">
        <w:rPr>
          <w:b/>
        </w:rPr>
        <w:t>for</w:t>
      </w:r>
      <w:r w:rsidRPr="00593E16">
        <w:rPr>
          <w:b/>
          <w:lang w:val="el-GR"/>
        </w:rPr>
        <w:t xml:space="preserve"> </w:t>
      </w:r>
      <w:r w:rsidRPr="00593E16">
        <w:rPr>
          <w:b/>
        </w:rPr>
        <w:t>README</w:t>
      </w:r>
      <w:r w:rsidRPr="00593E16">
        <w:rPr>
          <w:b/>
          <w:lang w:val="el-GR"/>
        </w:rPr>
        <w:t>.</w:t>
      </w:r>
      <w:r w:rsidRPr="00593E16">
        <w:rPr>
          <w:b/>
        </w:rPr>
        <w:t>md</w:t>
      </w:r>
      <w:r w:rsidR="00593E16">
        <w:rPr>
          <w:b/>
          <w:lang w:val="el-GR"/>
        </w:rPr>
        <w:t>(βλ.παραρτημα***)</w:t>
      </w:r>
      <w:r w:rsidRPr="0024501C">
        <w:rPr>
          <w:lang w:val="el-GR"/>
        </w:rPr>
        <w:t xml:space="preserve">. </w:t>
      </w:r>
      <w:r>
        <w:rPr>
          <w:lang w:val="el-GR"/>
        </w:rPr>
        <w:t>Αυτο σημαινει οτι ΜΟΝΟ σε αυτο το αρχειο υπαρχει προβλημα.</w:t>
      </w:r>
      <w:r>
        <w:rPr>
          <w:lang w:val="el-GR"/>
        </w:rPr>
        <w:br/>
        <w:t>Ανοιγοντας το αρχειο βλεπουμε το εξης</w:t>
      </w:r>
      <w:r>
        <w:rPr>
          <w:noProof/>
          <w:lang w:val="el-GR"/>
        </w:rPr>
        <w:drawing>
          <wp:inline distT="0" distB="0" distL="0" distR="0">
            <wp:extent cx="5486400" cy="1600200"/>
            <wp:effectExtent l="0" t="0" r="0" b="0"/>
            <wp:docPr id="28" name="Picture 28" descr="C:\Users\Administrator\Downloads\Desktop\github notes\screenshots\pic_head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wnloads\Desktop\github notes\screenshots\pic_headedi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rPr>
          <w:lang w:val="el-GR"/>
        </w:rPr>
      </w:pPr>
      <w:r>
        <w:rPr>
          <w:lang w:val="el-GR"/>
        </w:rPr>
        <w:lastRenderedPageBreak/>
        <w:t xml:space="preserve">Ας αναλυσουμε τη συνταξη </w:t>
      </w:r>
      <w:r w:rsidR="00037C92">
        <w:rPr>
          <w:lang w:val="el-GR"/>
        </w:rPr>
        <w:t>του αρχειου</w:t>
      </w:r>
    </w:p>
    <w:p w:rsidR="00037C92" w:rsidRDefault="00037C92" w:rsidP="0024501C">
      <w:pPr>
        <w:rPr>
          <w:lang w:val="el-GR"/>
        </w:rPr>
      </w:pPr>
      <w:r w:rsidRPr="00037C92">
        <w:rPr>
          <w:b/>
          <w:lang w:val="el-GR"/>
        </w:rPr>
        <w:t>&lt;&lt;&lt;&lt;&lt;&lt;&lt;&lt;&lt; HEAD</w:t>
      </w:r>
      <w:r w:rsidRPr="00037C92">
        <w:rPr>
          <w:b/>
          <w:lang w:val="el-GR"/>
        </w:rPr>
        <w:br/>
        <w:t xml:space="preserve"># </w:t>
      </w:r>
      <w:r w:rsidRPr="00037C92">
        <w:rPr>
          <w:b/>
        </w:rPr>
        <w:t>myTestRepo</w:t>
      </w:r>
      <w:r w:rsidRPr="00037C92">
        <w:rPr>
          <w:b/>
          <w:lang w:val="el-GR"/>
        </w:rPr>
        <w:t>2</w:t>
      </w:r>
      <w:r w:rsidRPr="00037C92">
        <w:rPr>
          <w:b/>
          <w:lang w:val="el-GR"/>
        </w:rPr>
        <w:br/>
        <w:t>=======</w:t>
      </w:r>
      <w:r w:rsidRPr="00037C92">
        <w:rPr>
          <w:lang w:val="el-GR"/>
        </w:rPr>
        <w:br/>
      </w:r>
      <w:r>
        <w:rPr>
          <w:lang w:val="el-GR"/>
        </w:rPr>
        <w:t>Αυτο σημαινει πως κανονικα το αρχειο μας περιεχει οτι βρισκεται αναμεσα στο</w:t>
      </w:r>
      <w:r>
        <w:rPr>
          <w:lang w:val="el-GR"/>
        </w:rPr>
        <w:br/>
        <w:t>&lt;&lt;&lt;&lt;&lt;&lt;&lt;&lt; και το ======</w:t>
      </w:r>
      <w:r>
        <w:rPr>
          <w:lang w:val="el-GR"/>
        </w:rPr>
        <w:br/>
      </w:r>
      <w:r>
        <w:rPr>
          <w:lang w:val="el-GR"/>
        </w:rPr>
        <w:br/>
        <w:t xml:space="preserve">Απο το ====== μεχρι το &gt;&gt;&gt;&gt;&gt; ειναι αυτο που περιεχει η αλλαγη του </w:t>
      </w:r>
      <w:r>
        <w:t>commit</w:t>
      </w:r>
      <w:r w:rsidRPr="00037C92">
        <w:rPr>
          <w:lang w:val="el-GR"/>
        </w:rPr>
        <w:t>.</w:t>
      </w:r>
      <w:r w:rsidRPr="00037C92">
        <w:rPr>
          <w:lang w:val="el-GR"/>
        </w:rPr>
        <w:br/>
      </w:r>
      <w:r w:rsidRPr="00037C92">
        <w:rPr>
          <w:lang w:val="el-GR"/>
        </w:rPr>
        <w:br/>
      </w:r>
      <w:r>
        <w:rPr>
          <w:lang w:val="el-GR"/>
        </w:rPr>
        <w:t xml:space="preserve">Στη συγκεκριμενη περιπτωση </w:t>
      </w:r>
      <w:r w:rsidR="00D10D5D">
        <w:rPr>
          <w:lang w:val="el-GR"/>
        </w:rPr>
        <w:t xml:space="preserve">το περιεχομενο αναμεσα στο ===== και στο </w:t>
      </w:r>
      <w:r w:rsidR="00D10D5D" w:rsidRPr="00D10D5D">
        <w:rPr>
          <w:lang w:val="el-GR"/>
        </w:rPr>
        <w:t xml:space="preserve">&gt;&gt;&gt;&gt; </w:t>
      </w:r>
      <w:r w:rsidR="00D10D5D">
        <w:rPr>
          <w:lang w:val="el-GR"/>
        </w:rPr>
        <w:t>ειναι κενο.</w:t>
      </w:r>
      <w:r w:rsidR="00D10D5D">
        <w:rPr>
          <w:lang w:val="el-GR"/>
        </w:rPr>
        <w:br/>
        <w:t xml:space="preserve">αυτο σημαινει οτι το </w:t>
      </w:r>
      <w:r w:rsidR="00D10D5D">
        <w:t>commit</w:t>
      </w:r>
      <w:r w:rsidR="00D10D5D" w:rsidRPr="00D10D5D">
        <w:rPr>
          <w:lang w:val="el-GR"/>
        </w:rPr>
        <w:t xml:space="preserve"> </w:t>
      </w:r>
      <w:r w:rsidR="00D10D5D">
        <w:rPr>
          <w:lang w:val="el-GR"/>
        </w:rPr>
        <w:t xml:space="preserve">που κανουμε </w:t>
      </w:r>
      <w:r w:rsidR="00D10D5D">
        <w:t>cherry</w:t>
      </w:r>
      <w:r w:rsidR="00D10D5D" w:rsidRPr="00D10D5D">
        <w:rPr>
          <w:lang w:val="el-GR"/>
        </w:rPr>
        <w:t>-</w:t>
      </w:r>
      <w:r w:rsidR="00D10D5D">
        <w:t>pick</w:t>
      </w:r>
      <w:r w:rsidR="00D10D5D" w:rsidRPr="00D10D5D">
        <w:rPr>
          <w:lang w:val="el-GR"/>
        </w:rPr>
        <w:t xml:space="preserve"> </w:t>
      </w:r>
      <w:r w:rsidR="00D10D5D">
        <w:rPr>
          <w:lang w:val="el-GR"/>
        </w:rPr>
        <w:t xml:space="preserve">σβηνει οτι περιεχεται απο το </w:t>
      </w:r>
      <w:r w:rsidR="00D10D5D" w:rsidRPr="00D10D5D">
        <w:rPr>
          <w:lang w:val="el-GR"/>
        </w:rPr>
        <w:t xml:space="preserve">&lt;&lt;&lt;&lt; </w:t>
      </w:r>
      <w:r w:rsidR="00D10D5D">
        <w:rPr>
          <w:lang w:val="el-GR"/>
        </w:rPr>
        <w:t xml:space="preserve"> </w:t>
      </w:r>
      <w:r w:rsidR="00D10D5D">
        <w:rPr>
          <w:lang w:val="el-GR"/>
        </w:rPr>
        <w:br/>
        <w:t xml:space="preserve">ως το ==== (το </w:t>
      </w:r>
      <w:r w:rsidR="00D10D5D">
        <w:t>HEAD</w:t>
      </w:r>
      <w:r w:rsidR="00D10D5D" w:rsidRPr="00D10D5D">
        <w:rPr>
          <w:lang w:val="el-GR"/>
        </w:rPr>
        <w:t xml:space="preserve"> </w:t>
      </w:r>
      <w:r w:rsidR="00D10D5D">
        <w:rPr>
          <w:lang w:val="el-GR"/>
        </w:rPr>
        <w:t>δηλαδη).Συνεπως η σωστη λυση εδω ειναι να σβησω τα παντα.</w:t>
      </w:r>
    </w:p>
    <w:p w:rsidR="00D10D5D" w:rsidRDefault="00D10D5D" w:rsidP="0024501C">
      <w:pPr>
        <w:rPr>
          <w:lang w:val="el-GR"/>
        </w:rPr>
      </w:pPr>
      <w:r>
        <w:rPr>
          <w:lang w:val="el-GR"/>
        </w:rPr>
        <w:t xml:space="preserve">Αποθηκευω το αρχειο και αφου πλεον εχουμε κρατησει τις αλλαγες μας ξεκιναμε το </w:t>
      </w:r>
      <w:r>
        <w:t>git</w:t>
      </w:r>
      <w:r w:rsidRPr="00D10D5D">
        <w:rPr>
          <w:lang w:val="el-GR"/>
        </w:rPr>
        <w:t xml:space="preserve">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>μας</w:t>
      </w:r>
    </w:p>
    <w:p w:rsidR="00D10D5D" w:rsidRPr="00D10D5D" w:rsidRDefault="00D10D5D" w:rsidP="0024501C">
      <w:pPr>
        <w:rPr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Pr="00D10D5D">
        <w:rPr>
          <w:b/>
          <w:color w:val="FFFFFF" w:themeColor="background1"/>
          <w:highlight w:val="darkMagenta"/>
        </w:rPr>
        <w:t>it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add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-</w:t>
      </w:r>
      <w:r w:rsidRPr="00D10D5D">
        <w:rPr>
          <w:b/>
          <w:color w:val="FFFFFF" w:themeColor="background1"/>
          <w:highlight w:val="darkMagenta"/>
        </w:rPr>
        <w:t>A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          </w:t>
      </w:r>
      <w:r w:rsidRPr="00D10D5D">
        <w:rPr>
          <w:b/>
          <w:color w:val="FFFFFF" w:themeColor="background1"/>
          <w:highlight w:val="darkMagenta"/>
          <w:lang w:val="el-GR"/>
        </w:rPr>
        <w:br/>
      </w:r>
      <w:r w:rsidRPr="00D10D5D">
        <w:rPr>
          <w:b/>
          <w:color w:val="FFFFFF" w:themeColor="background1"/>
          <w:highlight w:val="darkMagenta"/>
        </w:rPr>
        <w:t>git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commit</w:t>
      </w:r>
      <w:r w:rsidRPr="00D10D5D">
        <w:rPr>
          <w:lang w:val="el-GR"/>
        </w:rPr>
        <w:br/>
      </w:r>
      <w:r w:rsidRPr="00D10D5D">
        <w:rPr>
          <w:lang w:val="el-GR"/>
        </w:rPr>
        <w:br/>
      </w:r>
      <w:r>
        <w:rPr>
          <w:lang w:val="el-GR"/>
        </w:rPr>
        <w:t xml:space="preserve">και παρατηρουμε οτι εχει ηδη συμπληρωσει το </w:t>
      </w:r>
      <w:r>
        <w:t>commit</w:t>
      </w:r>
      <w:r w:rsidRPr="00D10D5D">
        <w:rPr>
          <w:lang w:val="el-GR"/>
        </w:rPr>
        <w:t xml:space="preserve"> </w:t>
      </w:r>
      <w:r>
        <w:t>title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>
        <w:t>description</w:t>
      </w:r>
      <w:r w:rsidRPr="00D10D5D">
        <w:rPr>
          <w:lang w:val="el-GR"/>
        </w:rPr>
        <w:t>.</w:t>
      </w:r>
      <w:r>
        <w:rPr>
          <w:lang w:val="el-GR"/>
        </w:rPr>
        <w:t xml:space="preserve">Παταμε </w:t>
      </w:r>
      <w:r>
        <w:t>ctrl</w:t>
      </w:r>
      <w:r w:rsidRPr="00D10D5D">
        <w:rPr>
          <w:lang w:val="el-GR"/>
        </w:rPr>
        <w:t>+</w:t>
      </w:r>
      <w:r>
        <w:t>x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για να βγουμε απο το </w:t>
      </w:r>
      <w:r>
        <w:t>nano</w:t>
      </w:r>
      <w:r w:rsidRPr="00D10D5D">
        <w:rPr>
          <w:lang w:val="el-GR"/>
        </w:rPr>
        <w:t>.</w:t>
      </w:r>
      <w:r>
        <w:rPr>
          <w:lang w:val="el-GR"/>
        </w:rPr>
        <w:t xml:space="preserve">Πλεον μπορουμε να κανουμε </w:t>
      </w:r>
      <w:r>
        <w:t>push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commit</w:t>
      </w:r>
      <w:r w:rsidRPr="00D10D5D">
        <w:rPr>
          <w:lang w:val="el-GR"/>
        </w:rPr>
        <w:t>.</w:t>
      </w:r>
    </w:p>
    <w:p w:rsidR="00D10D5D" w:rsidRPr="00D10D5D" w:rsidRDefault="00D10D5D" w:rsidP="0024501C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Pr="00D10D5D">
        <w:rPr>
          <w:b/>
          <w:color w:val="FFFFFF" w:themeColor="background1"/>
          <w:highlight w:val="darkMagenta"/>
        </w:rPr>
        <w:t>it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push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origin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master</w:t>
      </w:r>
    </w:p>
    <w:p w:rsidR="00D10D5D" w:rsidRDefault="00D10D5D" w:rsidP="0024501C">
      <w:pPr>
        <w:rPr>
          <w:lang w:val="el-GR"/>
        </w:rPr>
      </w:pPr>
      <w:r>
        <w:rPr>
          <w:lang w:val="el-GR"/>
        </w:rPr>
        <w:t xml:space="preserve">Στη περιπτωση μας θα μας βγαλει προβλημα στο </w:t>
      </w:r>
      <w:r>
        <w:t>remote</w:t>
      </w:r>
      <w:r w:rsidRPr="00D10D5D">
        <w:rPr>
          <w:lang w:val="el-GR"/>
        </w:rPr>
        <w:t>.</w:t>
      </w:r>
      <w:r>
        <w:rPr>
          <w:lang w:val="el-GR"/>
        </w:rPr>
        <w:t>Οποτε οπως και πριν</w:t>
      </w:r>
    </w:p>
    <w:p w:rsidR="00D10D5D" w:rsidRPr="00D10D5D" w:rsidRDefault="00D10D5D" w:rsidP="0024501C">
      <w:pPr>
        <w:rPr>
          <w:b/>
          <w:color w:val="FFFFFF" w:themeColor="background1"/>
        </w:rPr>
      </w:pPr>
      <w:r w:rsidRPr="00D10D5D">
        <w:rPr>
          <w:b/>
          <w:color w:val="FFFFFF" w:themeColor="background1"/>
          <w:highlight w:val="darkMagenta"/>
        </w:rPr>
        <w:t xml:space="preserve">git remote add origin </w:t>
      </w:r>
      <w:hyperlink r:id="rId49" w:history="1">
        <w:r w:rsidRPr="00D10D5D">
          <w:rPr>
            <w:rStyle w:val="Hyperlink"/>
            <w:b/>
            <w:color w:val="FFFFFF" w:themeColor="background1"/>
            <w:highlight w:val="darkMagenta"/>
          </w:rPr>
          <w:t>git@github.com:dkati/myTestRepo2.git</w:t>
        </w:r>
      </w:hyperlink>
      <w:r w:rsidRPr="00D10D5D">
        <w:rPr>
          <w:b/>
          <w:color w:val="FFFFFF" w:themeColor="background1"/>
        </w:rPr>
        <w:t xml:space="preserve"> </w:t>
      </w:r>
    </w:p>
    <w:p w:rsidR="00D10D5D" w:rsidRDefault="00D10D5D" w:rsidP="0024501C">
      <w:r>
        <w:rPr>
          <w:lang w:val="el-GR"/>
        </w:rPr>
        <w:t>Και</w:t>
      </w:r>
      <w:r w:rsidRPr="00D10D5D">
        <w:t xml:space="preserve"> </w:t>
      </w:r>
      <w:r>
        <w:rPr>
          <w:lang w:val="el-GR"/>
        </w:rPr>
        <w:t>ξανα</w:t>
      </w:r>
      <w:r w:rsidRPr="00D10D5D">
        <w:t xml:space="preserve"> </w:t>
      </w:r>
      <w:r>
        <w:t>git push origin master</w:t>
      </w:r>
    </w:p>
    <w:p w:rsidR="00D10D5D" w:rsidRDefault="00D10D5D" w:rsidP="00D10D5D">
      <w:pPr>
        <w:ind w:left="-1296"/>
      </w:pPr>
      <w:r>
        <w:rPr>
          <w:noProof/>
        </w:rPr>
        <w:drawing>
          <wp:inline distT="0" distB="0" distL="0" distR="0">
            <wp:extent cx="7447997" cy="2876550"/>
            <wp:effectExtent l="0" t="0" r="635" b="0"/>
            <wp:docPr id="297" name="Picture 297" descr="C:\Users\Administrator\Downloads\Desktop\github notes\screenshots\pic_pushcher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wnloads\Desktop\github notes\screenshots\pic_pushcherry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5733" cy="2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Default="00D10D5D" w:rsidP="00D10D5D">
      <w:pPr>
        <w:ind w:left="-1296"/>
      </w:pPr>
    </w:p>
    <w:p w:rsidR="00D10D5D" w:rsidRPr="00D10D5D" w:rsidRDefault="00D10D5D" w:rsidP="00D10D5D">
      <w:pPr>
        <w:rPr>
          <w:lang w:val="el-GR"/>
        </w:rPr>
      </w:pPr>
      <w:r>
        <w:rPr>
          <w:lang w:val="el-GR"/>
        </w:rPr>
        <w:t xml:space="preserve">Πραγματι παρατηρηρουμε οτι το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εγινε επιτυχως </w:t>
      </w:r>
      <w:r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6581775" cy="3670605"/>
            <wp:effectExtent l="0" t="0" r="0" b="6350"/>
            <wp:docPr id="298" name="Picture 298" descr="C:\Users\Administrator\Downloads\Desktop\github notes\screenshots\pic_cherrypi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wnloads\Desktop\github notes\screenshots\pic_cherrypicke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708" cy="367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Default="00D10D5D" w:rsidP="00D10D5D">
      <w:pPr>
        <w:rPr>
          <w:lang w:val="el-GR"/>
        </w:rPr>
      </w:pPr>
      <w:r w:rsidRPr="00D10D5D"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5949488" cy="3676650"/>
            <wp:effectExtent l="0" t="0" r="0" b="0"/>
            <wp:docPr id="299" name="Picture 299" descr="C:\Users\Administrator\Downloads\Desktop\github notes\screenshots\pic_cherrypick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ownloads\Desktop\github notes\screenshots\pic_cherrypicked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65" cy="368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Pr="003F7F8C" w:rsidRDefault="00D10D5D" w:rsidP="00D10D5D">
      <w:pPr>
        <w:rPr>
          <w:lang w:val="el-GR"/>
        </w:rPr>
      </w:pPr>
      <w:r>
        <w:rPr>
          <w:lang w:val="el-GR"/>
        </w:rPr>
        <w:lastRenderedPageBreak/>
        <w:t xml:space="preserve">Αυτο που παρατηρουμε στα 2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ειναι οτι αλλες αλλαγες εγιναν στο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myTestRepo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και αλλες εγιναν στο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myTestRepo</w:t>
      </w:r>
      <w:r w:rsidRPr="00D10D5D">
        <w:rPr>
          <w:lang w:val="el-GR"/>
        </w:rPr>
        <w:t>2.</w:t>
      </w:r>
      <w:r>
        <w:rPr>
          <w:lang w:val="el-GR"/>
        </w:rPr>
        <w:br/>
      </w:r>
      <w:r w:rsidRPr="00D10D5D">
        <w:rPr>
          <w:b/>
          <w:lang w:val="el-GR"/>
        </w:rPr>
        <w:t xml:space="preserve">Αυτος ειναι και ο λογος που ειχαμε </w:t>
      </w:r>
      <w:r w:rsidRPr="00D10D5D">
        <w:rPr>
          <w:b/>
        </w:rPr>
        <w:t>conflict</w:t>
      </w:r>
      <w:r w:rsidRPr="00D10D5D">
        <w:rPr>
          <w:b/>
          <w:lang w:val="el-GR"/>
        </w:rPr>
        <w:t xml:space="preserve"> κατα το </w:t>
      </w:r>
      <w:r w:rsidRPr="00D10D5D">
        <w:rPr>
          <w:b/>
        </w:rPr>
        <w:t>cherry</w:t>
      </w:r>
      <w:r w:rsidRPr="00D10D5D">
        <w:rPr>
          <w:b/>
          <w:lang w:val="el-GR"/>
        </w:rPr>
        <w:t>-</w:t>
      </w:r>
      <w:r w:rsidRPr="00D10D5D">
        <w:rPr>
          <w:b/>
        </w:rPr>
        <w:t>pick</w:t>
      </w:r>
      <w:r w:rsidRPr="00D10D5D">
        <w:rPr>
          <w:lang w:val="el-GR"/>
        </w:rPr>
        <w:t>.</w:t>
      </w:r>
      <w:r>
        <w:rPr>
          <w:lang w:val="el-GR"/>
        </w:rPr>
        <w:t xml:space="preserve">Ειναι σπανιες οι φορες που το </w:t>
      </w:r>
      <w:r>
        <w:t>cherrypick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θα γινει χωρις </w:t>
      </w:r>
      <w:r>
        <w:t>conflict</w:t>
      </w:r>
    </w:p>
    <w:p w:rsidR="00D10D5D" w:rsidRDefault="00AA79FB" w:rsidP="00D10D5D">
      <w:pPr>
        <w:rPr>
          <w:lang w:val="el-GR"/>
        </w:rPr>
      </w:pPr>
      <w:r w:rsidRPr="00AA79FB">
        <w:rPr>
          <w:lang w:val="el-GR"/>
        </w:rPr>
        <w:br/>
      </w:r>
      <w:r>
        <w:rPr>
          <w:lang w:val="el-GR"/>
        </w:rPr>
        <w:t>Οταν</w:t>
      </w:r>
      <w:r w:rsidRPr="00AA79FB">
        <w:rPr>
          <w:lang w:val="el-GR"/>
        </w:rPr>
        <w:t xml:space="preserve"> </w:t>
      </w:r>
      <w:r>
        <w:rPr>
          <w:lang w:val="el-GR"/>
        </w:rPr>
        <w:t>ενα</w:t>
      </w:r>
      <w:r w:rsidRPr="00AA79FB">
        <w:rPr>
          <w:lang w:val="el-GR"/>
        </w:rPr>
        <w:t xml:space="preserve"> </w:t>
      </w:r>
      <w:r>
        <w:t>commit</w:t>
      </w:r>
      <w:r w:rsidRPr="00AA79FB">
        <w:rPr>
          <w:lang w:val="el-GR"/>
        </w:rPr>
        <w:t xml:space="preserve"> </w:t>
      </w:r>
      <w:r>
        <w:rPr>
          <w:lang w:val="el-GR"/>
        </w:rPr>
        <w:t>γινεται</w:t>
      </w:r>
      <w:r w:rsidRPr="00AA79FB">
        <w:rPr>
          <w:lang w:val="el-GR"/>
        </w:rPr>
        <w:t xml:space="preserve"> </w:t>
      </w:r>
      <w:r>
        <w:t>cherry</w:t>
      </w:r>
      <w:r w:rsidRPr="00AA79FB">
        <w:rPr>
          <w:lang w:val="el-GR"/>
        </w:rPr>
        <w:t>-</w:t>
      </w:r>
      <w:r>
        <w:t>pick</w:t>
      </w:r>
      <w:r w:rsidRPr="00AA79FB">
        <w:rPr>
          <w:lang w:val="el-GR"/>
        </w:rPr>
        <w:t xml:space="preserve"> </w:t>
      </w:r>
      <w:r>
        <w:rPr>
          <w:lang w:val="el-GR"/>
        </w:rPr>
        <w:t xml:space="preserve">και ο συντακτης ειναι διαφορετικο ατομο απο αυτον που εκανε το </w:t>
      </w:r>
      <w:r>
        <w:t>cherry</w:t>
      </w:r>
      <w:r w:rsidRPr="00AA79FB">
        <w:rPr>
          <w:lang w:val="el-GR"/>
        </w:rPr>
        <w:t>-</w:t>
      </w:r>
      <w:r>
        <w:t>pick</w:t>
      </w:r>
      <w:r w:rsidRPr="00AA79FB">
        <w:rPr>
          <w:lang w:val="el-GR"/>
        </w:rPr>
        <w:t xml:space="preserve"> </w:t>
      </w:r>
      <w:r>
        <w:rPr>
          <w:lang w:val="el-GR"/>
        </w:rPr>
        <w:t xml:space="preserve">τοτε το </w:t>
      </w:r>
      <w:r>
        <w:t>commit</w:t>
      </w:r>
      <w:r w:rsidRPr="00AA79FB">
        <w:rPr>
          <w:lang w:val="el-GR"/>
        </w:rPr>
        <w:t xml:space="preserve"> </w:t>
      </w:r>
      <w:r>
        <w:rPr>
          <w:lang w:val="el-GR"/>
        </w:rPr>
        <w:t>εμφανιζεται ετσι</w:t>
      </w:r>
    </w:p>
    <w:p w:rsidR="00AA79FB" w:rsidRDefault="00AA79FB" w:rsidP="00AA79FB">
      <w:pPr>
        <w:ind w:left="-1296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12659360" cy="914400"/>
            <wp:effectExtent l="0" t="0" r="8890" b="0"/>
            <wp:docPr id="300" name="Picture 300" descr="C:\Users\Administrator\Downloads\Desktop\github notes\screenshots\pic_cherrypick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wnloads\Desktop\github notes\screenshots\pic_cherrypick_exampl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4219" cy="91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FB" w:rsidRDefault="00AA79FB" w:rsidP="00AA79FB">
      <w:pPr>
        <w:ind w:left="-1296"/>
        <w:rPr>
          <w:lang w:val="el-GR"/>
        </w:rPr>
      </w:pPr>
    </w:p>
    <w:p w:rsidR="00AA79FB" w:rsidRPr="003F7F8C" w:rsidRDefault="00AA79FB" w:rsidP="00AA79FB">
      <w:pPr>
        <w:rPr>
          <w:lang w:val="el-GR"/>
        </w:rPr>
      </w:pPr>
      <w:r>
        <w:rPr>
          <w:lang w:val="el-GR"/>
        </w:rPr>
        <w:t xml:space="preserve">Ο πραγματικος συντακτης ειναι ο </w:t>
      </w:r>
      <w:r>
        <w:t>brinlyau</w:t>
      </w:r>
      <w:r w:rsidRPr="00AA79FB">
        <w:rPr>
          <w:lang w:val="el-GR"/>
        </w:rPr>
        <w:t xml:space="preserve"> </w:t>
      </w:r>
      <w:r>
        <w:rPr>
          <w:lang w:val="el-GR"/>
        </w:rPr>
        <w:t xml:space="preserve">ενω αυτος που εκανε το </w:t>
      </w:r>
      <w:r>
        <w:t>cherry</w:t>
      </w:r>
      <w:r w:rsidRPr="00AA79FB">
        <w:rPr>
          <w:lang w:val="el-GR"/>
        </w:rPr>
        <w:t>-</w:t>
      </w:r>
      <w:r>
        <w:t>pick</w:t>
      </w:r>
      <w:r w:rsidRPr="00AA79FB">
        <w:rPr>
          <w:lang w:val="el-GR"/>
        </w:rPr>
        <w:t xml:space="preserve"> </w:t>
      </w:r>
      <w:r>
        <w:rPr>
          <w:lang w:val="el-GR"/>
        </w:rPr>
        <w:t xml:space="preserve">ειναι ο </w:t>
      </w:r>
      <w:r>
        <w:t>Dmole</w:t>
      </w:r>
    </w:p>
    <w:p w:rsidR="00AA79FB" w:rsidRPr="00AA79FB" w:rsidRDefault="00AA79FB" w:rsidP="00AA79FB">
      <w:pPr>
        <w:pStyle w:val="Heading1"/>
        <w:jc w:val="center"/>
      </w:pPr>
      <w:r w:rsidRPr="00AA79FB">
        <w:rPr>
          <w:lang w:val="el-GR"/>
        </w:rPr>
        <w:t>Επανεγγραφη</w:t>
      </w:r>
      <w:r w:rsidRPr="00AA79FB">
        <w:t xml:space="preserve"> </w:t>
      </w:r>
      <w:r w:rsidRPr="00AA79FB">
        <w:rPr>
          <w:lang w:val="el-GR"/>
        </w:rPr>
        <w:t>της</w:t>
      </w:r>
      <w:r w:rsidRPr="00AA79FB">
        <w:t xml:space="preserve"> </w:t>
      </w:r>
      <w:r w:rsidRPr="00AA79FB">
        <w:rPr>
          <w:lang w:val="el-GR"/>
        </w:rPr>
        <w:t>ιστοριασ</w:t>
      </w:r>
      <w:r w:rsidRPr="00AA79FB">
        <w:t xml:space="preserve"> </w:t>
      </w:r>
      <w:r w:rsidRPr="00AA79FB">
        <w:rPr>
          <w:lang w:val="el-GR"/>
        </w:rPr>
        <w:t>των</w:t>
      </w:r>
      <w:r w:rsidRPr="00AA79FB">
        <w:t xml:space="preserve"> </w:t>
      </w:r>
      <w:r>
        <w:t>commit</w:t>
      </w:r>
      <w:r w:rsidRPr="00AA79FB">
        <w:t>(</w:t>
      </w:r>
      <w:r>
        <w:t>advanced users)</w:t>
      </w:r>
    </w:p>
    <w:p w:rsidR="00AA79FB" w:rsidRDefault="00AA79FB" w:rsidP="00AA79FB">
      <w:pPr>
        <w:rPr>
          <w:lang w:val="el-GR"/>
        </w:rPr>
      </w:pPr>
      <w:r>
        <w:rPr>
          <w:lang w:val="el-GR"/>
        </w:rPr>
        <w:t xml:space="preserve">Οπως εχουμε αναφερει,δεν ειναι εφικτη η ΔΙΑΓΡΑΦΗ των </w:t>
      </w:r>
      <w:r>
        <w:t>commits</w:t>
      </w:r>
      <w:r w:rsidRPr="00AA79FB">
        <w:rPr>
          <w:lang w:val="el-GR"/>
        </w:rPr>
        <w:t>.</w:t>
      </w:r>
      <w:r>
        <w:rPr>
          <w:lang w:val="el-GR"/>
        </w:rPr>
        <w:t xml:space="preserve">Παρολαυτα υπαρχει μια εντολη που επαναφερει ΟΛΟΚΛΗΡΟ το commit history σε μια παλαιοτερη εκδοση σβηνοντας τα ενδιαμεσα </w:t>
      </w:r>
      <w:r>
        <w:t>commits</w:t>
      </w:r>
      <w:r>
        <w:rPr>
          <w:lang w:val="el-GR"/>
        </w:rPr>
        <w:t xml:space="preserve">.Η εντολη αυτη ειναι λιγο επικινδυνη καθως διαγραφει οτι </w:t>
      </w:r>
      <w:r>
        <w:t>commit</w:t>
      </w:r>
      <w:r w:rsidRPr="00AA79FB">
        <w:rPr>
          <w:lang w:val="el-GR"/>
        </w:rPr>
        <w:t xml:space="preserve"> </w:t>
      </w:r>
      <w:r>
        <w:rPr>
          <w:lang w:val="el-GR"/>
        </w:rPr>
        <w:t>υπαρχει</w:t>
      </w:r>
    </w:p>
    <w:p w:rsidR="00AA79FB" w:rsidRPr="00AA79FB" w:rsidRDefault="00AA79FB" w:rsidP="00AA79FB">
      <w:pPr>
        <w:rPr>
          <w:i/>
          <w:lang w:val="el-GR"/>
        </w:rPr>
      </w:pPr>
      <w:r w:rsidRPr="00AA79FB">
        <w:rPr>
          <w:i/>
          <w:lang w:val="el-GR"/>
        </w:rPr>
        <w:t xml:space="preserve">Πρακτικα δεν τα διαγραφει την υπαρξη τους απλα δεν φαινονται στο </w:t>
      </w:r>
      <w:r w:rsidRPr="00AA79FB">
        <w:rPr>
          <w:i/>
        </w:rPr>
        <w:t>commit</w:t>
      </w:r>
      <w:r w:rsidRPr="00AA79FB">
        <w:rPr>
          <w:i/>
          <w:lang w:val="el-GR"/>
        </w:rPr>
        <w:t xml:space="preserve"> </w:t>
      </w:r>
      <w:r w:rsidRPr="00AA79FB">
        <w:rPr>
          <w:i/>
        </w:rPr>
        <w:t>history</w:t>
      </w:r>
      <w:r w:rsidRPr="00AA79FB">
        <w:rPr>
          <w:i/>
          <w:lang w:val="el-GR"/>
        </w:rPr>
        <w:t xml:space="preserve">.Επισης αναιρουνται απο τον τοπικο </w:t>
      </w:r>
      <w:r w:rsidRPr="00AA79FB">
        <w:rPr>
          <w:i/>
        </w:rPr>
        <w:t>source</w:t>
      </w:r>
      <w:r w:rsidRPr="00AA79FB">
        <w:rPr>
          <w:i/>
          <w:lang w:val="el-GR"/>
        </w:rPr>
        <w:t xml:space="preserve"> </w:t>
      </w:r>
      <w:r w:rsidRPr="00AA79FB">
        <w:rPr>
          <w:i/>
        </w:rPr>
        <w:t>code</w:t>
      </w:r>
      <w:r w:rsidRPr="00AA79FB">
        <w:rPr>
          <w:i/>
          <w:lang w:val="el-GR"/>
        </w:rPr>
        <w:t>.</w:t>
      </w:r>
      <w:r>
        <w:rPr>
          <w:i/>
          <w:lang w:val="el-GR"/>
        </w:rPr>
        <w:t xml:space="preserve">Η διαδικασια αναιρεσης της διαγραφης ειναι δυσκολη και απαιτειται μεγαλη εξοικειωση με το </w:t>
      </w:r>
      <w:r>
        <w:rPr>
          <w:i/>
        </w:rPr>
        <w:t>github</w:t>
      </w:r>
      <w:r w:rsidRPr="00AA79FB">
        <w:rPr>
          <w:i/>
          <w:lang w:val="el-GR"/>
        </w:rPr>
        <w:t xml:space="preserve"> </w:t>
      </w:r>
      <w:r>
        <w:rPr>
          <w:i/>
        </w:rPr>
        <w:t>shell</w:t>
      </w:r>
      <w:r w:rsidRPr="00AA79FB">
        <w:rPr>
          <w:i/>
          <w:lang w:val="el-GR"/>
        </w:rPr>
        <w:t>.</w:t>
      </w:r>
    </w:p>
    <w:p w:rsidR="00AA79FB" w:rsidRDefault="00AA79FB" w:rsidP="00AA79FB">
      <w:pPr>
        <w:rPr>
          <w:lang w:val="el-GR"/>
        </w:rPr>
      </w:pPr>
      <w:r>
        <w:rPr>
          <w:lang w:val="el-GR"/>
        </w:rPr>
        <w:t>Η συνταξη της εντολης ειναι</w:t>
      </w:r>
    </w:p>
    <w:p w:rsidR="00567520" w:rsidRPr="00567520" w:rsidRDefault="00567520" w:rsidP="00567520">
      <w:pPr>
        <w:rPr>
          <w:lang w:val="el-GR"/>
        </w:rPr>
      </w:pPr>
      <w:r w:rsidRPr="00567520">
        <w:rPr>
          <w:b/>
        </w:rPr>
        <w:t>g</w:t>
      </w:r>
      <w:r w:rsidR="00AA79FB" w:rsidRPr="00567520">
        <w:rPr>
          <w:b/>
        </w:rPr>
        <w:t>it</w:t>
      </w:r>
      <w:r w:rsidR="00AA79FB" w:rsidRPr="00567520">
        <w:rPr>
          <w:b/>
          <w:lang w:val="el-GR"/>
        </w:rPr>
        <w:t xml:space="preserve"> </w:t>
      </w:r>
      <w:r w:rsidR="00AA79FB" w:rsidRPr="00567520">
        <w:rPr>
          <w:b/>
        </w:rPr>
        <w:t>reset</w:t>
      </w:r>
      <w:r w:rsidR="00AA79FB" w:rsidRPr="00567520">
        <w:rPr>
          <w:b/>
          <w:lang w:val="el-GR"/>
        </w:rPr>
        <w:t xml:space="preserve"> –</w:t>
      </w:r>
      <w:r w:rsidR="00AA79FB" w:rsidRPr="00567520">
        <w:rPr>
          <w:b/>
        </w:rPr>
        <w:t>hard</w:t>
      </w:r>
      <w:r w:rsidR="00AA79FB" w:rsidRPr="00567520">
        <w:rPr>
          <w:b/>
          <w:lang w:val="el-GR"/>
        </w:rPr>
        <w:t xml:space="preserve"> </w:t>
      </w:r>
      <w:r w:rsidR="00AA79FB" w:rsidRPr="00567520">
        <w:rPr>
          <w:b/>
        </w:rPr>
        <w:t>SHA</w:t>
      </w:r>
      <w:r w:rsidR="00AA79FB" w:rsidRPr="00567520">
        <w:rPr>
          <w:b/>
          <w:lang w:val="el-GR"/>
        </w:rPr>
        <w:t>_</w:t>
      </w:r>
      <w:r w:rsidR="00AA79FB" w:rsidRPr="00567520">
        <w:rPr>
          <w:b/>
        </w:rPr>
        <w:t>CODE</w:t>
      </w:r>
      <w:r w:rsidR="00AA79FB" w:rsidRPr="00567520">
        <w:rPr>
          <w:lang w:val="el-GR"/>
        </w:rPr>
        <w:t xml:space="preserve">  </w:t>
      </w:r>
      <w:r w:rsidR="00AA79FB" w:rsidRPr="00567520">
        <w:rPr>
          <w:lang w:val="el-GR"/>
        </w:rPr>
        <w:br/>
      </w:r>
      <w:r w:rsidR="00AA79FB">
        <w:rPr>
          <w:lang w:val="el-GR"/>
        </w:rPr>
        <w:t>Πχ</w:t>
      </w:r>
      <w:r w:rsidRPr="00567520">
        <w:rPr>
          <w:lang w:val="el-GR"/>
        </w:rPr>
        <w:t xml:space="preserve"> </w:t>
      </w:r>
      <w:r w:rsidR="00AA79FB">
        <w:rPr>
          <w:lang w:val="el-GR"/>
        </w:rPr>
        <w:t>Αν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θελω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να</w:t>
      </w:r>
      <w:r w:rsidR="00AA79FB" w:rsidRPr="00567520">
        <w:rPr>
          <w:lang w:val="el-GR"/>
        </w:rPr>
        <w:t xml:space="preserve"> «</w:t>
      </w:r>
      <w:r w:rsidR="00AA79FB">
        <w:rPr>
          <w:lang w:val="el-GR"/>
        </w:rPr>
        <w:t>σβησω</w:t>
      </w:r>
      <w:r w:rsidR="00AA79FB" w:rsidRPr="00567520">
        <w:rPr>
          <w:lang w:val="el-GR"/>
        </w:rPr>
        <w:t xml:space="preserve">» </w:t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τελευταιο</w:t>
      </w:r>
      <w:r w:rsidR="00AA79FB" w:rsidRPr="00567520">
        <w:rPr>
          <w:lang w:val="el-GR"/>
        </w:rPr>
        <w:t xml:space="preserve"> </w:t>
      </w:r>
      <w:r w:rsidR="00AA79FB">
        <w:t>commit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του</w:t>
      </w:r>
      <w:r w:rsidR="00AA79FB" w:rsidRPr="00567520">
        <w:rPr>
          <w:lang w:val="el-GR"/>
        </w:rPr>
        <w:t xml:space="preserve"> </w:t>
      </w:r>
      <w:r w:rsidR="00AA79FB">
        <w:t>myTestRepo</w:t>
      </w:r>
      <w:r w:rsidR="00AA79FB" w:rsidRPr="00567520">
        <w:rPr>
          <w:lang w:val="el-GR"/>
        </w:rPr>
        <w:t>2 ,</w:t>
      </w:r>
      <w:r w:rsidR="00AA79FB">
        <w:rPr>
          <w:lang w:val="el-GR"/>
        </w:rPr>
        <w:t>τοτε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αρκει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να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κανω</w:t>
      </w:r>
      <w:r w:rsidR="00AA79FB" w:rsidRPr="00567520">
        <w:rPr>
          <w:lang w:val="el-GR"/>
        </w:rPr>
        <w:t xml:space="preserve"> </w:t>
      </w:r>
      <w:r w:rsidR="00AA79FB">
        <w:t>reset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στο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προτελευταιο</w:t>
      </w:r>
      <w:r w:rsidR="00AA79FB" w:rsidRPr="00567520">
        <w:rPr>
          <w:lang w:val="el-GR"/>
        </w:rPr>
        <w:t>.</w:t>
      </w:r>
      <w:r w:rsidR="00AA79FB" w:rsidRPr="00567520">
        <w:rPr>
          <w:lang w:val="el-GR"/>
        </w:rPr>
        <w:br/>
      </w:r>
      <w:r w:rsidR="00AA79FB" w:rsidRPr="00567520">
        <w:rPr>
          <w:b/>
          <w:color w:val="FFFFFF" w:themeColor="background1"/>
          <w:highlight w:val="darkMagenta"/>
        </w:rPr>
        <w:t>git</w:t>
      </w:r>
      <w:r w:rsidR="00AA79FB" w:rsidRPr="00567520">
        <w:rPr>
          <w:b/>
          <w:color w:val="FFFFFF" w:themeColor="background1"/>
          <w:highlight w:val="darkMagenta"/>
          <w:lang w:val="el-GR"/>
        </w:rPr>
        <w:t xml:space="preserve"> </w:t>
      </w:r>
      <w:r w:rsidR="00AA79FB" w:rsidRPr="00567520">
        <w:rPr>
          <w:b/>
          <w:color w:val="FFFFFF" w:themeColor="background1"/>
          <w:highlight w:val="darkMagenta"/>
        </w:rPr>
        <w:t>reset</w:t>
      </w:r>
      <w:r w:rsidR="00AA79FB" w:rsidRPr="00567520">
        <w:rPr>
          <w:b/>
          <w:color w:val="FFFFFF" w:themeColor="background1"/>
          <w:highlight w:val="darkMagenta"/>
          <w:lang w:val="el-GR"/>
        </w:rPr>
        <w:t xml:space="preserve"> –</w:t>
      </w:r>
      <w:r w:rsidR="00AA79FB" w:rsidRPr="00567520">
        <w:rPr>
          <w:b/>
          <w:color w:val="FFFFFF" w:themeColor="background1"/>
          <w:highlight w:val="darkMagenta"/>
        </w:rPr>
        <w:t>hard</w:t>
      </w:r>
      <w:r w:rsidR="00AA79FB" w:rsidRPr="00567520">
        <w:rPr>
          <w:b/>
          <w:color w:val="FFFFFF" w:themeColor="background1"/>
          <w:highlight w:val="darkMagenta"/>
          <w:lang w:val="el-GR"/>
        </w:rPr>
        <w:t xml:space="preserve"> 5461521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567520">
        <w:rPr>
          <w:b/>
          <w:color w:val="FFFFFF" w:themeColor="background1"/>
          <w:highlight w:val="darkMagenta"/>
          <w:lang w:val="el-GR"/>
        </w:rPr>
        <w:t>50</w:t>
      </w:r>
      <w:r w:rsidR="00AA79FB" w:rsidRPr="00567520">
        <w:rPr>
          <w:b/>
          <w:color w:val="FFFFFF" w:themeColor="background1"/>
          <w:highlight w:val="darkMagenta"/>
        </w:rPr>
        <w:t>d</w:t>
      </w:r>
      <w:r w:rsidR="00AA79FB" w:rsidRPr="00567520">
        <w:rPr>
          <w:b/>
          <w:color w:val="FFFFFF" w:themeColor="background1"/>
          <w:highlight w:val="darkMagenta"/>
          <w:lang w:val="el-GR"/>
        </w:rPr>
        <w:t>472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567520">
        <w:rPr>
          <w:b/>
          <w:color w:val="FFFFFF" w:themeColor="background1"/>
          <w:highlight w:val="darkMagenta"/>
          <w:lang w:val="el-GR"/>
        </w:rPr>
        <w:t>7950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567520">
        <w:rPr>
          <w:b/>
          <w:color w:val="FFFFFF" w:themeColor="background1"/>
          <w:highlight w:val="darkMagenta"/>
          <w:lang w:val="el-GR"/>
        </w:rPr>
        <w:t>330608438</w:t>
      </w:r>
      <w:r w:rsidR="00AA79FB" w:rsidRPr="00567520">
        <w:rPr>
          <w:b/>
          <w:color w:val="FFFFFF" w:themeColor="background1"/>
          <w:highlight w:val="darkMagenta"/>
        </w:rPr>
        <w:t>a</w:t>
      </w:r>
      <w:r w:rsidR="00AA79FB" w:rsidRPr="00567520">
        <w:rPr>
          <w:b/>
          <w:color w:val="FFFFFF" w:themeColor="background1"/>
          <w:highlight w:val="darkMagenta"/>
          <w:lang w:val="el-GR"/>
        </w:rPr>
        <w:t>70634</w:t>
      </w:r>
      <w:r w:rsidR="00AA79FB" w:rsidRPr="00567520">
        <w:rPr>
          <w:b/>
          <w:color w:val="FFFFFF" w:themeColor="background1"/>
          <w:highlight w:val="darkMagenta"/>
        </w:rPr>
        <w:t>b</w:t>
      </w:r>
      <w:r w:rsidR="00AA79FB" w:rsidRPr="00567520">
        <w:rPr>
          <w:b/>
          <w:color w:val="FFFFFF" w:themeColor="background1"/>
          <w:highlight w:val="darkMagenta"/>
          <w:lang w:val="el-GR"/>
        </w:rPr>
        <w:t>435</w:t>
      </w:r>
      <w:r w:rsidR="00AA79FB" w:rsidRPr="00567520">
        <w:rPr>
          <w:b/>
          <w:color w:val="FFFFFF" w:themeColor="background1"/>
          <w:highlight w:val="darkMagenta"/>
        </w:rPr>
        <w:t>e</w:t>
      </w:r>
      <w:r w:rsidR="00AA79FB" w:rsidRPr="00567520">
        <w:rPr>
          <w:lang w:val="el-GR"/>
        </w:rPr>
        <w:br/>
      </w:r>
      <w:r w:rsidR="00AA79FB">
        <w:rPr>
          <w:lang w:val="el-GR"/>
        </w:rPr>
        <w:t>και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μετα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οφειλω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να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κανω</w:t>
      </w:r>
      <w:r w:rsidR="00AA79FB" w:rsidRPr="00567520">
        <w:rPr>
          <w:lang w:val="el-GR"/>
        </w:rPr>
        <w:t xml:space="preserve"> </w:t>
      </w:r>
      <w:r w:rsidR="00AA79FB">
        <w:t>push</w:t>
      </w:r>
      <w:r w:rsidR="00AA79FB" w:rsidRPr="00567520">
        <w:rPr>
          <w:lang w:val="el-GR"/>
        </w:rPr>
        <w:br/>
      </w:r>
      <w:r w:rsidR="00AA79FB" w:rsidRPr="003F7F8C">
        <w:rPr>
          <w:b/>
          <w:color w:val="FFFFFF" w:themeColor="background1"/>
          <w:highlight w:val="darkMagenta"/>
        </w:rPr>
        <w:t>git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push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-</w:t>
      </w:r>
      <w:r w:rsidR="00AA79FB" w:rsidRPr="003F7F8C">
        <w:rPr>
          <w:b/>
          <w:color w:val="FFFFFF" w:themeColor="background1"/>
          <w:highlight w:val="darkMagenta"/>
        </w:rPr>
        <w:t>f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origin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master</w:t>
      </w:r>
      <w:r w:rsidR="00AA79FB" w:rsidRPr="00567520">
        <w:rPr>
          <w:lang w:val="el-GR"/>
        </w:rPr>
        <w:br/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-</w:t>
      </w:r>
      <w:r w:rsidR="00AA79FB">
        <w:t>f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σημαινει</w:t>
      </w:r>
      <w:r w:rsidR="00AA79FB" w:rsidRPr="00567520">
        <w:rPr>
          <w:lang w:val="el-GR"/>
        </w:rPr>
        <w:t xml:space="preserve"> «</w:t>
      </w:r>
      <w:r w:rsidR="00AA79FB">
        <w:t>force</w:t>
      </w:r>
      <w:r w:rsidR="00AA79FB" w:rsidRPr="00567520">
        <w:rPr>
          <w:lang w:val="el-GR"/>
        </w:rPr>
        <w:t>» .</w:t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</w:t>
      </w:r>
      <w:r w:rsidR="00AA79FB">
        <w:t>github</w:t>
      </w:r>
      <w:r w:rsidR="00AA79FB" w:rsidRPr="00567520">
        <w:rPr>
          <w:lang w:val="el-GR"/>
        </w:rPr>
        <w:t xml:space="preserve"> </w:t>
      </w:r>
      <w:r>
        <w:rPr>
          <w:lang w:val="el-GR"/>
        </w:rPr>
        <w:t>το</w:t>
      </w:r>
      <w:r w:rsidRPr="00567520">
        <w:rPr>
          <w:lang w:val="el-GR"/>
        </w:rPr>
        <w:t xml:space="preserve"> </w:t>
      </w:r>
      <w:r>
        <w:rPr>
          <w:lang w:val="el-GR"/>
        </w:rPr>
        <w:t>κανει</w:t>
      </w:r>
      <w:r w:rsidRPr="00567520">
        <w:rPr>
          <w:lang w:val="el-GR"/>
        </w:rPr>
        <w:t xml:space="preserve"> </w:t>
      </w:r>
      <w:r>
        <w:rPr>
          <w:lang w:val="el-GR"/>
        </w:rPr>
        <w:t>αυτο</w:t>
      </w:r>
      <w:r w:rsidRPr="00567520">
        <w:rPr>
          <w:lang w:val="el-GR"/>
        </w:rPr>
        <w:t xml:space="preserve"> </w:t>
      </w:r>
      <w:r>
        <w:rPr>
          <w:lang w:val="el-GR"/>
        </w:rPr>
        <w:t>για</w:t>
      </w:r>
      <w:r w:rsidRPr="00567520">
        <w:rPr>
          <w:lang w:val="el-GR"/>
        </w:rPr>
        <w:t xml:space="preserve"> </w:t>
      </w:r>
      <w:r>
        <w:rPr>
          <w:lang w:val="el-GR"/>
        </w:rPr>
        <w:t>ασφαλεια</w:t>
      </w:r>
      <w:r w:rsidRPr="00567520">
        <w:rPr>
          <w:lang w:val="el-GR"/>
        </w:rPr>
        <w:t>.</w:t>
      </w:r>
      <w:r>
        <w:rPr>
          <w:lang w:val="el-GR"/>
        </w:rPr>
        <w:t>αν</w:t>
      </w:r>
      <w:r w:rsidRPr="00567520">
        <w:rPr>
          <w:lang w:val="el-GR"/>
        </w:rPr>
        <w:t xml:space="preserve"> </w:t>
      </w:r>
      <w:r>
        <w:rPr>
          <w:lang w:val="el-GR"/>
        </w:rPr>
        <w:t>δοκιμασουμε</w:t>
      </w:r>
      <w:r w:rsidRPr="00567520">
        <w:rPr>
          <w:lang w:val="el-GR"/>
        </w:rPr>
        <w:t xml:space="preserve"> </w:t>
      </w:r>
      <w:r>
        <w:rPr>
          <w:lang w:val="el-GR"/>
        </w:rPr>
        <w:t>να</w:t>
      </w:r>
      <w:r w:rsidRPr="00567520">
        <w:rPr>
          <w:lang w:val="el-GR"/>
        </w:rPr>
        <w:t xml:space="preserve"> </w:t>
      </w:r>
      <w:r>
        <w:rPr>
          <w:lang w:val="el-GR"/>
        </w:rPr>
        <w:t>κανουμε</w:t>
      </w:r>
      <w:r w:rsidRPr="00567520">
        <w:rPr>
          <w:lang w:val="el-GR"/>
        </w:rPr>
        <w:t xml:space="preserve"> </w:t>
      </w:r>
      <w:r>
        <w:t>git</w:t>
      </w:r>
      <w:r w:rsidRPr="00567520">
        <w:rPr>
          <w:lang w:val="el-GR"/>
        </w:rPr>
        <w:t xml:space="preserve"> </w:t>
      </w:r>
      <w:r>
        <w:t>push</w:t>
      </w:r>
      <w:r w:rsidRPr="00567520">
        <w:rPr>
          <w:lang w:val="el-GR"/>
        </w:rPr>
        <w:t xml:space="preserve"> </w:t>
      </w:r>
      <w:r>
        <w:t>origin</w:t>
      </w:r>
      <w:r w:rsidRPr="00567520">
        <w:rPr>
          <w:lang w:val="el-GR"/>
        </w:rPr>
        <w:t xml:space="preserve"> </w:t>
      </w:r>
      <w:r>
        <w:t>master</w:t>
      </w:r>
      <w:r w:rsidRPr="00567520">
        <w:rPr>
          <w:lang w:val="el-GR"/>
        </w:rPr>
        <w:t xml:space="preserve"> </w:t>
      </w:r>
      <w:r>
        <w:rPr>
          <w:lang w:val="el-GR"/>
        </w:rPr>
        <w:t>δεν</w:t>
      </w:r>
      <w:r w:rsidRPr="00567520">
        <w:rPr>
          <w:lang w:val="el-GR"/>
        </w:rPr>
        <w:t xml:space="preserve"> </w:t>
      </w:r>
      <w:r>
        <w:rPr>
          <w:lang w:val="el-GR"/>
        </w:rPr>
        <w:t>θα</w:t>
      </w:r>
      <w:r w:rsidRPr="00567520">
        <w:rPr>
          <w:lang w:val="el-GR"/>
        </w:rPr>
        <w:t xml:space="preserve"> </w:t>
      </w:r>
      <w:r>
        <w:rPr>
          <w:lang w:val="el-GR"/>
        </w:rPr>
        <w:t>μας</w:t>
      </w:r>
      <w:r w:rsidRPr="00567520">
        <w:rPr>
          <w:lang w:val="el-GR"/>
        </w:rPr>
        <w:t xml:space="preserve"> </w:t>
      </w:r>
      <w:r>
        <w:rPr>
          <w:lang w:val="el-GR"/>
        </w:rPr>
        <w:t>αφησει</w:t>
      </w:r>
      <w:r w:rsidRPr="00567520">
        <w:rPr>
          <w:lang w:val="el-GR"/>
        </w:rPr>
        <w:t>.</w:t>
      </w:r>
    </w:p>
    <w:p w:rsidR="00AA79FB" w:rsidRDefault="00567520" w:rsidP="00567520">
      <w:pPr>
        <w:ind w:left="-1152"/>
        <w:rPr>
          <w:lang w:val="el-GR"/>
        </w:rPr>
      </w:pPr>
      <w:r w:rsidRPr="00567520">
        <w:rPr>
          <w:lang w:val="el-GR"/>
        </w:rPr>
        <w:br/>
      </w:r>
      <w:r>
        <w:rPr>
          <w:noProof/>
        </w:rPr>
        <w:drawing>
          <wp:inline distT="0" distB="0" distL="0" distR="0">
            <wp:extent cx="7529256" cy="1123950"/>
            <wp:effectExtent l="0" t="0" r="0" b="0"/>
            <wp:docPr id="301" name="Picture 301" descr="C:\Users\Administrator\Downloads\Desktop\github notes\screenshots\pic_hard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wnloads\Desktop\github notes\screenshots\pic_hardreset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223" cy="112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520" w:rsidRDefault="00567520" w:rsidP="00567520">
      <w:pPr>
        <w:ind w:left="-1152"/>
        <w:rPr>
          <w:lang w:val="el-GR"/>
        </w:rPr>
      </w:pPr>
    </w:p>
    <w:p w:rsidR="00567520" w:rsidRPr="00567520" w:rsidRDefault="00567520" w:rsidP="00567520">
      <w:pPr>
        <w:rPr>
          <w:lang w:val="el-GR"/>
        </w:rPr>
      </w:pPr>
      <w:r>
        <w:rPr>
          <w:lang w:val="el-GR"/>
        </w:rPr>
        <w:t xml:space="preserve">Αν το μετανιωσουμε μπορουμε να παρουμε το σβησμενο </w:t>
      </w:r>
      <w:r>
        <w:t>commit</w:t>
      </w:r>
      <w:r w:rsidRPr="00567520">
        <w:rPr>
          <w:lang w:val="el-GR"/>
        </w:rPr>
        <w:t xml:space="preserve"> (</w:t>
      </w:r>
      <w:r>
        <w:rPr>
          <w:lang w:val="el-GR"/>
        </w:rPr>
        <w:t xml:space="preserve">ειναι το </w:t>
      </w:r>
      <w:r w:rsidRPr="00567520">
        <w:rPr>
          <w:b/>
          <w:lang w:val="el-GR"/>
        </w:rPr>
        <w:t>7</w:t>
      </w:r>
      <w:r w:rsidRPr="00567520">
        <w:rPr>
          <w:b/>
        </w:rPr>
        <w:t>f</w:t>
      </w:r>
      <w:r w:rsidRPr="00567520">
        <w:rPr>
          <w:b/>
          <w:lang w:val="el-GR"/>
        </w:rPr>
        <w:t>3622</w:t>
      </w:r>
      <w:r w:rsidRPr="00567520">
        <w:rPr>
          <w:lang w:val="el-GR"/>
        </w:rPr>
        <w:t xml:space="preserve">) </w:t>
      </w:r>
      <w:r>
        <w:rPr>
          <w:lang w:val="el-GR"/>
        </w:rPr>
        <w:t xml:space="preserve">κανοντας παλι </w:t>
      </w:r>
      <w:r>
        <w:t>reset</w:t>
      </w:r>
      <w:r w:rsidRPr="00567520">
        <w:rPr>
          <w:lang w:val="el-GR"/>
        </w:rPr>
        <w:br/>
      </w:r>
      <w:r>
        <w:rPr>
          <w:lang w:val="el-GR"/>
        </w:rPr>
        <w:br/>
      </w:r>
      <w:r w:rsidRPr="00567520">
        <w:rPr>
          <w:b/>
          <w:color w:val="FFFFFF" w:themeColor="background1"/>
          <w:highlight w:val="darkMagenta"/>
        </w:rPr>
        <w:t>git</w:t>
      </w:r>
      <w:r w:rsidRPr="00567520">
        <w:rPr>
          <w:b/>
          <w:color w:val="FFFFFF" w:themeColor="background1"/>
          <w:highlight w:val="darkMagenta"/>
          <w:lang w:val="el-GR"/>
        </w:rPr>
        <w:t xml:space="preserve"> </w:t>
      </w:r>
      <w:r w:rsidRPr="00567520">
        <w:rPr>
          <w:b/>
          <w:color w:val="FFFFFF" w:themeColor="background1"/>
          <w:highlight w:val="darkMagenta"/>
        </w:rPr>
        <w:t>reset</w:t>
      </w:r>
      <w:r w:rsidRPr="00567520">
        <w:rPr>
          <w:b/>
          <w:color w:val="FFFFFF" w:themeColor="background1"/>
          <w:highlight w:val="darkMagenta"/>
          <w:lang w:val="el-GR"/>
        </w:rPr>
        <w:t xml:space="preserve"> –</w:t>
      </w:r>
      <w:r w:rsidRPr="00567520">
        <w:rPr>
          <w:b/>
          <w:color w:val="FFFFFF" w:themeColor="background1"/>
          <w:highlight w:val="darkMagenta"/>
        </w:rPr>
        <w:t>hard</w:t>
      </w:r>
      <w:r w:rsidRPr="00567520">
        <w:rPr>
          <w:b/>
          <w:color w:val="FFFFFF" w:themeColor="background1"/>
          <w:highlight w:val="darkMagenta"/>
          <w:lang w:val="el-GR"/>
        </w:rPr>
        <w:t xml:space="preserve"> 7</w:t>
      </w:r>
      <w:r w:rsidRPr="00567520">
        <w:rPr>
          <w:b/>
          <w:color w:val="FFFFFF" w:themeColor="background1"/>
          <w:highlight w:val="darkMagenta"/>
        </w:rPr>
        <w:t>f</w:t>
      </w:r>
      <w:r w:rsidRPr="00567520">
        <w:rPr>
          <w:b/>
          <w:color w:val="FFFFFF" w:themeColor="background1"/>
          <w:highlight w:val="darkMagenta"/>
          <w:lang w:val="el-GR"/>
        </w:rPr>
        <w:t>3622</w:t>
      </w:r>
    </w:p>
    <w:p w:rsidR="00567520" w:rsidRDefault="00567520" w:rsidP="00567520">
      <w:pPr>
        <w:rPr>
          <w:lang w:val="el-GR"/>
        </w:rPr>
      </w:pPr>
    </w:p>
    <w:p w:rsidR="00567520" w:rsidRDefault="00567520" w:rsidP="00567520">
      <w:pPr>
        <w:rPr>
          <w:lang w:val="el-GR"/>
        </w:rPr>
      </w:pPr>
      <w:r>
        <w:rPr>
          <w:lang w:val="el-GR"/>
        </w:rPr>
        <w:t xml:space="preserve">Συνεπως καταλαβαινουμε οτι το </w:t>
      </w:r>
      <w:r>
        <w:t>reset</w:t>
      </w:r>
      <w:r w:rsidRPr="00567520">
        <w:rPr>
          <w:lang w:val="el-GR"/>
        </w:rPr>
        <w:t xml:space="preserve"> </w:t>
      </w:r>
      <w:r>
        <w:rPr>
          <w:lang w:val="el-GR"/>
        </w:rPr>
        <w:t>γραφει την ιστορια ειτε προς τα πισω ειτε προς τα εμπρος.</w:t>
      </w:r>
    </w:p>
    <w:p w:rsidR="00567520" w:rsidRPr="00567520" w:rsidRDefault="00567520" w:rsidP="00567520">
      <w:pPr>
        <w:pStyle w:val="Heading1"/>
        <w:jc w:val="center"/>
        <w:rPr>
          <w:lang w:val="el-GR"/>
        </w:rPr>
      </w:pPr>
      <w:r>
        <w:t>Forking</w:t>
      </w:r>
      <w:r w:rsidRPr="00567520">
        <w:rPr>
          <w:lang w:val="el-GR"/>
        </w:rPr>
        <w:t>.</w:t>
      </w:r>
      <w:r>
        <w:rPr>
          <w:lang w:val="el-GR"/>
        </w:rPr>
        <w:t xml:space="preserve">Ο νομιμοσ τροπος να αντιγραψουμε ολοκληρα </w:t>
      </w:r>
      <w:r>
        <w:t>repositories</w:t>
      </w:r>
    </w:p>
    <w:p w:rsidR="00567520" w:rsidRDefault="00567520" w:rsidP="00567520">
      <w:pPr>
        <w:rPr>
          <w:lang w:val="el-GR"/>
        </w:rPr>
      </w:pPr>
    </w:p>
    <w:p w:rsidR="00567520" w:rsidRPr="00567520" w:rsidRDefault="00567520" w:rsidP="00567520">
      <w:pPr>
        <w:rPr>
          <w:lang w:val="el-GR"/>
        </w:rPr>
      </w:pPr>
      <w:r>
        <w:t>Forking</w:t>
      </w:r>
      <w:r w:rsidRPr="00567520">
        <w:rPr>
          <w:lang w:val="el-GR"/>
        </w:rPr>
        <w:t xml:space="preserve"> </w:t>
      </w:r>
      <w:r>
        <w:rPr>
          <w:lang w:val="el-GR"/>
        </w:rPr>
        <w:t xml:space="preserve">ειναι η διαδικασια που αντιγραφουμε πληρως ολοκληρο το </w:t>
      </w:r>
      <w:r>
        <w:t>repository</w:t>
      </w:r>
      <w:r w:rsidRPr="00567520">
        <w:rPr>
          <w:lang w:val="el-GR"/>
        </w:rPr>
        <w:t xml:space="preserve"> </w:t>
      </w:r>
      <w:r>
        <w:rPr>
          <w:lang w:val="el-GR"/>
        </w:rPr>
        <w:t xml:space="preserve">καποιου.Ειναι πολυ απλο και επιτυγχανεται με 2 απλα </w:t>
      </w:r>
      <w:r>
        <w:t>click</w:t>
      </w:r>
      <w:r w:rsidRPr="00567520">
        <w:rPr>
          <w:lang w:val="el-GR"/>
        </w:rPr>
        <w:t>.</w:t>
      </w:r>
    </w:p>
    <w:p w:rsidR="00567520" w:rsidRDefault="00567520" w:rsidP="00567520">
      <w:pPr>
        <w:rPr>
          <w:lang w:val="el-GR"/>
        </w:rPr>
      </w:pPr>
      <w:r>
        <w:rPr>
          <w:lang w:val="el-GR"/>
        </w:rPr>
        <w:t xml:space="preserve">Πηγαινουμε στο </w:t>
      </w:r>
      <w:r>
        <w:t>repository</w:t>
      </w:r>
      <w:r w:rsidRPr="00567520">
        <w:rPr>
          <w:lang w:val="el-GR"/>
        </w:rPr>
        <w:t xml:space="preserve"> </w:t>
      </w:r>
      <w:r>
        <w:rPr>
          <w:lang w:val="el-GR"/>
        </w:rPr>
        <w:t xml:space="preserve">το οποιο θελουμε να κανουμε </w:t>
      </w:r>
      <w:r>
        <w:t>fork</w:t>
      </w:r>
      <w:r>
        <w:rPr>
          <w:lang w:val="el-GR"/>
        </w:rPr>
        <w:t>.</w:t>
      </w:r>
      <w:r w:rsidRPr="00567520">
        <w:rPr>
          <w:lang w:val="el-GR"/>
        </w:rPr>
        <w:t xml:space="preserve">Εστω το </w:t>
      </w:r>
      <w:r>
        <w:rPr>
          <w:lang w:val="el-GR"/>
        </w:rPr>
        <w:t>github.com/ros/rosdistro</w:t>
      </w:r>
      <w:r>
        <w:rPr>
          <w:lang w:val="el-GR"/>
        </w:rPr>
        <w:br/>
        <w:t xml:space="preserve">Παταμε πανω δεξια </w:t>
      </w:r>
      <w:r>
        <w:t>fork</w:t>
      </w:r>
      <w:r>
        <w:rPr>
          <w:lang w:val="el-GR"/>
        </w:rPr>
        <w:t xml:space="preserve"> και επιλεγουμε σε ποιο λογαριασμο μας θελουμε να παει.</w:t>
      </w:r>
      <w:r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5934075" cy="3876675"/>
            <wp:effectExtent l="0" t="0" r="9525" b="9525"/>
            <wp:docPr id="302" name="Picture 302" descr="C:\Users\Administrator\Downloads\Desktop\github notes\screenshots\pic_f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Desktop\github notes\screenshots\pic_fork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Pr="003F7F8C" w:rsidRDefault="00D05CE0" w:rsidP="00567520">
      <w:pPr>
        <w:rPr>
          <w:lang w:val="el-GR"/>
        </w:rPr>
      </w:pPr>
      <w:r>
        <w:rPr>
          <w:lang w:val="el-GR"/>
        </w:rPr>
        <w:lastRenderedPageBreak/>
        <w:t xml:space="preserve">Το </w:t>
      </w:r>
      <w:r>
        <w:t>repository</w:t>
      </w:r>
      <w:r w:rsidRPr="00D05CE0">
        <w:rPr>
          <w:lang w:val="el-GR"/>
        </w:rPr>
        <w:t xml:space="preserve"> </w:t>
      </w:r>
      <w:r>
        <w:rPr>
          <w:lang w:val="el-GR"/>
        </w:rPr>
        <w:t>εμφανιζεται στο προφιλ μας οπως παρακατω.</w:t>
      </w:r>
      <w:r>
        <w:rPr>
          <w:lang w:val="el-GR"/>
        </w:rPr>
        <w:br/>
        <w:t xml:space="preserve">φαινεται πολυ καθαρα οτι το </w:t>
      </w:r>
      <w:r>
        <w:t>repository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ειναι εργο του </w:t>
      </w:r>
      <w:r>
        <w:t>ros</w:t>
      </w:r>
      <w:r w:rsidRPr="00D05CE0">
        <w:rPr>
          <w:lang w:val="el-GR"/>
        </w:rPr>
        <w:t>/</w:t>
      </w:r>
      <w:r>
        <w:t>distro</w:t>
      </w:r>
    </w:p>
    <w:p w:rsidR="00D05CE0" w:rsidRDefault="00D05CE0" w:rsidP="00567520">
      <w:pPr>
        <w:rPr>
          <w:lang w:val="el-GR"/>
        </w:rPr>
      </w:pPr>
      <w:r>
        <w:rPr>
          <w:noProof/>
        </w:rPr>
        <w:drawing>
          <wp:inline distT="0" distB="0" distL="0" distR="0">
            <wp:extent cx="5934075" cy="3552825"/>
            <wp:effectExtent l="0" t="0" r="9525" b="9525"/>
            <wp:docPr id="303" name="Picture 303" descr="C:\Users\Administrator\Downloads\Desktop\github notes\screenshots\pic_for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wnloads\Desktop\github notes\screenshots\pic_forke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Default="00D05CE0" w:rsidP="00567520">
      <w:pPr>
        <w:rPr>
          <w:lang w:val="el-GR"/>
        </w:rPr>
      </w:pPr>
      <w:r>
        <w:rPr>
          <w:lang w:val="el-GR"/>
        </w:rPr>
        <w:t xml:space="preserve">Απο εκει και περα χρησιμοποιω το </w:t>
      </w:r>
      <w:r>
        <w:t>project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οπως ακριβως εργαστηκαμε με τα αλλα 2 </w:t>
      </w:r>
      <w:r>
        <w:t>repositories</w:t>
      </w:r>
      <w:r w:rsidRPr="00D05CE0">
        <w:rPr>
          <w:lang w:val="el-GR"/>
        </w:rPr>
        <w:t xml:space="preserve"> </w:t>
      </w:r>
      <w:r>
        <w:rPr>
          <w:lang w:val="el-GR"/>
        </w:rPr>
        <w:t>των παραδειγματων.</w:t>
      </w:r>
    </w:p>
    <w:p w:rsidR="00D05CE0" w:rsidRPr="00D05CE0" w:rsidRDefault="00D05CE0" w:rsidP="00567520">
      <w:pPr>
        <w:rPr>
          <w:lang w:val="el-GR"/>
        </w:rPr>
      </w:pPr>
      <w:r>
        <w:rPr>
          <w:lang w:val="el-GR"/>
        </w:rPr>
        <w:t xml:space="preserve">Παντοτε πρεπει να θυμομαστε οτι κατα το πρωτο </w:t>
      </w:r>
      <w:r>
        <w:t>push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που θελουμε να κανουμε , χρειαζομαστε </w:t>
      </w:r>
      <w:r>
        <w:t>git</w:t>
      </w:r>
      <w:r w:rsidRPr="00D05CE0">
        <w:rPr>
          <w:lang w:val="el-GR"/>
        </w:rPr>
        <w:t xml:space="preserve"> </w:t>
      </w:r>
      <w:r>
        <w:t>remote</w:t>
      </w:r>
      <w:r w:rsidRPr="00D05CE0">
        <w:rPr>
          <w:lang w:val="el-GR"/>
        </w:rPr>
        <w:t xml:space="preserve"> </w:t>
      </w:r>
      <w:r>
        <w:t>add</w:t>
      </w:r>
      <w:r w:rsidRPr="00D05CE0">
        <w:rPr>
          <w:lang w:val="el-GR"/>
        </w:rPr>
        <w:t xml:space="preserve"> </w:t>
      </w:r>
      <w:r>
        <w:t>origin</w:t>
      </w: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Pr="00D05CE0" w:rsidRDefault="00D05CE0" w:rsidP="00D05CE0">
      <w:pPr>
        <w:pStyle w:val="Heading1"/>
        <w:jc w:val="center"/>
        <w:rPr>
          <w:lang w:val="el-GR"/>
        </w:rPr>
      </w:pPr>
      <w:r>
        <w:rPr>
          <w:lang w:val="el-GR"/>
        </w:rPr>
        <w:lastRenderedPageBreak/>
        <w:t xml:space="preserve">Γραψιμο ολοκληρης ιστοριασ απο αλλο </w:t>
      </w:r>
      <w:r>
        <w:t>repository</w:t>
      </w:r>
    </w:p>
    <w:p w:rsidR="00D05CE0" w:rsidRDefault="00D05CE0" w:rsidP="00D05CE0">
      <w:pPr>
        <w:rPr>
          <w:lang w:val="el-GR"/>
        </w:rPr>
      </w:pPr>
    </w:p>
    <w:p w:rsidR="00C9443E" w:rsidRPr="00C9443E" w:rsidRDefault="00D05CE0" w:rsidP="00D05CE0">
      <w:pPr>
        <w:rPr>
          <w:lang w:val="el-GR"/>
        </w:rPr>
      </w:pPr>
      <w:r>
        <w:rPr>
          <w:lang w:val="el-GR"/>
        </w:rPr>
        <w:t>Εστω</w:t>
      </w:r>
      <w:r w:rsidRPr="00D05CE0">
        <w:rPr>
          <w:lang w:val="el-GR"/>
        </w:rPr>
        <w:t xml:space="preserve"> </w:t>
      </w:r>
      <w:r>
        <w:rPr>
          <w:lang w:val="el-GR"/>
        </w:rPr>
        <w:t>οτι</w:t>
      </w:r>
      <w:r w:rsidRPr="00D05CE0">
        <w:rPr>
          <w:lang w:val="el-GR"/>
        </w:rPr>
        <w:t xml:space="preserve"> </w:t>
      </w:r>
      <w:r>
        <w:rPr>
          <w:lang w:val="el-GR"/>
        </w:rPr>
        <w:t>εχω</w:t>
      </w:r>
      <w:r w:rsidRPr="00D05CE0">
        <w:rPr>
          <w:lang w:val="el-GR"/>
        </w:rPr>
        <w:t xml:space="preserve"> </w:t>
      </w:r>
      <w:r>
        <w:rPr>
          <w:lang w:val="el-GR"/>
        </w:rPr>
        <w:t>ενα</w:t>
      </w:r>
      <w:r w:rsidRPr="00D05CE0">
        <w:rPr>
          <w:lang w:val="el-GR"/>
        </w:rPr>
        <w:t xml:space="preserve"> </w:t>
      </w:r>
      <w:r>
        <w:t>repository</w:t>
      </w:r>
      <w:r w:rsidRPr="00D05CE0">
        <w:rPr>
          <w:lang w:val="el-GR"/>
        </w:rPr>
        <w:t xml:space="preserve"> </w:t>
      </w:r>
      <w:r>
        <w:rPr>
          <w:lang w:val="el-GR"/>
        </w:rPr>
        <w:t>με</w:t>
      </w:r>
      <w:r w:rsidRPr="00D05CE0">
        <w:rPr>
          <w:lang w:val="el-GR"/>
        </w:rPr>
        <w:t xml:space="preserve"> </w:t>
      </w:r>
      <w:r>
        <w:t>branch</w:t>
      </w:r>
      <w:r w:rsidRPr="00D05CE0">
        <w:rPr>
          <w:lang w:val="el-GR"/>
        </w:rPr>
        <w:t xml:space="preserve"> </w:t>
      </w:r>
      <w:r>
        <w:t>master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και θελω να φτιαξω ενα ολοκληρο </w:t>
      </w:r>
      <w:r>
        <w:t>branch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το οποιο θα ειναι πρακτικα,το </w:t>
      </w:r>
      <w:r>
        <w:t>branch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ενος τριτου </w:t>
      </w:r>
      <w:r>
        <w:t>repository</w:t>
      </w:r>
      <w:r w:rsidR="00C9443E" w:rsidRPr="00C9443E">
        <w:rPr>
          <w:lang w:val="el-GR"/>
        </w:rPr>
        <w:t>.</w:t>
      </w:r>
      <w:r w:rsidR="00C9443E" w:rsidRPr="00C9443E">
        <w:rPr>
          <w:lang w:val="el-GR"/>
        </w:rPr>
        <w:br/>
      </w:r>
      <w:r w:rsidR="00C9443E">
        <w:rPr>
          <w:lang w:val="el-GR"/>
        </w:rPr>
        <w:t xml:space="preserve">Εστω λοιπον οτι θελω στο </w:t>
      </w:r>
      <w:r w:rsidR="00C9443E">
        <w:t>mytestrepo</w:t>
      </w:r>
      <w:r w:rsidR="00C9443E" w:rsidRPr="00C9443E">
        <w:rPr>
          <w:lang w:val="el-GR"/>
        </w:rPr>
        <w:t xml:space="preserve"> </w:t>
      </w:r>
      <w:r w:rsidR="00C9443E">
        <w:rPr>
          <w:lang w:val="el-GR"/>
        </w:rPr>
        <w:t xml:space="preserve">θελω να φτιαξω ενα </w:t>
      </w:r>
      <w:r w:rsidR="00C9443E">
        <w:t>branch</w:t>
      </w:r>
      <w:r w:rsidR="00C9443E" w:rsidRPr="00C9443E">
        <w:rPr>
          <w:lang w:val="el-GR"/>
        </w:rPr>
        <w:t xml:space="preserve"> </w:t>
      </w:r>
      <w:r w:rsidR="00C9443E">
        <w:rPr>
          <w:lang w:val="el-GR"/>
        </w:rPr>
        <w:t xml:space="preserve">που θα περιεχει το </w:t>
      </w:r>
      <w:r w:rsidR="00C9443E">
        <w:t>kinetic</w:t>
      </w:r>
      <w:r w:rsidR="00C9443E" w:rsidRPr="00C9443E">
        <w:rPr>
          <w:lang w:val="el-GR"/>
        </w:rPr>
        <w:t>-</w:t>
      </w:r>
      <w:r w:rsidR="00C9443E">
        <w:t>devel</w:t>
      </w:r>
      <w:r w:rsidR="00C9443E" w:rsidRPr="00C9443E">
        <w:rPr>
          <w:lang w:val="el-GR"/>
        </w:rPr>
        <w:t xml:space="preserve"> </w:t>
      </w:r>
      <w:r w:rsidR="00C9443E">
        <w:t>branch</w:t>
      </w:r>
      <w:r w:rsidR="00C9443E" w:rsidRPr="00C9443E">
        <w:rPr>
          <w:lang w:val="el-GR"/>
        </w:rPr>
        <w:t xml:space="preserve"> </w:t>
      </w:r>
      <w:r w:rsidR="00C9443E">
        <w:rPr>
          <w:lang w:val="el-GR"/>
        </w:rPr>
        <w:t xml:space="preserve">απο το </w:t>
      </w:r>
      <w:r w:rsidR="00C9443E">
        <w:t>ros</w:t>
      </w:r>
      <w:r w:rsidR="00C9443E" w:rsidRPr="00C9443E">
        <w:rPr>
          <w:lang w:val="el-GR"/>
        </w:rPr>
        <w:t>/</w:t>
      </w:r>
      <w:r w:rsidR="00C9443E">
        <w:t>catkin</w:t>
      </w:r>
      <w:r w:rsidR="00C9443E" w:rsidRPr="00C9443E">
        <w:rPr>
          <w:lang w:val="el-GR"/>
        </w:rPr>
        <w:t xml:space="preserve"> </w:t>
      </w:r>
      <w:r w:rsidR="00C9443E">
        <w:t>repository</w:t>
      </w:r>
    </w:p>
    <w:p w:rsidR="00C9443E" w:rsidRDefault="00C9443E" w:rsidP="00D05CE0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6124575" cy="4975428"/>
            <wp:effectExtent l="0" t="0" r="0" b="0"/>
            <wp:docPr id="304" name="Picture 304" descr="C:\Users\Administrator\Downloads\Desktop\github notes\screenshots\git_new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wnloads\Desktop\github notes\screenshots\git_newbranch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334" cy="49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3E" w:rsidRDefault="00C9443E" w:rsidP="00D05CE0">
      <w:pPr>
        <w:rPr>
          <w:lang w:val="el-GR"/>
        </w:rPr>
      </w:pPr>
      <w:r>
        <w:rPr>
          <w:lang w:val="el-GR"/>
        </w:rPr>
        <w:t xml:space="preserve">Προφανως δεν γινεται να κανω </w:t>
      </w:r>
      <w:r>
        <w:t>fork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διοτι δεν θελω ΟΛΑ τα </w:t>
      </w:r>
      <w:r>
        <w:t>branch</w:t>
      </w:r>
      <w:r>
        <w:rPr>
          <w:lang w:val="el-GR"/>
        </w:rPr>
        <w:t>.Συνεπως πρεπει να δουλεψουμε ως εξης</w:t>
      </w:r>
    </w:p>
    <w:p w:rsidR="00C9443E" w:rsidRDefault="00C9443E" w:rsidP="00C9443E">
      <w:pPr>
        <w:pStyle w:val="ListParagraph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Τραβαω ολοκληρο το </w:t>
      </w:r>
      <w:r>
        <w:t>repository.</w:t>
      </w:r>
    </w:p>
    <w:p w:rsidR="00C9443E" w:rsidRDefault="00C9443E" w:rsidP="00C9443E">
      <w:pPr>
        <w:pStyle w:val="ListParagraph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Μπαινω στο </w:t>
      </w:r>
      <w:r>
        <w:t xml:space="preserve">kinetic-devel branch </w:t>
      </w:r>
    </w:p>
    <w:p w:rsidR="00C9443E" w:rsidRDefault="00C9443E" w:rsidP="00C9443E">
      <w:pPr>
        <w:pStyle w:val="ListParagraph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Φτιαχνω τοπικα ενα </w:t>
      </w:r>
      <w:r>
        <w:t>branch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το οποιο προερχεται απο το </w:t>
      </w:r>
      <w:r>
        <w:t>kinetic</w:t>
      </w:r>
      <w:r w:rsidRPr="00C9443E">
        <w:rPr>
          <w:lang w:val="el-GR"/>
        </w:rPr>
        <w:t>-</w:t>
      </w:r>
      <w:r>
        <w:t>devel</w:t>
      </w:r>
      <w:r w:rsidRPr="00C9443E">
        <w:rPr>
          <w:lang w:val="el-GR"/>
        </w:rPr>
        <w:t xml:space="preserve"> (</w:t>
      </w:r>
      <w:r>
        <w:rPr>
          <w:lang w:val="el-GR"/>
        </w:rPr>
        <w:t>βλ.την εικονα με τα βελακια και τα κυκλακια)</w:t>
      </w:r>
    </w:p>
    <w:p w:rsidR="00C9443E" w:rsidRPr="00C9443E" w:rsidRDefault="00C9443E" w:rsidP="00C9443E">
      <w:pPr>
        <w:pStyle w:val="ListParagraph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Το κανω </w:t>
      </w:r>
      <w:r>
        <w:t>push</w:t>
      </w:r>
    </w:p>
    <w:p w:rsidR="00C9443E" w:rsidRDefault="00C9443E" w:rsidP="00C9443E">
      <w:r>
        <w:rPr>
          <w:lang w:val="el-GR"/>
        </w:rPr>
        <w:lastRenderedPageBreak/>
        <w:t xml:space="preserve">Συνεπως μπαινουμε στο </w:t>
      </w:r>
      <w:r>
        <w:t>myTestRepoLocalDir</w:t>
      </w:r>
    </w:p>
    <w:p w:rsidR="00C9443E" w:rsidRPr="003F7F8C" w:rsidRDefault="003F7F8C" w:rsidP="00C9443E">
      <w:pPr>
        <w:rPr>
          <w:b/>
          <w:color w:val="FFFFFF" w:themeColor="background1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 xml:space="preserve">it clone </w:t>
      </w:r>
      <w:hyperlink r:id="rId58" w:history="1">
        <w:r w:rsidR="00C9443E" w:rsidRPr="003F7F8C">
          <w:rPr>
            <w:rStyle w:val="Hyperlink"/>
            <w:b/>
            <w:color w:val="FFFFFF" w:themeColor="background1"/>
            <w:highlight w:val="darkMagenta"/>
          </w:rPr>
          <w:t>https://github.com/ros/catkin</w:t>
        </w:r>
      </w:hyperlink>
      <w:r w:rsidR="00C9443E" w:rsidRPr="003F7F8C">
        <w:rPr>
          <w:b/>
          <w:color w:val="FFFFFF" w:themeColor="background1"/>
          <w:highlight w:val="darkMagenta"/>
        </w:rPr>
        <w:t xml:space="preserve"> kinetic-devel</w:t>
      </w:r>
      <w:r w:rsidR="00C9443E" w:rsidRPr="003F7F8C">
        <w:rPr>
          <w:b/>
          <w:color w:val="FFFFFF" w:themeColor="background1"/>
          <w:highlight w:val="darkMagenta"/>
        </w:rPr>
        <w:br/>
        <w:t>cd kinetic-devel</w:t>
      </w:r>
      <w:r w:rsidR="00C9443E" w:rsidRPr="003F7F8C">
        <w:rPr>
          <w:b/>
          <w:color w:val="FFFFFF" w:themeColor="background1"/>
          <w:highlight w:val="darkMagenta"/>
        </w:rPr>
        <w:br/>
        <w:t>git branch</w:t>
      </w:r>
    </w:p>
    <w:p w:rsidR="00C9443E" w:rsidRPr="00C9443E" w:rsidRDefault="00C9443E" w:rsidP="00C9443E">
      <w:pPr>
        <w:rPr>
          <w:lang w:val="el-GR"/>
        </w:rPr>
      </w:pPr>
      <w:r>
        <w:rPr>
          <w:lang w:val="el-GR"/>
        </w:rPr>
        <w:t xml:space="preserve">Παρατηρουμε οτι ειμαστε στο </w:t>
      </w:r>
      <w:r>
        <w:t>branch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που εχουμε κατεβασει.Απο το σημειο αυτο φτιαχνουμε το δικο μας </w:t>
      </w:r>
      <w:r>
        <w:t>branch</w:t>
      </w:r>
      <w:r w:rsidRPr="00C9443E">
        <w:rPr>
          <w:lang w:val="el-GR"/>
        </w:rPr>
        <w:t>.</w:t>
      </w:r>
    </w:p>
    <w:p w:rsidR="00C9443E" w:rsidRPr="003F7F8C" w:rsidRDefault="003F7F8C" w:rsidP="00C9443E">
      <w:pPr>
        <w:rPr>
          <w:b/>
          <w:color w:val="FFFFFF" w:themeColor="background1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>it branch mykinetic</w:t>
      </w:r>
      <w:r w:rsidR="00C9443E" w:rsidRPr="003F7F8C">
        <w:rPr>
          <w:b/>
          <w:color w:val="FFFFFF" w:themeColor="background1"/>
          <w:highlight w:val="darkMagenta"/>
        </w:rPr>
        <w:br/>
        <w:t>git branch</w:t>
      </w:r>
    </w:p>
    <w:p w:rsidR="00C9443E" w:rsidRPr="00C9443E" w:rsidRDefault="00C9443E" w:rsidP="00C9443E">
      <w:pPr>
        <w:rPr>
          <w:lang w:val="el-GR"/>
        </w:rPr>
      </w:pPr>
      <w:r>
        <w:rPr>
          <w:lang w:val="el-GR"/>
        </w:rPr>
        <w:t>Πλεον</w:t>
      </w:r>
      <w:r w:rsidRPr="00C9443E">
        <w:rPr>
          <w:lang w:val="el-GR"/>
        </w:rPr>
        <w:t xml:space="preserve"> </w:t>
      </w:r>
      <w:r>
        <w:rPr>
          <w:lang w:val="el-GR"/>
        </w:rPr>
        <w:t>βλεπω</w:t>
      </w:r>
      <w:r w:rsidRPr="00C9443E">
        <w:rPr>
          <w:lang w:val="el-GR"/>
        </w:rPr>
        <w:t xml:space="preserve"> </w:t>
      </w:r>
      <w:r>
        <w:rPr>
          <w:lang w:val="el-GR"/>
        </w:rPr>
        <w:t>οτι</w:t>
      </w:r>
      <w:r w:rsidRPr="00C9443E">
        <w:rPr>
          <w:lang w:val="el-GR"/>
        </w:rPr>
        <w:t xml:space="preserve"> </w:t>
      </w:r>
      <w:r>
        <w:rPr>
          <w:lang w:val="el-GR"/>
        </w:rPr>
        <w:t>εχω</w:t>
      </w:r>
      <w:r w:rsidRPr="00C9443E">
        <w:rPr>
          <w:lang w:val="el-GR"/>
        </w:rPr>
        <w:t xml:space="preserve"> 2 </w:t>
      </w:r>
      <w:r>
        <w:t>branches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και ξερω οτι το </w:t>
      </w:r>
      <w:r>
        <w:t>mykinetic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εχει προερθει απο το </w:t>
      </w:r>
      <w:r>
        <w:t>kinetic</w:t>
      </w:r>
      <w:r w:rsidRPr="00C9443E">
        <w:rPr>
          <w:lang w:val="el-GR"/>
        </w:rPr>
        <w:t>-</w:t>
      </w:r>
      <w:r>
        <w:t>devel</w:t>
      </w:r>
      <w:r w:rsidRPr="00C9443E">
        <w:rPr>
          <w:lang w:val="el-GR"/>
        </w:rPr>
        <w:t>.</w:t>
      </w:r>
      <w:r w:rsidRPr="00C9443E">
        <w:rPr>
          <w:lang w:val="el-GR"/>
        </w:rPr>
        <w:br/>
      </w:r>
      <w:r>
        <w:rPr>
          <w:lang w:val="el-GR"/>
        </w:rPr>
        <w:t xml:space="preserve">Με πρασινο χρωμα ειναι το τοπικο </w:t>
      </w:r>
      <w:r>
        <w:t>branch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στο οποιο βρισκομαστε.Αλλαζουμε λοιπον το </w:t>
      </w:r>
      <w:r>
        <w:t>branch</w:t>
      </w:r>
      <w:r w:rsidRPr="00C9443E">
        <w:rPr>
          <w:lang w:val="el-GR"/>
        </w:rPr>
        <w:t xml:space="preserve"> </w:t>
      </w:r>
    </w:p>
    <w:p w:rsidR="00C9443E" w:rsidRPr="003F7F8C" w:rsidRDefault="003F7F8C" w:rsidP="00C9443E">
      <w:pPr>
        <w:rPr>
          <w:b/>
          <w:color w:val="FFFFFF" w:themeColor="background1"/>
          <w:lang w:val="el-GR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>it</w:t>
      </w:r>
      <w:r w:rsidR="00C9443E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checkout</w:t>
      </w:r>
      <w:r w:rsidR="00C9443E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mykinetic</w:t>
      </w:r>
    </w:p>
    <w:p w:rsidR="00C9443E" w:rsidRPr="00C9443E" w:rsidRDefault="00C9443E" w:rsidP="00C9443E">
      <w:pPr>
        <w:rPr>
          <w:lang w:val="el-GR"/>
        </w:rPr>
      </w:pPr>
      <w:r>
        <w:rPr>
          <w:lang w:val="el-GR"/>
        </w:rPr>
        <w:t xml:space="preserve">Αφου ειμαστε στο </w:t>
      </w:r>
      <w:r>
        <w:t>branch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,κανω </w:t>
      </w:r>
      <w:r>
        <w:t>push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οτι υπαρχει στο </w:t>
      </w:r>
      <w:r>
        <w:t>branch</w:t>
      </w:r>
      <w:r w:rsidRPr="00C9443E">
        <w:rPr>
          <w:lang w:val="el-GR"/>
        </w:rPr>
        <w:t>(</w:t>
      </w:r>
      <w:r>
        <w:rPr>
          <w:lang w:val="el-GR"/>
        </w:rPr>
        <w:t xml:space="preserve">και </w:t>
      </w:r>
      <w:r>
        <w:t>source</w:t>
      </w:r>
      <w:r w:rsidRPr="00C9443E">
        <w:rPr>
          <w:lang w:val="el-GR"/>
        </w:rPr>
        <w:t xml:space="preserve"> </w:t>
      </w:r>
      <w:r>
        <w:t>code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commit</w:t>
      </w:r>
      <w:r w:rsidRPr="00C9443E">
        <w:rPr>
          <w:lang w:val="el-GR"/>
        </w:rPr>
        <w:t xml:space="preserve"> </w:t>
      </w:r>
      <w:r>
        <w:t>history</w:t>
      </w:r>
      <w:r w:rsidRPr="00C9443E">
        <w:rPr>
          <w:lang w:val="el-GR"/>
        </w:rPr>
        <w:t>)</w:t>
      </w:r>
      <w:r w:rsidR="00B011B7">
        <w:rPr>
          <w:lang w:val="el-GR"/>
        </w:rPr>
        <w:t>.</w:t>
      </w:r>
      <w:r w:rsidRPr="00B011B7">
        <w:rPr>
          <w:lang w:val="el-GR"/>
        </w:rPr>
        <w:t xml:space="preserve">Αν γραψουμε </w:t>
      </w:r>
      <w:r>
        <w:t>Git</w:t>
      </w:r>
      <w:r w:rsidRPr="00C9443E">
        <w:rPr>
          <w:lang w:val="el-GR"/>
        </w:rPr>
        <w:t xml:space="preserve"> </w:t>
      </w:r>
      <w:r>
        <w:t>push</w:t>
      </w:r>
      <w:r w:rsidRPr="00C9443E">
        <w:rPr>
          <w:lang w:val="el-GR"/>
        </w:rPr>
        <w:t xml:space="preserve"> </w:t>
      </w:r>
      <w:r>
        <w:t>origin</w:t>
      </w:r>
      <w:r w:rsidRPr="00C9443E">
        <w:rPr>
          <w:lang w:val="el-GR"/>
        </w:rPr>
        <w:t xml:space="preserve"> </w:t>
      </w:r>
      <w:r>
        <w:t>mykinetic</w:t>
      </w:r>
      <w:r>
        <w:rPr>
          <w:lang w:val="el-GR"/>
        </w:rPr>
        <w:t xml:space="preserve"> θα μα</w:t>
      </w:r>
      <w:r w:rsidR="00B011B7">
        <w:rPr>
          <w:lang w:val="el-GR"/>
        </w:rPr>
        <w:t>ς</w:t>
      </w:r>
      <w:r>
        <w:rPr>
          <w:lang w:val="el-GR"/>
        </w:rPr>
        <w:t xml:space="preserve"> πει οτι δεν εχουμε δικαιωματα να κανουμε </w:t>
      </w:r>
      <w:r>
        <w:t>push</w:t>
      </w:r>
      <w:r>
        <w:rPr>
          <w:lang w:val="el-GR"/>
        </w:rPr>
        <w:t xml:space="preserve"> το οποιο ειναι προφανες καθως δεν ανηκουμε στην ομαδα του </w:t>
      </w:r>
      <w:r>
        <w:t>ros</w:t>
      </w:r>
      <w:r w:rsidRPr="00C9443E">
        <w:rPr>
          <w:lang w:val="el-GR"/>
        </w:rPr>
        <w:t>.</w:t>
      </w:r>
      <w:r>
        <w:rPr>
          <w:lang w:val="el-GR"/>
        </w:rPr>
        <w:t xml:space="preserve">Αρα πρεπει να φτιαξουμε νεο </w:t>
      </w:r>
      <w:r>
        <w:t>origin</w:t>
      </w:r>
    </w:p>
    <w:p w:rsidR="00C9443E" w:rsidRPr="003F7F8C" w:rsidRDefault="003F7F8C" w:rsidP="00C9443E">
      <w:pPr>
        <w:rPr>
          <w:b/>
          <w:color w:val="FFFFFF" w:themeColor="background1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 xml:space="preserve">it remote add myorigin </w:t>
      </w:r>
      <w:hyperlink r:id="rId59" w:history="1">
        <w:r w:rsidR="00C9443E" w:rsidRPr="003F7F8C">
          <w:rPr>
            <w:rStyle w:val="Hyperlink"/>
            <w:b/>
            <w:color w:val="FFFFFF" w:themeColor="background1"/>
            <w:highlight w:val="darkMagenta"/>
          </w:rPr>
          <w:t>git@github.com:dkati/mytestrepo.git</w:t>
        </w:r>
      </w:hyperlink>
      <w:r w:rsidR="00C9443E" w:rsidRPr="003F7F8C">
        <w:rPr>
          <w:b/>
          <w:color w:val="FFFFFF" w:themeColor="background1"/>
          <w:highlight w:val="darkMagenta"/>
        </w:rPr>
        <w:br/>
        <w:t>git push -f myorigin mykinetic</w:t>
      </w:r>
    </w:p>
    <w:p w:rsidR="00B011B7" w:rsidRPr="003F7F8C" w:rsidRDefault="00C9443E" w:rsidP="00B011B7">
      <w:pPr>
        <w:rPr>
          <w:lang w:val="el-GR"/>
        </w:rPr>
      </w:pPr>
      <w:r>
        <w:rPr>
          <w:lang w:val="el-GR"/>
        </w:rPr>
        <w:t xml:space="preserve">Χρησιμοποιω </w:t>
      </w:r>
      <w:r w:rsidRPr="00C9443E">
        <w:rPr>
          <w:lang w:val="el-GR"/>
        </w:rPr>
        <w:t>-</w:t>
      </w:r>
      <w:r>
        <w:t>f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γιατι αναγκαζω το </w:t>
      </w:r>
      <w:r>
        <w:t>github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να μου φτιαξει στη σελιδα νεο </w:t>
      </w:r>
      <w:r>
        <w:t>branch</w:t>
      </w:r>
    </w:p>
    <w:p w:rsidR="00C9443E" w:rsidRDefault="00B011B7" w:rsidP="00B011B7">
      <w:pPr>
        <w:ind w:left="-1296"/>
        <w:rPr>
          <w:lang w:val="el-GR"/>
        </w:rPr>
      </w:pPr>
      <w:r>
        <w:rPr>
          <w:noProof/>
        </w:rPr>
        <w:drawing>
          <wp:inline distT="0" distB="0" distL="0" distR="0">
            <wp:extent cx="7524750" cy="3870904"/>
            <wp:effectExtent l="0" t="0" r="0" b="0"/>
            <wp:docPr id="305" name="Picture 305" descr="C:\Users\Administrator\Downloads\Desktop\github notes\screenshots\pic_clone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wnloads\Desktop\github notes\screenshots\pic_clonepush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0048" cy="39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1B7" w:rsidRPr="003F7F8C" w:rsidRDefault="00B011B7" w:rsidP="00B011B7">
      <w:pPr>
        <w:rPr>
          <w:lang w:val="el-GR"/>
        </w:rPr>
      </w:pPr>
      <w:r>
        <w:rPr>
          <w:lang w:val="el-GR"/>
        </w:rPr>
        <w:lastRenderedPageBreak/>
        <w:t xml:space="preserve">Εν τελει στο </w:t>
      </w:r>
      <w:r>
        <w:t>repository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μας παρατηρουμε το νεο </w:t>
      </w:r>
      <w:r>
        <w:t>branch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το οποιο ειναι ΑΚΡΙΒΩΣ ιδιο με το πραγματικο </w:t>
      </w:r>
      <w:r>
        <w:t>branch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ros</w:t>
      </w:r>
    </w:p>
    <w:p w:rsidR="00B011B7" w:rsidRDefault="00B011B7" w:rsidP="00B011B7">
      <w:pPr>
        <w:ind w:left="-1296"/>
        <w:rPr>
          <w:lang w:val="el-GR"/>
        </w:rPr>
      </w:pPr>
      <w:r>
        <w:rPr>
          <w:noProof/>
        </w:rPr>
        <w:drawing>
          <wp:inline distT="0" distB="0" distL="0" distR="0">
            <wp:extent cx="7572375" cy="5181738"/>
            <wp:effectExtent l="0" t="0" r="0" b="0"/>
            <wp:docPr id="307" name="Picture 307" descr="C:\Users\Administrator\Downloads\Desktop\github notes\screenshots\pic_new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wnloads\Desktop\github notes\screenshots\pic_newbranch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98" cy="518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Default="00593E16" w:rsidP="00567520">
      <w:pPr>
        <w:rPr>
          <w:lang w:val="el-GR"/>
        </w:rPr>
      </w:pPr>
      <w:r w:rsidRPr="00593E16">
        <w:rPr>
          <w:lang w:val="el-GR"/>
        </w:rPr>
        <w:t xml:space="preserve">Αφου τελειωσαμε με το </w:t>
      </w:r>
      <w:r>
        <w:t>github</w:t>
      </w:r>
      <w:r w:rsidRPr="00593E16">
        <w:rPr>
          <w:lang w:val="el-GR"/>
        </w:rPr>
        <w:t>,</w:t>
      </w:r>
      <w:r>
        <w:rPr>
          <w:lang w:val="el-GR"/>
        </w:rPr>
        <w:t>ας κανουμε ενα καθαρισμο τον κωδικα μας</w:t>
      </w:r>
    </w:p>
    <w:p w:rsidR="00593E16" w:rsidRPr="00593E16" w:rsidRDefault="00593E16" w:rsidP="00567520">
      <w:pPr>
        <w:rPr>
          <w:b/>
          <w:color w:val="FFFFFF" w:themeColor="background1"/>
        </w:rPr>
      </w:pPr>
      <w:r w:rsidRPr="00593E16">
        <w:rPr>
          <w:b/>
          <w:color w:val="FFFFFF" w:themeColor="background1"/>
          <w:highlight w:val="darkMagenta"/>
        </w:rPr>
        <w:t>cd</w:t>
      </w:r>
      <w:r w:rsidRPr="00593E16">
        <w:rPr>
          <w:b/>
          <w:color w:val="FFFFFF" w:themeColor="background1"/>
          <w:highlight w:val="darkMagenta"/>
          <w:lang w:val="el-GR"/>
        </w:rPr>
        <w:t xml:space="preserve"> ../..</w:t>
      </w:r>
      <w:r w:rsidRPr="00593E16">
        <w:rPr>
          <w:b/>
          <w:color w:val="FFFFFF" w:themeColor="background1"/>
          <w:highlight w:val="darkMagenta"/>
          <w:lang w:val="el-GR"/>
        </w:rPr>
        <w:br/>
      </w:r>
      <w:r w:rsidRPr="00593E16">
        <w:rPr>
          <w:b/>
          <w:color w:val="FFFFFF" w:themeColor="background1"/>
          <w:highlight w:val="darkMagenta"/>
        </w:rPr>
        <w:t>rm -rf myTestRepoLocalDir</w:t>
      </w:r>
      <w:r w:rsidRPr="00593E16">
        <w:rPr>
          <w:b/>
          <w:color w:val="FFFFFF" w:themeColor="background1"/>
          <w:highlight w:val="darkMagenta"/>
        </w:rPr>
        <w:br/>
        <w:t>repo sync myTestRepoLocalDir –force-sync</w:t>
      </w:r>
    </w:p>
    <w:p w:rsidR="00B011B7" w:rsidRPr="00593E16" w:rsidRDefault="00593E16" w:rsidP="00567520">
      <w:pPr>
        <w:rPr>
          <w:lang w:val="el-GR"/>
        </w:rPr>
      </w:pPr>
      <w:r w:rsidRPr="00593E16">
        <w:rPr>
          <w:lang w:val="el-GR"/>
        </w:rPr>
        <w:t>--</w:t>
      </w:r>
      <w:r>
        <w:t>force</w:t>
      </w:r>
      <w:r w:rsidRPr="00593E16">
        <w:rPr>
          <w:lang w:val="el-GR"/>
        </w:rPr>
        <w:t>-</w:t>
      </w:r>
      <w:r>
        <w:t>sync</w:t>
      </w:r>
      <w:r w:rsidRPr="00593E16">
        <w:rPr>
          <w:lang w:val="el-GR"/>
        </w:rPr>
        <w:t xml:space="preserve"> </w:t>
      </w:r>
      <w:r>
        <w:rPr>
          <w:lang w:val="el-GR"/>
        </w:rPr>
        <w:t xml:space="preserve">καλο ειναι να χρησιμοποιουμε σε καθε </w:t>
      </w:r>
      <w:r>
        <w:t>repo</w:t>
      </w:r>
      <w:r w:rsidRPr="00593E16">
        <w:rPr>
          <w:lang w:val="el-GR"/>
        </w:rPr>
        <w:t xml:space="preserve"> </w:t>
      </w:r>
      <w:r>
        <w:t>sync</w:t>
      </w:r>
      <w:r w:rsidRPr="00593E16">
        <w:rPr>
          <w:lang w:val="el-GR"/>
        </w:rPr>
        <w:t xml:space="preserve"> </w:t>
      </w:r>
      <w:r>
        <w:rPr>
          <w:lang w:val="el-GR"/>
        </w:rPr>
        <w:t xml:space="preserve">για να το αναγκασουμε να «τραβηξει» καθε νεα αλλαγη και να σβησει τυχον ξεχασμενα λαθη στο τοπικο </w:t>
      </w:r>
      <w:r>
        <w:t>source</w:t>
      </w: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D05CE0" w:rsidRPr="00B011B7" w:rsidRDefault="00B011B7" w:rsidP="00567520">
      <w:pPr>
        <w:rPr>
          <w:lang w:val="el-GR"/>
        </w:rPr>
      </w:pPr>
      <w:r>
        <w:rPr>
          <w:lang w:val="el-GR"/>
        </w:rPr>
        <w:t xml:space="preserve">Πολυ σημαντικο ειναι να παρατηρησουμε οτι ακομη και το </w:t>
      </w:r>
      <w:r>
        <w:t>commit</w:t>
      </w:r>
      <w:r w:rsidRPr="00B011B7">
        <w:rPr>
          <w:lang w:val="el-GR"/>
        </w:rPr>
        <w:t xml:space="preserve"> </w:t>
      </w:r>
      <w:r>
        <w:t>history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ειναι ΑΚΡΙΒΩΣ ιδιο με το αυθεντικο </w:t>
      </w:r>
      <w:r>
        <w:t>repository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ros</w:t>
      </w:r>
    </w:p>
    <w:p w:rsidR="00B011B7" w:rsidRDefault="00B011B7" w:rsidP="00B011B7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8020050" cy="4935415"/>
            <wp:effectExtent l="0" t="0" r="0" b="0"/>
            <wp:docPr id="308" name="Picture 308" descr="C:\Users\Administrator\Downloads\Desktop\github notes\screenshots\pic_com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wnloads\Desktop\github notes\screenshots\pic_commit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0880" cy="49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593E16">
      <w:pPr>
        <w:rPr>
          <w:lang w:val="el-GR"/>
        </w:rPr>
      </w:pPr>
    </w:p>
    <w:p w:rsidR="003F7F8C" w:rsidRDefault="003F7F8C" w:rsidP="00593E16">
      <w:pPr>
        <w:pStyle w:val="Heading1"/>
        <w:jc w:val="center"/>
        <w:rPr>
          <w:lang w:val="el-GR"/>
        </w:rPr>
      </w:pPr>
      <w:r>
        <w:rPr>
          <w:lang w:val="el-GR"/>
        </w:rPr>
        <w:lastRenderedPageBreak/>
        <w:t>Παραρτημα εντολων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</w:t>
      </w:r>
      <w:r w:rsidRPr="003F7F8C">
        <w:rPr>
          <w:lang w:val="el-GR"/>
        </w:rPr>
        <w:br/>
      </w:r>
      <w:r>
        <w:rPr>
          <w:lang w:val="el-GR"/>
        </w:rPr>
        <w:t xml:space="preserve">Εμφανιση των διαθεσιμων τοπικων </w:t>
      </w:r>
      <w:r>
        <w:t>branches</w:t>
      </w:r>
      <w:r w:rsidRPr="003F7F8C">
        <w:rPr>
          <w:lang w:val="el-GR"/>
        </w:rPr>
        <w:t>.</w:t>
      </w:r>
      <w:r>
        <w:rPr>
          <w:lang w:val="el-GR"/>
        </w:rPr>
        <w:t xml:space="preserve">Επισης εμφανιζει το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>στο οποιο ειμαστε τωρα(εμφανιζεται με πρασινα γραμματα).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&lt;</w:t>
      </w:r>
      <w:r>
        <w:t>branch</w:t>
      </w:r>
      <w:r w:rsidRPr="003F7F8C">
        <w:rPr>
          <w:lang w:val="el-GR"/>
        </w:rPr>
        <w:t xml:space="preserve"> </w:t>
      </w:r>
      <w:r>
        <w:t>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</w:r>
      <w:r>
        <w:rPr>
          <w:lang w:val="el-GR"/>
        </w:rPr>
        <w:t>Δημιουργια</w:t>
      </w:r>
      <w:r w:rsidRPr="003F7F8C">
        <w:rPr>
          <w:lang w:val="el-GR"/>
        </w:rPr>
        <w:t xml:space="preserve"> </w:t>
      </w:r>
      <w:r>
        <w:rPr>
          <w:lang w:val="el-GR"/>
        </w:rPr>
        <w:t>ενος</w:t>
      </w:r>
      <w:r w:rsidRPr="003F7F8C">
        <w:rPr>
          <w:lang w:val="el-GR"/>
        </w:rPr>
        <w:t xml:space="preserve"> </w:t>
      </w:r>
      <w:r>
        <w:rPr>
          <w:lang w:val="el-GR"/>
        </w:rPr>
        <w:t>νεου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,</w:t>
      </w:r>
      <w:r>
        <w:rPr>
          <w:lang w:val="el-GR"/>
        </w:rPr>
        <w:t>απο</w:t>
      </w:r>
      <w:r w:rsidRPr="003F7F8C">
        <w:rPr>
          <w:lang w:val="el-GR"/>
        </w:rPr>
        <w:t xml:space="preserve"> </w:t>
      </w:r>
      <w:r>
        <w:rPr>
          <w:lang w:val="el-GR"/>
        </w:rPr>
        <w:t>το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 xml:space="preserve">που ειμαστε ηδη </w:t>
      </w:r>
    </w:p>
    <w:p w:rsidR="003F7F8C" w:rsidRDefault="003F7F8C" w:rsidP="003F7F8C">
      <w:pPr>
        <w:pStyle w:val="ListParagraph"/>
        <w:numPr>
          <w:ilvl w:val="0"/>
          <w:numId w:val="29"/>
        </w:numPr>
      </w:pPr>
      <w:r>
        <w:t>Git checkout &lt;branch name&gt;</w:t>
      </w:r>
      <w:r>
        <w:br/>
      </w:r>
      <w:r>
        <w:rPr>
          <w:lang w:val="el-GR"/>
        </w:rPr>
        <w:t>Μεταβαση</w:t>
      </w:r>
      <w:r w:rsidRPr="003F7F8C">
        <w:t xml:space="preserve"> </w:t>
      </w:r>
      <w:r>
        <w:rPr>
          <w:lang w:val="el-GR"/>
        </w:rPr>
        <w:t>σε</w:t>
      </w:r>
      <w:r w:rsidRPr="003F7F8C">
        <w:t xml:space="preserve"> </w:t>
      </w:r>
      <w:r>
        <w:rPr>
          <w:lang w:val="el-GR"/>
        </w:rPr>
        <w:t>αλλο</w:t>
      </w:r>
      <w:r w:rsidRPr="003F7F8C">
        <w:t xml:space="preserve"> </w:t>
      </w:r>
      <w:r>
        <w:t>branch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checkout</w:t>
      </w:r>
      <w:r w:rsidRPr="003F7F8C">
        <w:rPr>
          <w:lang w:val="el-GR"/>
        </w:rPr>
        <w:t xml:space="preserve"> -</w:t>
      </w:r>
      <w:r>
        <w:t>b</w:t>
      </w:r>
      <w:r w:rsidRPr="003F7F8C">
        <w:rPr>
          <w:lang w:val="el-GR"/>
        </w:rPr>
        <w:t xml:space="preserve"> &lt;</w:t>
      </w:r>
      <w:r>
        <w:t>branch</w:t>
      </w:r>
      <w:r w:rsidRPr="003F7F8C">
        <w:rPr>
          <w:lang w:val="el-GR"/>
        </w:rPr>
        <w:t xml:space="preserve"> </w:t>
      </w:r>
      <w:r>
        <w:t>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</w:r>
      <w:r>
        <w:rPr>
          <w:lang w:val="el-GR"/>
        </w:rPr>
        <w:t>Δημιουργια</w:t>
      </w:r>
      <w:r w:rsidRPr="003F7F8C">
        <w:rPr>
          <w:lang w:val="el-GR"/>
        </w:rPr>
        <w:t xml:space="preserve"> </w:t>
      </w:r>
      <w:r>
        <w:rPr>
          <w:lang w:val="el-GR"/>
        </w:rPr>
        <w:t>ενος</w:t>
      </w:r>
      <w:r w:rsidRPr="003F7F8C">
        <w:rPr>
          <w:lang w:val="el-GR"/>
        </w:rPr>
        <w:t xml:space="preserve"> </w:t>
      </w:r>
      <w:r>
        <w:rPr>
          <w:lang w:val="el-GR"/>
        </w:rPr>
        <w:t>νεου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>και μεταβαση σε αυτο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-</w:t>
      </w:r>
      <w:r>
        <w:t>D</w:t>
      </w:r>
      <w:r w:rsidRPr="003F7F8C">
        <w:rPr>
          <w:lang w:val="el-GR"/>
        </w:rPr>
        <w:t xml:space="preserve"> &lt;</w:t>
      </w:r>
      <w:r>
        <w:t>branch</w:t>
      </w:r>
      <w:r w:rsidRPr="003F7F8C">
        <w:rPr>
          <w:lang w:val="el-GR"/>
        </w:rPr>
        <w:t xml:space="preserve"> </w:t>
      </w:r>
      <w:r>
        <w:t>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</w:r>
      <w:r>
        <w:rPr>
          <w:lang w:val="el-GR"/>
        </w:rPr>
        <w:t>Διαγραφη</w:t>
      </w:r>
      <w:r w:rsidRPr="003F7F8C">
        <w:rPr>
          <w:lang w:val="el-GR"/>
        </w:rPr>
        <w:t xml:space="preserve"> </w:t>
      </w:r>
      <w:r>
        <w:rPr>
          <w:lang w:val="el-GR"/>
        </w:rPr>
        <w:t>ενος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>.</w:t>
      </w:r>
      <w:r>
        <w:rPr>
          <w:lang w:val="el-GR"/>
        </w:rPr>
        <w:t xml:space="preserve">ΔΕΝ ΜΠΟΡΟΥΜΕ ΝΑ ΔΙΑΓΡΑΨΟΥΜΕ ΤΟ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>ΣΤΟ ΟΠΟΙΟ ΕΙΜΑΣΤΕ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clone</w:t>
      </w:r>
      <w:r w:rsidRPr="003F7F8C">
        <w:rPr>
          <w:lang w:val="el-GR"/>
        </w:rPr>
        <w:t xml:space="preserve"> &lt;</w:t>
      </w:r>
      <w:r>
        <w:t>github</w:t>
      </w:r>
      <w:r w:rsidRPr="003F7F8C">
        <w:rPr>
          <w:lang w:val="el-GR"/>
        </w:rPr>
        <w:t xml:space="preserve"> </w:t>
      </w:r>
      <w:r>
        <w:t>link</w:t>
      </w:r>
      <w:r w:rsidRPr="003F7F8C">
        <w:rPr>
          <w:lang w:val="el-GR"/>
        </w:rPr>
        <w:t xml:space="preserve"> απο </w:t>
      </w:r>
      <w:r>
        <w:t>repository</w:t>
      </w:r>
      <w:r w:rsidRPr="003F7F8C">
        <w:rPr>
          <w:lang w:val="el-GR"/>
        </w:rPr>
        <w:t>&gt; &lt;</w:t>
      </w:r>
      <w:r>
        <w:t>branch</w:t>
      </w:r>
      <w:r w:rsidRPr="003F7F8C">
        <w:rPr>
          <w:lang w:val="el-GR"/>
        </w:rPr>
        <w:t xml:space="preserve"> </w:t>
      </w:r>
      <w:r>
        <w:t>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  <w:t xml:space="preserve">Κατεβασμα του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>απο</w:t>
      </w:r>
      <w:r w:rsidRPr="003F7F8C">
        <w:rPr>
          <w:lang w:val="el-GR"/>
        </w:rPr>
        <w:t xml:space="preserve"> </w:t>
      </w:r>
      <w:r>
        <w:rPr>
          <w:lang w:val="el-GR"/>
        </w:rPr>
        <w:t>το</w:t>
      </w:r>
      <w:r w:rsidRPr="003F7F8C">
        <w:rPr>
          <w:lang w:val="el-GR"/>
        </w:rPr>
        <w:t xml:space="preserve"> </w:t>
      </w:r>
      <w:r>
        <w:t>repository</w:t>
      </w:r>
      <w:r w:rsidRPr="003F7F8C">
        <w:rPr>
          <w:lang w:val="el-GR"/>
        </w:rPr>
        <w:t xml:space="preserve"> </w:t>
      </w:r>
      <w:r>
        <w:rPr>
          <w:lang w:val="el-GR"/>
        </w:rPr>
        <w:t xml:space="preserve">και αποθηκευση σε ενα νεο φακελο με ονομα το ονομα του </w:t>
      </w:r>
      <w:r>
        <w:t>branch</w:t>
      </w:r>
      <w:r w:rsidRPr="003F7F8C">
        <w:rPr>
          <w:lang w:val="el-GR"/>
        </w:rPr>
        <w:t>.</w:t>
      </w:r>
      <w:r>
        <w:rPr>
          <w:lang w:val="el-GR"/>
        </w:rPr>
        <w:t xml:space="preserve">Ο φακελος βρισκεται στο ιδιο </w:t>
      </w:r>
      <w:r>
        <w:t>directory</w:t>
      </w:r>
      <w:r w:rsidRPr="003F7F8C">
        <w:rPr>
          <w:lang w:val="el-GR"/>
        </w:rPr>
        <w:t xml:space="preserve"> </w:t>
      </w:r>
      <w:r>
        <w:rPr>
          <w:lang w:val="el-GR"/>
        </w:rPr>
        <w:t xml:space="preserve">που ειμαστε με το </w:t>
      </w:r>
      <w:r>
        <w:t>terminal</w:t>
      </w:r>
    </w:p>
    <w:p w:rsidR="003F7F8C" w:rsidRPr="00593E16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593E16">
        <w:rPr>
          <w:lang w:val="el-GR"/>
        </w:rPr>
        <w:t xml:space="preserve"> </w:t>
      </w:r>
      <w:r>
        <w:t>fetch</w:t>
      </w:r>
      <w:r w:rsidRPr="00593E16">
        <w:rPr>
          <w:lang w:val="el-GR"/>
        </w:rPr>
        <w:t xml:space="preserve"> &lt;</w:t>
      </w:r>
      <w:r>
        <w:t>github</w:t>
      </w:r>
      <w:r w:rsidRPr="00593E16">
        <w:rPr>
          <w:lang w:val="el-GR"/>
        </w:rPr>
        <w:t xml:space="preserve"> </w:t>
      </w:r>
      <w:r>
        <w:t>link</w:t>
      </w:r>
      <w:r w:rsidRPr="00593E16">
        <w:rPr>
          <w:lang w:val="el-GR"/>
        </w:rPr>
        <w:t xml:space="preserve"> </w:t>
      </w:r>
      <w:r w:rsidRPr="003F7F8C">
        <w:rPr>
          <w:lang w:val="el-GR"/>
        </w:rPr>
        <w:t>απο</w:t>
      </w:r>
      <w:r w:rsidRPr="00593E16">
        <w:rPr>
          <w:lang w:val="el-GR"/>
        </w:rPr>
        <w:t xml:space="preserve"> </w:t>
      </w:r>
      <w:r>
        <w:t>repository</w:t>
      </w:r>
      <w:r w:rsidRPr="00593E16">
        <w:rPr>
          <w:lang w:val="el-GR"/>
        </w:rPr>
        <w:t>&gt; -</w:t>
      </w:r>
      <w:r>
        <w:t>b</w:t>
      </w:r>
      <w:r w:rsidRPr="00593E16">
        <w:rPr>
          <w:lang w:val="el-GR"/>
        </w:rPr>
        <w:t xml:space="preserve"> &lt;</w:t>
      </w:r>
      <w:r>
        <w:t>branch</w:t>
      </w:r>
      <w:r w:rsidRPr="00593E16">
        <w:rPr>
          <w:lang w:val="el-GR"/>
        </w:rPr>
        <w:t xml:space="preserve"> </w:t>
      </w:r>
      <w:r>
        <w:t>name</w:t>
      </w:r>
      <w:r w:rsidRPr="00593E16">
        <w:rPr>
          <w:lang w:val="el-GR"/>
        </w:rPr>
        <w:t>&gt;</w:t>
      </w:r>
      <w:r w:rsidRPr="00593E16">
        <w:rPr>
          <w:lang w:val="el-GR"/>
        </w:rPr>
        <w:br/>
      </w:r>
      <w:r>
        <w:rPr>
          <w:lang w:val="el-GR"/>
        </w:rPr>
        <w:t>Κατεβασμα</w:t>
      </w:r>
      <w:r w:rsidRPr="00593E16">
        <w:rPr>
          <w:lang w:val="el-GR"/>
        </w:rPr>
        <w:t xml:space="preserve"> </w:t>
      </w:r>
      <w:r>
        <w:rPr>
          <w:lang w:val="el-GR"/>
        </w:rPr>
        <w:t>του</w:t>
      </w:r>
      <w:r w:rsidRPr="00593E16">
        <w:rPr>
          <w:lang w:val="el-GR"/>
        </w:rPr>
        <w:t xml:space="preserve"> </w:t>
      </w:r>
      <w:r>
        <w:t>commit</w:t>
      </w:r>
      <w:r w:rsidRPr="00593E16">
        <w:rPr>
          <w:lang w:val="el-GR"/>
        </w:rPr>
        <w:t xml:space="preserve"> </w:t>
      </w:r>
      <w:r>
        <w:t>history</w:t>
      </w:r>
      <w:r w:rsidRPr="00593E16">
        <w:rPr>
          <w:lang w:val="el-GR"/>
        </w:rPr>
        <w:t xml:space="preserve"> </w:t>
      </w:r>
      <w:r>
        <w:rPr>
          <w:lang w:val="el-GR"/>
        </w:rPr>
        <w:t>του</w:t>
      </w:r>
      <w:r w:rsidRPr="00593E16">
        <w:rPr>
          <w:lang w:val="el-GR"/>
        </w:rPr>
        <w:t xml:space="preserve"> </w:t>
      </w:r>
      <w:r w:rsidR="00593E16">
        <w:t>repository</w:t>
      </w:r>
      <w:r w:rsidR="00593E16" w:rsidRPr="00593E16">
        <w:rPr>
          <w:lang w:val="el-GR"/>
        </w:rPr>
        <w:t xml:space="preserve">.ΠΡΕΠΕΙ ΝΑ ΤΡΕΞΕΙ ΜΕΣΑ ΣΤΟ </w:t>
      </w:r>
      <w:r w:rsidR="00593E16">
        <w:t>DIRECTORY</w:t>
      </w:r>
      <w:r w:rsidR="00593E16" w:rsidRPr="00593E16">
        <w:rPr>
          <w:lang w:val="el-GR"/>
        </w:rPr>
        <w:t xml:space="preserve"> </w:t>
      </w:r>
      <w:r w:rsidR="00593E16">
        <w:rPr>
          <w:lang w:val="el-GR"/>
        </w:rPr>
        <w:t xml:space="preserve">ΣΤΟ ΟΠΟΙΟ ΘΑ ΚΑΝΩ ΤΟ </w:t>
      </w:r>
      <w:r w:rsidR="00593E16">
        <w:t>cherry</w:t>
      </w:r>
      <w:r w:rsidR="00593E16" w:rsidRPr="00593E16">
        <w:rPr>
          <w:lang w:val="el-GR"/>
        </w:rPr>
        <w:t>-</w:t>
      </w:r>
      <w:r w:rsidR="00593E16">
        <w:t>pick</w:t>
      </w:r>
    </w:p>
    <w:p w:rsidR="003F7F8C" w:rsidRPr="00593E16" w:rsidRDefault="003F7F8C" w:rsidP="00593E1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593E16">
        <w:rPr>
          <w:rFonts w:eastAsia="Times New Roman" w:cs="Times New Roman"/>
          <w:lang w:eastAsia="en-US"/>
        </w:rPr>
        <w:t>repo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init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u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>://&lt;</w:t>
      </w:r>
      <w:r w:rsidRPr="00593E16">
        <w:rPr>
          <w:rFonts w:eastAsia="Times New Roman" w:cs="Times New Roman"/>
          <w:lang w:eastAsia="en-US"/>
        </w:rPr>
        <w:t>link</w:t>
      </w:r>
      <w:r w:rsidRPr="00593E16">
        <w:rPr>
          <w:rFonts w:eastAsia="Times New Roman" w:cs="Times New Roman"/>
          <w:lang w:val="el-GR" w:eastAsia="en-US"/>
        </w:rPr>
        <w:t xml:space="preserve"> απο </w:t>
      </w:r>
      <w:r w:rsidRPr="00593E16">
        <w:rPr>
          <w:rFonts w:eastAsia="Times New Roman" w:cs="Times New Roman"/>
          <w:lang w:eastAsia="en-US"/>
        </w:rPr>
        <w:t>manifest</w:t>
      </w:r>
      <w:r w:rsidRPr="00593E16">
        <w:rPr>
          <w:rFonts w:eastAsia="Times New Roman" w:cs="Times New Roman"/>
          <w:lang w:val="el-GR" w:eastAsia="en-US"/>
        </w:rPr>
        <w:t>&gt;.</w:t>
      </w:r>
      <w:r w:rsidRPr="00593E16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b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master</w:t>
      </w:r>
      <w:r w:rsidR="00593E16" w:rsidRPr="00593E16">
        <w:rPr>
          <w:rFonts w:eastAsia="Times New Roman" w:cs="Times New Roman"/>
          <w:lang w:val="el-GR" w:eastAsia="en-US"/>
        </w:rPr>
        <w:br/>
        <w:t xml:space="preserve">Αρχικοποιηση του </w:t>
      </w:r>
      <w:r w:rsidR="00593E16" w:rsidRPr="00593E16">
        <w:rPr>
          <w:rFonts w:eastAsia="Times New Roman" w:cs="Times New Roman"/>
          <w:lang w:eastAsia="en-US"/>
        </w:rPr>
        <w:t>manifest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πχ </w:t>
      </w:r>
      <w:r w:rsidRPr="00593E16">
        <w:rPr>
          <w:rFonts w:eastAsia="Times New Roman" w:cs="Times New Roman"/>
          <w:lang w:eastAsia="en-US"/>
        </w:rPr>
        <w:t>repo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init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u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>://</w:t>
      </w:r>
      <w:r w:rsidRPr="00593E16">
        <w:rPr>
          <w:rFonts w:eastAsia="Times New Roman" w:cs="Times New Roman"/>
          <w:lang w:eastAsia="en-US"/>
        </w:rPr>
        <w:t>github</w:t>
      </w:r>
      <w:r w:rsidRPr="00593E16">
        <w:rPr>
          <w:rFonts w:eastAsia="Times New Roman" w:cs="Times New Roman"/>
          <w:lang w:val="el-GR" w:eastAsia="en-US"/>
        </w:rPr>
        <w:t>.</w:t>
      </w:r>
      <w:r w:rsidRPr="00593E16">
        <w:rPr>
          <w:rFonts w:eastAsia="Times New Roman" w:cs="Times New Roman"/>
          <w:lang w:eastAsia="en-US"/>
        </w:rPr>
        <w:t>com</w:t>
      </w:r>
      <w:r w:rsidRPr="00593E16">
        <w:rPr>
          <w:rFonts w:eastAsia="Times New Roman" w:cs="Times New Roman"/>
          <w:lang w:val="el-GR" w:eastAsia="en-US"/>
        </w:rPr>
        <w:t>/</w:t>
      </w:r>
      <w:r w:rsidRPr="00593E16">
        <w:rPr>
          <w:rFonts w:eastAsia="Times New Roman" w:cs="Times New Roman"/>
          <w:lang w:eastAsia="en-US"/>
        </w:rPr>
        <w:t>dkati</w:t>
      </w:r>
      <w:r w:rsidRPr="00593E16">
        <w:rPr>
          <w:rFonts w:eastAsia="Times New Roman" w:cs="Times New Roman"/>
          <w:lang w:val="el-GR" w:eastAsia="en-US"/>
        </w:rPr>
        <w:t>/</w:t>
      </w:r>
      <w:r w:rsidRPr="00593E16">
        <w:rPr>
          <w:rFonts w:eastAsia="Times New Roman" w:cs="Times New Roman"/>
          <w:lang w:eastAsia="en-US"/>
        </w:rPr>
        <w:t>myproject</w:t>
      </w:r>
      <w:r w:rsidRPr="00593E16">
        <w:rPr>
          <w:rFonts w:eastAsia="Times New Roman" w:cs="Times New Roman"/>
          <w:lang w:val="el-GR" w:eastAsia="en-US"/>
        </w:rPr>
        <w:t>-</w:t>
      </w:r>
      <w:r w:rsidRPr="00593E16">
        <w:rPr>
          <w:rFonts w:eastAsia="Times New Roman" w:cs="Times New Roman"/>
          <w:lang w:eastAsia="en-US"/>
        </w:rPr>
        <w:t>manifest</w:t>
      </w:r>
      <w:r w:rsidRPr="00593E16">
        <w:rPr>
          <w:rFonts w:eastAsia="Times New Roman" w:cs="Times New Roman"/>
          <w:lang w:val="el-GR" w:eastAsia="en-US"/>
        </w:rPr>
        <w:t>.</w:t>
      </w:r>
      <w:r w:rsidRPr="00593E16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b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master</w:t>
      </w:r>
    </w:p>
    <w:p w:rsidR="003F7F8C" w:rsidRPr="00593E16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3F7F8C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cherry</w:t>
      </w:r>
      <w:r w:rsidRPr="00593E16">
        <w:rPr>
          <w:rFonts w:eastAsia="Times New Roman" w:cs="Times New Roman"/>
          <w:lang w:val="el-GR" w:eastAsia="en-US"/>
        </w:rPr>
        <w:t>-</w:t>
      </w:r>
      <w:r w:rsidRPr="003F7F8C">
        <w:rPr>
          <w:rFonts w:eastAsia="Times New Roman" w:cs="Times New Roman"/>
          <w:lang w:eastAsia="en-US"/>
        </w:rPr>
        <w:t>pick</w:t>
      </w:r>
      <w:r w:rsidRPr="00593E16">
        <w:rPr>
          <w:rFonts w:eastAsia="Times New Roman" w:cs="Times New Roman"/>
          <w:lang w:val="el-GR" w:eastAsia="en-US"/>
        </w:rPr>
        <w:t xml:space="preserve"> &lt;</w:t>
      </w:r>
      <w:r w:rsidRPr="003F7F8C">
        <w:rPr>
          <w:rFonts w:eastAsia="Times New Roman" w:cs="Times New Roman"/>
          <w:lang w:eastAsia="en-US"/>
        </w:rPr>
        <w:t>SHA</w:t>
      </w:r>
      <w:r w:rsidRPr="00593E16">
        <w:rPr>
          <w:rFonts w:eastAsia="Times New Roman" w:cs="Times New Roman"/>
          <w:lang w:val="el-GR" w:eastAsia="en-US"/>
        </w:rPr>
        <w:t>&gt;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>Νομιμη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αντιγραφη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ενος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commit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 xml:space="preserve">με συγκεκριμενο </w:t>
      </w:r>
      <w:r w:rsidR="00593E16">
        <w:rPr>
          <w:rFonts w:eastAsia="Times New Roman" w:cs="Times New Roman"/>
          <w:lang w:eastAsia="en-US"/>
        </w:rPr>
        <w:t>SHA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reset –hard &lt;SHA&gt;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Επαναφορα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του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 xml:space="preserve">commit history </w:t>
      </w:r>
      <w:r w:rsidR="00593E16">
        <w:rPr>
          <w:rFonts w:eastAsia="Times New Roman" w:cs="Times New Roman"/>
          <w:lang w:val="el-GR" w:eastAsia="en-US"/>
        </w:rPr>
        <w:t>στο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συγκεκριμενο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 xml:space="preserve">commit </w:t>
      </w:r>
    </w:p>
    <w:p w:rsidR="003F7F8C" w:rsidRPr="00593E16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3F7F8C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revert</w:t>
      </w:r>
      <w:r w:rsidRPr="00593E16">
        <w:rPr>
          <w:rFonts w:eastAsia="Times New Roman" w:cs="Times New Roman"/>
          <w:lang w:val="el-GR" w:eastAsia="en-US"/>
        </w:rPr>
        <w:t xml:space="preserve"> &lt;</w:t>
      </w:r>
      <w:r w:rsidRPr="003F7F8C">
        <w:rPr>
          <w:rFonts w:eastAsia="Times New Roman" w:cs="Times New Roman"/>
          <w:lang w:eastAsia="en-US"/>
        </w:rPr>
        <w:t>SHA</w:t>
      </w:r>
      <w:r w:rsidRPr="00593E16">
        <w:rPr>
          <w:rFonts w:eastAsia="Times New Roman" w:cs="Times New Roman"/>
          <w:lang w:val="el-GR" w:eastAsia="en-US"/>
        </w:rPr>
        <w:t>&gt;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Αναστροφη του συγκεκριμενου </w:t>
      </w:r>
      <w:r w:rsidR="00593E16">
        <w:rPr>
          <w:rFonts w:eastAsia="Times New Roman" w:cs="Times New Roman"/>
          <w:lang w:eastAsia="en-US"/>
        </w:rPr>
        <w:t>commit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 xml:space="preserve">git commit 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Δημιουργια </w:t>
      </w:r>
      <w:r w:rsidR="00593E16">
        <w:rPr>
          <w:rFonts w:eastAsia="Times New Roman" w:cs="Times New Roman"/>
          <w:lang w:eastAsia="en-US"/>
        </w:rPr>
        <w:t>commit</w:t>
      </w:r>
    </w:p>
    <w:p w:rsidR="003F7F8C" w:rsidRPr="00593E16" w:rsidRDefault="003F7F8C" w:rsidP="00593E1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3F7F8C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add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3F7F8C">
        <w:rPr>
          <w:rFonts w:eastAsia="Times New Roman" w:cs="Times New Roman"/>
          <w:lang w:eastAsia="en-US"/>
        </w:rPr>
        <w:t>A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Προσθηκη των αλλαγων μου στο </w:t>
      </w:r>
      <w:r w:rsidR="00593E16">
        <w:rPr>
          <w:rFonts w:eastAsia="Times New Roman" w:cs="Times New Roman"/>
          <w:lang w:eastAsia="en-US"/>
        </w:rPr>
        <w:t>commit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push &lt;remote name&gt; &lt;branch name&gt;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Ανεβασμα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του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 xml:space="preserve">commit </w:t>
      </w:r>
      <w:r w:rsidR="00593E16" w:rsidRPr="00593E16">
        <w:rPr>
          <w:rFonts w:eastAsia="Times New Roman" w:cs="Times New Roman"/>
          <w:lang w:eastAsia="en-US"/>
        </w:rPr>
        <w:t>,</w:t>
      </w:r>
      <w:r w:rsidR="00593E16">
        <w:rPr>
          <w:rFonts w:eastAsia="Times New Roman" w:cs="Times New Roman"/>
          <w:lang w:val="el-GR" w:eastAsia="en-US"/>
        </w:rPr>
        <w:t>μεσω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του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remote,</w:t>
      </w:r>
      <w:r w:rsidR="00593E16">
        <w:rPr>
          <w:rFonts w:eastAsia="Times New Roman" w:cs="Times New Roman"/>
          <w:lang w:val="el-GR" w:eastAsia="en-US"/>
        </w:rPr>
        <w:t>στο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branch name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 xml:space="preserve">git remote add &lt;remote name&gt; </w:t>
      </w:r>
      <w:hyperlink r:id="rId63" w:history="1">
        <w:r w:rsidRPr="003F7F8C">
          <w:rPr>
            <w:rStyle w:val="Hyperlink"/>
            <w:rFonts w:eastAsia="Times New Roman" w:cs="Times New Roman"/>
            <w:lang w:eastAsia="en-US"/>
          </w:rPr>
          <w:t>git@github.com:&lt;repo</w:t>
        </w:r>
      </w:hyperlink>
      <w:r w:rsidRPr="003F7F8C">
        <w:rPr>
          <w:rFonts w:eastAsia="Times New Roman" w:cs="Times New Roman"/>
          <w:lang w:eastAsia="en-US"/>
        </w:rPr>
        <w:t xml:space="preserve"> name&gt;.git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Δημιουργια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remote</w:t>
      </w:r>
    </w:p>
    <w:p w:rsid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remote remove &lt;remote name&gt;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Σβησιμο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remote</w:t>
      </w:r>
    </w:p>
    <w:p w:rsidR="00593E16" w:rsidRPr="00593E16" w:rsidRDefault="00593E16" w:rsidP="00593E1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>
        <w:rPr>
          <w:rFonts w:eastAsia="Times New Roman" w:cs="Times New Roman"/>
          <w:lang w:eastAsia="en-US"/>
        </w:rPr>
        <w:t xml:space="preserve">Repo sync </w:t>
      </w:r>
      <w:r>
        <w:rPr>
          <w:rFonts w:eastAsia="Times New Roman" w:cs="Times New Roman"/>
          <w:lang w:val="el-GR" w:eastAsia="en-US"/>
        </w:rPr>
        <w:t>ή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>repo sync –force-sync</w:t>
      </w:r>
      <w:r>
        <w:rPr>
          <w:rFonts w:eastAsia="Times New Roman" w:cs="Times New Roman"/>
          <w:lang w:eastAsia="en-US"/>
        </w:rPr>
        <w:br/>
      </w:r>
      <w:r>
        <w:rPr>
          <w:rFonts w:eastAsia="Times New Roman" w:cs="Times New Roman"/>
          <w:lang w:val="el-GR" w:eastAsia="en-US"/>
        </w:rPr>
        <w:t>Συγχρονισμος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τοπικου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 xml:space="preserve">source code </w:t>
      </w:r>
      <w:r>
        <w:rPr>
          <w:rFonts w:eastAsia="Times New Roman" w:cs="Times New Roman"/>
          <w:lang w:val="el-GR" w:eastAsia="en-US"/>
        </w:rPr>
        <w:t>με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αυτον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στο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 xml:space="preserve">github. –force-sync </w:t>
      </w:r>
      <w:r>
        <w:rPr>
          <w:rFonts w:eastAsia="Times New Roman" w:cs="Times New Roman"/>
          <w:lang w:val="el-GR" w:eastAsia="en-US"/>
        </w:rPr>
        <w:t>αν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θελω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να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αναγκασω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το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 xml:space="preserve">github </w:t>
      </w:r>
      <w:r>
        <w:rPr>
          <w:rFonts w:eastAsia="Times New Roman" w:cs="Times New Roman"/>
          <w:lang w:val="el-GR" w:eastAsia="en-US"/>
        </w:rPr>
        <w:t>να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σβησει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τις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τοπικες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αλλαγες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μου</w:t>
      </w:r>
    </w:p>
    <w:p w:rsidR="00593E16" w:rsidRPr="00593E16" w:rsidRDefault="00593E16" w:rsidP="00593E16">
      <w:pPr>
        <w:spacing w:before="100" w:beforeAutospacing="1" w:after="100" w:afterAutospacing="1" w:line="240" w:lineRule="auto"/>
        <w:rPr>
          <w:rFonts w:eastAsia="Times New Roman" w:cs="Times New Roman"/>
          <w:b/>
          <w:u w:val="single"/>
          <w:lang w:val="el-GR" w:eastAsia="en-US"/>
        </w:rPr>
      </w:pPr>
      <w:r w:rsidRPr="00593E16">
        <w:rPr>
          <w:rFonts w:eastAsia="Times New Roman" w:cs="Times New Roman"/>
          <w:b/>
          <w:u w:val="single"/>
          <w:lang w:val="el-GR" w:eastAsia="en-US"/>
        </w:rPr>
        <w:t xml:space="preserve">Ολες οι εντολες πρεπει να εκτελουνται μεσα στο </w:t>
      </w:r>
      <w:r w:rsidRPr="00593E16">
        <w:rPr>
          <w:rFonts w:eastAsia="Times New Roman" w:cs="Times New Roman"/>
          <w:b/>
          <w:u w:val="single"/>
          <w:lang w:eastAsia="en-US"/>
        </w:rPr>
        <w:t>root</w:t>
      </w:r>
      <w:r w:rsidRPr="00593E16">
        <w:rPr>
          <w:rFonts w:eastAsia="Times New Roman" w:cs="Times New Roman"/>
          <w:b/>
          <w:u w:val="single"/>
          <w:lang w:val="el-GR" w:eastAsia="en-US"/>
        </w:rPr>
        <w:t xml:space="preserve"> </w:t>
      </w:r>
      <w:r w:rsidRPr="00593E16">
        <w:rPr>
          <w:rFonts w:eastAsia="Times New Roman" w:cs="Times New Roman"/>
          <w:b/>
          <w:u w:val="single"/>
          <w:lang w:eastAsia="en-US"/>
        </w:rPr>
        <w:t>directory</w:t>
      </w:r>
      <w:r w:rsidRPr="00593E16">
        <w:rPr>
          <w:rFonts w:eastAsia="Times New Roman" w:cs="Times New Roman"/>
          <w:b/>
          <w:u w:val="single"/>
          <w:lang w:val="el-GR" w:eastAsia="en-US"/>
        </w:rPr>
        <w:t xml:space="preserve"> του καθε </w:t>
      </w:r>
      <w:r w:rsidRPr="00593E16">
        <w:rPr>
          <w:rFonts w:eastAsia="Times New Roman" w:cs="Times New Roman"/>
          <w:b/>
          <w:u w:val="single"/>
          <w:lang w:eastAsia="en-US"/>
        </w:rPr>
        <w:t>repository</w:t>
      </w:r>
      <w:r w:rsidRPr="00593E16">
        <w:rPr>
          <w:rFonts w:eastAsia="Times New Roman" w:cs="Times New Roman"/>
          <w:b/>
          <w:u w:val="single"/>
          <w:lang w:val="el-GR" w:eastAsia="en-US"/>
        </w:rPr>
        <w:t>.Εκει δηλαδη οπου υπαρχει φακελος .</w:t>
      </w:r>
      <w:r w:rsidRPr="00593E16">
        <w:rPr>
          <w:rFonts w:eastAsia="Times New Roman" w:cs="Times New Roman"/>
          <w:b/>
          <w:u w:val="single"/>
          <w:lang w:eastAsia="en-US"/>
        </w:rPr>
        <w:t>git</w:t>
      </w:r>
    </w:p>
    <w:p w:rsidR="003F7F8C" w:rsidRDefault="00593E16" w:rsidP="00593E16">
      <w:p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>
        <w:rPr>
          <w:rFonts w:eastAsia="Times New Roman" w:cs="Times New Roman"/>
          <w:lang w:val="el-GR" w:eastAsia="en-US"/>
        </w:rPr>
        <w:lastRenderedPageBreak/>
        <w:t>***=</w:t>
      </w:r>
      <w:r>
        <w:rPr>
          <w:rFonts w:eastAsia="Times New Roman" w:cs="Times New Roman"/>
          <w:lang w:val="el-GR" w:eastAsia="en-US"/>
        </w:rPr>
        <w:br/>
        <w:t xml:space="preserve">Οταν το github μας αναφερει </w:t>
      </w:r>
      <w:r>
        <w:rPr>
          <w:rFonts w:eastAsia="Times New Roman" w:cs="Times New Roman"/>
          <w:lang w:eastAsia="en-US"/>
        </w:rPr>
        <w:t>Recorded</w:t>
      </w:r>
      <w:r w:rsidRPr="00593E16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eastAsia="en-US"/>
        </w:rPr>
        <w:t>preimage</w:t>
      </w:r>
      <w:r w:rsidRPr="00593E16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σημαινει ο</w:t>
      </w:r>
      <w:r w:rsidR="00224F0F">
        <w:rPr>
          <w:rFonts w:eastAsia="Times New Roman" w:cs="Times New Roman"/>
          <w:lang w:val="el-GR" w:eastAsia="en-US"/>
        </w:rPr>
        <w:t xml:space="preserve">τι εχει καταγραψει το λαθος ΚΑΙ ΤΗΝ ΕΠΙΛΥΣΗ ΤΟΥ ΠΡΟΒΛΗΜΑΤΟΣ του χρηστη .Αυτο το κανει για να λυσει αυτοματα το ιδιο προβλημα σε καποιο μελλοντικο </w:t>
      </w:r>
      <w:r w:rsidR="00224F0F">
        <w:rPr>
          <w:rFonts w:eastAsia="Times New Roman" w:cs="Times New Roman"/>
          <w:lang w:eastAsia="en-US"/>
        </w:rPr>
        <w:t>cherry</w:t>
      </w:r>
      <w:r w:rsidR="00224F0F" w:rsidRPr="00224F0F">
        <w:rPr>
          <w:rFonts w:eastAsia="Times New Roman" w:cs="Times New Roman"/>
          <w:lang w:val="el-GR" w:eastAsia="en-US"/>
        </w:rPr>
        <w:t>-</w:t>
      </w:r>
      <w:r w:rsidR="00224F0F">
        <w:rPr>
          <w:rFonts w:eastAsia="Times New Roman" w:cs="Times New Roman"/>
          <w:lang w:eastAsia="en-US"/>
        </w:rPr>
        <w:t>pick</w:t>
      </w:r>
      <w:r w:rsidR="00224F0F" w:rsidRPr="00224F0F">
        <w:rPr>
          <w:rFonts w:eastAsia="Times New Roman" w:cs="Times New Roman"/>
          <w:lang w:val="el-GR" w:eastAsia="en-US"/>
        </w:rPr>
        <w:t xml:space="preserve"> </w:t>
      </w:r>
      <w:r w:rsidR="00224F0F">
        <w:rPr>
          <w:rFonts w:eastAsia="Times New Roman" w:cs="Times New Roman"/>
          <w:lang w:val="el-GR" w:eastAsia="en-US"/>
        </w:rPr>
        <w:t>.Πολλες φορες ομως δεν θελουμε να θυμαται το πως το λυσαμε γιατι ενδεχομενως η λυση να μην ειναι ιδια.Ετσι λοιπον χρησιμοποιω την εντολη</w:t>
      </w:r>
    </w:p>
    <w:p w:rsidR="00224F0F" w:rsidRDefault="00224F0F" w:rsidP="00593E16">
      <w:pPr>
        <w:spacing w:before="100" w:beforeAutospacing="1" w:after="100" w:afterAutospacing="1" w:line="240" w:lineRule="auto"/>
        <w:rPr>
          <w:rFonts w:eastAsia="Times New Roman" w:cs="Times New Roman"/>
          <w:b/>
          <w:color w:val="FFFFFF" w:themeColor="background1"/>
          <w:lang w:eastAsia="en-US"/>
        </w:rPr>
      </w:pPr>
      <w:r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g</w:t>
      </w:r>
      <w:r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it rerere forget *</w:t>
      </w:r>
    </w:p>
    <w:p w:rsidR="00224F0F" w:rsidRPr="00224F0F" w:rsidRDefault="00224F0F" w:rsidP="00593E16">
      <w:p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>
        <w:rPr>
          <w:rFonts w:eastAsia="Times New Roman" w:cs="Times New Roman"/>
          <w:lang w:val="el-GR" w:eastAsia="en-US"/>
        </w:rPr>
        <w:t xml:space="preserve">Με την εντολη αυτη λοιπον αναγκαζω το </w:t>
      </w:r>
      <w:r>
        <w:rPr>
          <w:rFonts w:eastAsia="Times New Roman" w:cs="Times New Roman"/>
          <w:lang w:eastAsia="en-US"/>
        </w:rPr>
        <w:t>github</w:t>
      </w:r>
      <w:r w:rsidRPr="00224F0F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val="el-GR" w:eastAsia="en-US"/>
        </w:rPr>
        <w:t xml:space="preserve">να «ξεχασει» οποιαδηποτε πιθανη λυση ενος </w:t>
      </w:r>
      <w:r>
        <w:rPr>
          <w:rFonts w:eastAsia="Times New Roman" w:cs="Times New Roman"/>
          <w:lang w:eastAsia="en-US"/>
        </w:rPr>
        <w:t>conflict.</w:t>
      </w:r>
      <w:bookmarkStart w:id="1" w:name="_GoBack"/>
      <w:bookmarkEnd w:id="1"/>
    </w:p>
    <w:sectPr w:rsidR="00224F0F" w:rsidRPr="00224F0F" w:rsidSect="004E1AED">
      <w:footerReference w:type="default" r:id="rId6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3E16" w:rsidRDefault="00593E16">
      <w:pPr>
        <w:spacing w:after="0" w:line="240" w:lineRule="auto"/>
      </w:pPr>
      <w:r>
        <w:separator/>
      </w:r>
    </w:p>
  </w:endnote>
  <w:endnote w:type="continuationSeparator" w:id="0">
    <w:p w:rsidR="00593E16" w:rsidRDefault="00593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charset w:val="A1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charset w:val="A1"/>
    <w:family w:val="swiss"/>
    <w:pitch w:val="variable"/>
    <w:sig w:usb0="E1002EFF" w:usb1="C000605B" w:usb2="00000029" w:usb3="00000000" w:csb0="000101FF" w:csb1="00000000"/>
  </w:font>
  <w:font w:name="Segoe UI">
    <w:charset w:val="00"/>
    <w:family w:val="swiss"/>
    <w:pitch w:val="variable"/>
    <w:sig w:usb0="E5002EFF" w:usb1="C000E47F" w:usb2="00000029" w:usb3="00000000" w:csb0="000001F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93E16" w:rsidRDefault="00593E1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4F0F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3E16" w:rsidRDefault="00593E16">
      <w:pPr>
        <w:spacing w:after="0" w:line="240" w:lineRule="auto"/>
      </w:pPr>
      <w:r>
        <w:separator/>
      </w:r>
    </w:p>
  </w:footnote>
  <w:footnote w:type="continuationSeparator" w:id="0">
    <w:p w:rsidR="00593E16" w:rsidRDefault="00593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9D5870"/>
    <w:multiLevelType w:val="hybridMultilevel"/>
    <w:tmpl w:val="2C46DA4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28270B7"/>
    <w:multiLevelType w:val="hybridMultilevel"/>
    <w:tmpl w:val="F258B526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4" w15:restartNumberingAfterBreak="0">
    <w:nsid w:val="385D086A"/>
    <w:multiLevelType w:val="multilevel"/>
    <w:tmpl w:val="15BAE4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4F7625"/>
    <w:multiLevelType w:val="hybridMultilevel"/>
    <w:tmpl w:val="91529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BE0AD4"/>
    <w:multiLevelType w:val="hybridMultilevel"/>
    <w:tmpl w:val="5EE4D37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7" w15:restartNumberingAfterBreak="0">
    <w:nsid w:val="4A2D52E1"/>
    <w:multiLevelType w:val="hybridMultilevel"/>
    <w:tmpl w:val="8F728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3051CB"/>
    <w:multiLevelType w:val="hybridMultilevel"/>
    <w:tmpl w:val="4E16F12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7F78E2"/>
    <w:multiLevelType w:val="hybridMultilevel"/>
    <w:tmpl w:val="79227E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C3E7718"/>
    <w:multiLevelType w:val="hybridMultilevel"/>
    <w:tmpl w:val="4A180FA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2E7EF3"/>
    <w:multiLevelType w:val="hybridMultilevel"/>
    <w:tmpl w:val="D79C31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5A8035B"/>
    <w:multiLevelType w:val="hybridMultilevel"/>
    <w:tmpl w:val="722C7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1"/>
  </w:num>
  <w:num w:numId="3">
    <w:abstractNumId w:val="18"/>
  </w:num>
  <w:num w:numId="4">
    <w:abstractNumId w:val="12"/>
  </w:num>
  <w:num w:numId="5">
    <w:abstractNumId w:val="26"/>
  </w:num>
  <w:num w:numId="6">
    <w:abstractNumId w:val="27"/>
  </w:num>
  <w:num w:numId="7">
    <w:abstractNumId w:val="24"/>
  </w:num>
  <w:num w:numId="8">
    <w:abstractNumId w:val="28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6"/>
  </w:num>
  <w:num w:numId="21">
    <w:abstractNumId w:val="25"/>
  </w:num>
  <w:num w:numId="22">
    <w:abstractNumId w:val="14"/>
  </w:num>
  <w:num w:numId="23">
    <w:abstractNumId w:val="21"/>
  </w:num>
  <w:num w:numId="24">
    <w:abstractNumId w:val="20"/>
  </w:num>
  <w:num w:numId="25">
    <w:abstractNumId w:val="10"/>
  </w:num>
  <w:num w:numId="26">
    <w:abstractNumId w:val="22"/>
  </w:num>
  <w:num w:numId="27">
    <w:abstractNumId w:val="23"/>
  </w:num>
  <w:num w:numId="28">
    <w:abstractNumId w:val="17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mailMerge>
    <w:mainDocumentType w:val="formLetters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B7C"/>
    <w:rsid w:val="00037C92"/>
    <w:rsid w:val="00073B42"/>
    <w:rsid w:val="000D5B3F"/>
    <w:rsid w:val="00140590"/>
    <w:rsid w:val="00194DF6"/>
    <w:rsid w:val="00196F03"/>
    <w:rsid w:val="001A7B6D"/>
    <w:rsid w:val="002112F4"/>
    <w:rsid w:val="00224F0F"/>
    <w:rsid w:val="0024501C"/>
    <w:rsid w:val="002F0A7B"/>
    <w:rsid w:val="003F7F8C"/>
    <w:rsid w:val="00433185"/>
    <w:rsid w:val="00433F03"/>
    <w:rsid w:val="00440008"/>
    <w:rsid w:val="004E1AED"/>
    <w:rsid w:val="004E36ED"/>
    <w:rsid w:val="00522A4E"/>
    <w:rsid w:val="00531B40"/>
    <w:rsid w:val="00567520"/>
    <w:rsid w:val="00593E16"/>
    <w:rsid w:val="005C12A5"/>
    <w:rsid w:val="005D10E0"/>
    <w:rsid w:val="006920D6"/>
    <w:rsid w:val="006D2CEB"/>
    <w:rsid w:val="0072251E"/>
    <w:rsid w:val="00794FFF"/>
    <w:rsid w:val="007D713F"/>
    <w:rsid w:val="008E1B7C"/>
    <w:rsid w:val="00900EE8"/>
    <w:rsid w:val="00906067"/>
    <w:rsid w:val="00970ABE"/>
    <w:rsid w:val="009712A9"/>
    <w:rsid w:val="00972E15"/>
    <w:rsid w:val="00982C5B"/>
    <w:rsid w:val="009C2AE1"/>
    <w:rsid w:val="009C54C7"/>
    <w:rsid w:val="009D6F68"/>
    <w:rsid w:val="00A1310C"/>
    <w:rsid w:val="00A24926"/>
    <w:rsid w:val="00A337FE"/>
    <w:rsid w:val="00A81010"/>
    <w:rsid w:val="00AA79FB"/>
    <w:rsid w:val="00AD35F8"/>
    <w:rsid w:val="00AF2B29"/>
    <w:rsid w:val="00B011B7"/>
    <w:rsid w:val="00B37C39"/>
    <w:rsid w:val="00BC405F"/>
    <w:rsid w:val="00BD08BC"/>
    <w:rsid w:val="00C13258"/>
    <w:rsid w:val="00C207A6"/>
    <w:rsid w:val="00C67E92"/>
    <w:rsid w:val="00C74ECC"/>
    <w:rsid w:val="00C9443E"/>
    <w:rsid w:val="00D00D2A"/>
    <w:rsid w:val="00D05CE0"/>
    <w:rsid w:val="00D10D5D"/>
    <w:rsid w:val="00D362EF"/>
    <w:rsid w:val="00D47A97"/>
    <w:rsid w:val="00D53DDF"/>
    <w:rsid w:val="00D65C80"/>
    <w:rsid w:val="00DE120F"/>
    <w:rsid w:val="00E15A26"/>
    <w:rsid w:val="00E2516B"/>
    <w:rsid w:val="00E53276"/>
    <w:rsid w:val="00EB3561"/>
    <w:rsid w:val="00F277F5"/>
    <w:rsid w:val="00FA08FE"/>
    <w:rsid w:val="00FB3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64973"/>
  <w15:docId w15:val="{7FA8E25A-E209-4ED7-8CA9-A8096267A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character" w:styleId="Hyperlink">
    <w:name w:val="Hyperlink"/>
    <w:basedOn w:val="DefaultParagraphFont"/>
    <w:uiPriority w:val="99"/>
    <w:unhideWhenUsed/>
    <w:rsid w:val="008E1B7C"/>
    <w:rPr>
      <w:color w:val="005DBA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E1B7C"/>
    <w:rPr>
      <w:color w:val="2B579A"/>
      <w:shd w:val="clear" w:color="auto" w:fill="E6E6E6"/>
    </w:rPr>
  </w:style>
  <w:style w:type="character" w:customStyle="1" w:styleId="output">
    <w:name w:val="output"/>
    <w:basedOn w:val="DefaultParagraphFont"/>
    <w:rsid w:val="004E36ED"/>
  </w:style>
  <w:style w:type="character" w:styleId="EndnoteReference">
    <w:name w:val="endnote reference"/>
    <w:basedOn w:val="DefaultParagraphFont"/>
    <w:uiPriority w:val="99"/>
    <w:semiHidden/>
    <w:unhideWhenUsed/>
    <w:rsid w:val="004E36ED"/>
    <w:rPr>
      <w:vertAlign w:val="superscript"/>
    </w:rPr>
  </w:style>
  <w:style w:type="paragraph" w:styleId="ListParagraph">
    <w:name w:val="List Paragraph"/>
    <w:basedOn w:val="Normal"/>
    <w:uiPriority w:val="34"/>
    <w:unhideWhenUsed/>
    <w:qFormat/>
    <w:rsid w:val="00E2516B"/>
    <w:pPr>
      <w:ind w:left="720"/>
      <w:contextualSpacing/>
    </w:pPr>
  </w:style>
  <w:style w:type="character" w:customStyle="1" w:styleId="pl-ent">
    <w:name w:val="pl-ent"/>
    <w:basedOn w:val="DefaultParagraphFont"/>
    <w:rsid w:val="00970ABE"/>
  </w:style>
  <w:style w:type="character" w:customStyle="1" w:styleId="pl-e">
    <w:name w:val="pl-e"/>
    <w:basedOn w:val="DefaultParagraphFont"/>
    <w:rsid w:val="00970ABE"/>
  </w:style>
  <w:style w:type="character" w:customStyle="1" w:styleId="pl-s">
    <w:name w:val="pl-s"/>
    <w:basedOn w:val="DefaultParagraphFont"/>
    <w:rsid w:val="00970ABE"/>
  </w:style>
  <w:style w:type="character" w:customStyle="1" w:styleId="pl-pds">
    <w:name w:val="pl-pds"/>
    <w:basedOn w:val="DefaultParagraphFont"/>
    <w:rsid w:val="00970ABE"/>
  </w:style>
  <w:style w:type="paragraph" w:styleId="NormalWeb">
    <w:name w:val="Normal (Web)"/>
    <w:basedOn w:val="Normal"/>
    <w:uiPriority w:val="99"/>
    <w:unhideWhenUsed/>
    <w:rsid w:val="00F27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15A26"/>
    <w:pPr>
      <w:spacing w:after="100"/>
    </w:pPr>
  </w:style>
  <w:style w:type="character" w:customStyle="1" w:styleId="sha">
    <w:name w:val="sha"/>
    <w:basedOn w:val="DefaultParagraphFont"/>
    <w:rsid w:val="00531B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katikaridis@gmai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hyperlink" Target="mailto:git@github.com:%3crepo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hyperlink" Target="https://github.com/ros/catkin" TargetMode="External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dkatikaridis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mailto:git@github.com:dkati/myTestRepo.git" TargetMode="External"/><Relationship Id="rId49" Type="http://schemas.openxmlformats.org/officeDocument/2006/relationships/hyperlink" Target="mailto:git@github.com:dkati/myTestRepo2.git" TargetMode="External"/><Relationship Id="rId57" Type="http://schemas.openxmlformats.org/officeDocument/2006/relationships/image" Target="media/image41.png"/><Relationship Id="rId61" Type="http://schemas.openxmlformats.org/officeDocument/2006/relationships/image" Target="media/image4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github.com/dkati/myTestRepo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dkatikaridis@gmail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hyperlink" Target="mailto:git@github.com:dkati/mytestrepo.gi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64862EA-7D86-4422-AC44-C291EB4C2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802</TotalTime>
  <Pages>39</Pages>
  <Words>4727</Words>
  <Characters>26950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Administrator</cp:lastModifiedBy>
  <cp:revision>13</cp:revision>
  <dcterms:created xsi:type="dcterms:W3CDTF">2017-06-09T03:38:00Z</dcterms:created>
  <dcterms:modified xsi:type="dcterms:W3CDTF">2017-06-12T09:27:00Z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