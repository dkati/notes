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3185" w:rsidRDefault="00433185" w:rsidP="00433185">
      <w:pPr>
        <w:pStyle w:val="a4"/>
        <w:ind w:left="288"/>
      </w:pPr>
      <w:r>
        <w:rPr>
          <w:noProof/>
          <w:lang w:eastAsia="en-US"/>
        </w:rPr>
        <w:drawing>
          <wp:inline distT="0" distB="0" distL="0" distR="0">
            <wp:extent cx="5474525" cy="5334000"/>
            <wp:effectExtent l="0" t="0" r="0" b="0"/>
            <wp:docPr id="15" name="Picture 15" descr="C:\Users\Administrator\Downloads\Desktop\pic_gi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wnloads\Desktop\pic_git_log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674" cy="533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185" w:rsidRDefault="00433185" w:rsidP="00433185">
      <w:pPr>
        <w:ind w:left="1584"/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3799490" cy="965881"/>
            <wp:effectExtent l="0" t="0" r="0" b="5715"/>
            <wp:docPr id="16" name="Picture 16" descr="C:\Users\Administrator\Downloads\Desktop\pic_git_logo_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ownloads\Desktop\pic_git_logo_bann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995" cy="97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br/>
      </w:r>
    </w:p>
    <w:p w:rsidR="00433185" w:rsidRPr="00433185" w:rsidRDefault="005F25AF" w:rsidP="00433185">
      <w:pPr>
        <w:jc w:val="center"/>
      </w:pPr>
      <w:r>
        <w:rPr>
          <w:color w:val="0673A5" w:themeColor="text2" w:themeShade="BF"/>
          <w:sz w:val="36"/>
          <w:szCs w:val="36"/>
        </w:rPr>
        <w:t>Usage manual</w:t>
      </w:r>
      <w:r w:rsidR="009D6F68">
        <w:rPr>
          <w:color w:val="0673A5" w:themeColor="text2" w:themeShade="BF"/>
          <w:sz w:val="36"/>
          <w:szCs w:val="36"/>
        </w:rPr>
        <w:t xml:space="preserve"> </w:t>
      </w:r>
      <w:proofErr w:type="spellStart"/>
      <w:r w:rsidR="009D6F68">
        <w:rPr>
          <w:color w:val="0673A5" w:themeColor="text2" w:themeShade="BF"/>
          <w:sz w:val="36"/>
          <w:szCs w:val="36"/>
        </w:rPr>
        <w:t>GitH</w:t>
      </w:r>
      <w:r w:rsidR="00433185" w:rsidRPr="00433185">
        <w:rPr>
          <w:color w:val="0673A5" w:themeColor="text2" w:themeShade="BF"/>
          <w:sz w:val="36"/>
          <w:szCs w:val="36"/>
        </w:rPr>
        <w:t>ub</w:t>
      </w:r>
      <w:proofErr w:type="spellEnd"/>
      <w:r w:rsidR="00433185" w:rsidRPr="00433185">
        <w:rPr>
          <w:color w:val="0673A5" w:themeColor="text2" w:themeShade="BF"/>
          <w:sz w:val="36"/>
          <w:szCs w:val="36"/>
        </w:rPr>
        <w:t xml:space="preserve"> </w:t>
      </w:r>
      <w:r w:rsidR="00433185" w:rsidRPr="00433185">
        <w:rPr>
          <w:color w:val="0673A5" w:themeColor="text2" w:themeShade="BF"/>
          <w:sz w:val="36"/>
          <w:szCs w:val="36"/>
        </w:rPr>
        <w:br/>
      </w:r>
      <w:r>
        <w:rPr>
          <w:color w:val="0673A5" w:themeColor="text2" w:themeShade="BF"/>
          <w:sz w:val="36"/>
          <w:szCs w:val="36"/>
        </w:rPr>
        <w:t>through</w:t>
      </w:r>
      <w:r w:rsidR="00433185" w:rsidRPr="00433185">
        <w:rPr>
          <w:color w:val="0673A5" w:themeColor="text2" w:themeShade="BF"/>
          <w:sz w:val="36"/>
          <w:szCs w:val="36"/>
        </w:rPr>
        <w:t xml:space="preserve"> Linux Terminals</w:t>
      </w:r>
      <w:r w:rsidR="00433185">
        <w:rPr>
          <w:color w:val="0673A5" w:themeColor="text2" w:themeShade="BF"/>
          <w:sz w:val="36"/>
          <w:szCs w:val="36"/>
        </w:rPr>
        <w:br/>
        <w:t>ROS-</w:t>
      </w:r>
      <w:proofErr w:type="spellStart"/>
      <w:r w:rsidR="00AD49D5">
        <w:rPr>
          <w:color w:val="0673A5" w:themeColor="text2" w:themeShade="BF"/>
          <w:sz w:val="36"/>
          <w:szCs w:val="36"/>
        </w:rPr>
        <w:t>a</w:t>
      </w:r>
      <w:r w:rsidR="00433185">
        <w:rPr>
          <w:color w:val="0673A5" w:themeColor="text2" w:themeShade="BF"/>
          <w:sz w:val="36"/>
          <w:szCs w:val="36"/>
        </w:rPr>
        <w:t>utom</w:t>
      </w:r>
      <w:proofErr w:type="spellEnd"/>
      <w:r w:rsidR="00433185">
        <w:rPr>
          <w:color w:val="0673A5" w:themeColor="text2" w:themeShade="BF"/>
          <w:sz w:val="36"/>
          <w:szCs w:val="36"/>
        </w:rPr>
        <w:t xml:space="preserve"> 2017</w:t>
      </w:r>
      <w:r w:rsidR="00C527BA">
        <w:rPr>
          <w:color w:val="0673A5" w:themeColor="text2" w:themeShade="BF"/>
          <w:sz w:val="36"/>
          <w:szCs w:val="36"/>
        </w:rPr>
        <w:t xml:space="preserve"> ®</w:t>
      </w:r>
    </w:p>
    <w:p w:rsidR="00433185" w:rsidRPr="00433185" w:rsidRDefault="00433185" w:rsidP="004E1AED">
      <w:pPr>
        <w:pStyle w:val="a4"/>
      </w:pPr>
    </w:p>
    <w:p w:rsidR="004E1AED" w:rsidRPr="00AB22D4" w:rsidRDefault="008E1B7C" w:rsidP="004E1AED">
      <w:pPr>
        <w:pStyle w:val="a4"/>
      </w:pPr>
      <w:r>
        <w:lastRenderedPageBreak/>
        <w:t>Github</w:t>
      </w:r>
    </w:p>
    <w:p w:rsidR="00194DF6" w:rsidRPr="00AB22D4" w:rsidRDefault="005F25AF">
      <w:pPr>
        <w:pStyle w:val="1"/>
      </w:pPr>
      <w:r>
        <w:t>system</w:t>
      </w:r>
      <w:r w:rsidRPr="00AB22D4">
        <w:t xml:space="preserve"> </w:t>
      </w:r>
      <w:r>
        <w:t>preparation</w:t>
      </w:r>
    </w:p>
    <w:p w:rsidR="008E1B7C" w:rsidRPr="005F25AF" w:rsidRDefault="005F25AF" w:rsidP="008E1B7C">
      <w:r>
        <w:t>We</w:t>
      </w:r>
      <w:r w:rsidRPr="005F25AF">
        <w:t xml:space="preserve"> </w:t>
      </w:r>
      <w:r>
        <w:t>make</w:t>
      </w:r>
      <w:r w:rsidRPr="005F25AF">
        <w:t xml:space="preserve"> </w:t>
      </w:r>
      <w:r>
        <w:t>sure</w:t>
      </w:r>
      <w:r w:rsidRPr="005F25AF">
        <w:t xml:space="preserve"> </w:t>
      </w:r>
      <w:r>
        <w:t>that</w:t>
      </w:r>
      <w:r w:rsidRPr="005F25AF">
        <w:t xml:space="preserve"> </w:t>
      </w:r>
      <w:r>
        <w:t>we</w:t>
      </w:r>
      <w:r w:rsidRPr="005F25AF">
        <w:t xml:space="preserve"> </w:t>
      </w:r>
      <w:r>
        <w:t>have</w:t>
      </w:r>
      <w:r w:rsidRPr="005F25AF">
        <w:t xml:space="preserve"> </w:t>
      </w:r>
      <w:r>
        <w:t>the necessary packets</w:t>
      </w:r>
    </w:p>
    <w:p w:rsidR="008E1B7C" w:rsidRPr="00A24926" w:rsidRDefault="00A24926" w:rsidP="008E1B7C">
      <w:pPr>
        <w:rPr>
          <w:b/>
          <w:color w:val="FFFFFF" w:themeColor="background1"/>
        </w:rPr>
      </w:pPr>
      <w:bookmarkStart w:id="0" w:name="_Hlk484756710"/>
      <w:proofErr w:type="spellStart"/>
      <w:r w:rsidRPr="00A24926">
        <w:rPr>
          <w:b/>
          <w:color w:val="FFFFFF" w:themeColor="background1"/>
          <w:highlight w:val="darkMagenta"/>
        </w:rPr>
        <w:t>s</w:t>
      </w:r>
      <w:r w:rsidR="008E1B7C" w:rsidRPr="00A24926">
        <w:rPr>
          <w:b/>
          <w:color w:val="FFFFFF" w:themeColor="background1"/>
          <w:highlight w:val="darkMagenta"/>
        </w:rPr>
        <w:t>udo</w:t>
      </w:r>
      <w:proofErr w:type="spellEnd"/>
      <w:r w:rsidR="008E1B7C" w:rsidRPr="00A24926">
        <w:rPr>
          <w:b/>
          <w:color w:val="FFFFFF" w:themeColor="background1"/>
          <w:highlight w:val="darkMagenta"/>
        </w:rPr>
        <w:t xml:space="preserve"> apt-get install </w:t>
      </w:r>
      <w:proofErr w:type="spellStart"/>
      <w:r w:rsidR="008E1B7C" w:rsidRPr="00A24926">
        <w:rPr>
          <w:b/>
          <w:color w:val="FFFFFF" w:themeColor="background1"/>
          <w:highlight w:val="darkMagenta"/>
        </w:rPr>
        <w:t>git</w:t>
      </w:r>
      <w:proofErr w:type="spellEnd"/>
      <w:r w:rsidR="00BC405F" w:rsidRPr="00A24926">
        <w:rPr>
          <w:b/>
          <w:color w:val="FFFFFF" w:themeColor="background1"/>
          <w:highlight w:val="darkMagenta"/>
        </w:rPr>
        <w:br/>
      </w:r>
      <w:proofErr w:type="spellStart"/>
      <w:r w:rsidRPr="00A24926">
        <w:rPr>
          <w:b/>
          <w:color w:val="FFFFFF" w:themeColor="background1"/>
          <w:highlight w:val="darkMagenta"/>
        </w:rPr>
        <w:t>s</w:t>
      </w:r>
      <w:r w:rsidR="008E1B7C" w:rsidRPr="00A24926">
        <w:rPr>
          <w:b/>
          <w:color w:val="FFFFFF" w:themeColor="background1"/>
          <w:highlight w:val="darkMagenta"/>
        </w:rPr>
        <w:t>udo</w:t>
      </w:r>
      <w:proofErr w:type="spellEnd"/>
      <w:r w:rsidR="008E1B7C" w:rsidRPr="00A24926">
        <w:rPr>
          <w:b/>
          <w:color w:val="FFFFFF" w:themeColor="background1"/>
          <w:highlight w:val="darkMagenta"/>
        </w:rPr>
        <w:t xml:space="preserve"> apt-get install repo</w:t>
      </w:r>
      <w:bookmarkEnd w:id="0"/>
    </w:p>
    <w:p w:rsidR="008E1B7C" w:rsidRPr="00AB22D4" w:rsidRDefault="008E1B7C" w:rsidP="008E1B7C">
      <w:r>
        <w:rPr>
          <w:lang w:val="el-GR"/>
        </w:rPr>
        <w:t xml:space="preserve">Το πιο </w:t>
      </w:r>
      <w:proofErr w:type="spellStart"/>
      <w:r>
        <w:rPr>
          <w:lang w:val="el-GR"/>
        </w:rPr>
        <w:t>πιθανο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l-GR"/>
        </w:rPr>
        <w:t>ειναι</w:t>
      </w:r>
      <w:proofErr w:type="spellEnd"/>
      <w:r>
        <w:rPr>
          <w:lang w:val="el-GR"/>
        </w:rPr>
        <w:t xml:space="preserve"> να μην </w:t>
      </w:r>
      <w:proofErr w:type="spellStart"/>
      <w:r>
        <w:rPr>
          <w:lang w:val="el-GR"/>
        </w:rPr>
        <w:t>υπαρχει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l-GR"/>
        </w:rPr>
        <w:t>μονο</w:t>
      </w:r>
      <w:proofErr w:type="spellEnd"/>
      <w:r>
        <w:rPr>
          <w:lang w:val="el-GR"/>
        </w:rPr>
        <w:t xml:space="preserve"> το </w:t>
      </w:r>
      <w:r>
        <w:t>repo</w:t>
      </w:r>
      <w:r w:rsidR="005F25AF" w:rsidRPr="005F25AF">
        <w:rPr>
          <w:lang w:val="el-GR"/>
        </w:rPr>
        <w:t xml:space="preserve"> </w:t>
      </w:r>
      <w:r>
        <w:rPr>
          <w:lang w:val="el-GR"/>
        </w:rPr>
        <w:t xml:space="preserve">και να </w:t>
      </w:r>
      <w:proofErr w:type="spellStart"/>
      <w:r>
        <w:rPr>
          <w:lang w:val="el-GR"/>
        </w:rPr>
        <w:t>απαιτει</w:t>
      </w:r>
      <w:proofErr w:type="spellEnd"/>
      <w:r>
        <w:rPr>
          <w:lang w:val="el-GR"/>
        </w:rPr>
        <w:t xml:space="preserve"> </w:t>
      </w:r>
      <w:proofErr w:type="spellStart"/>
      <w:r>
        <w:rPr>
          <w:lang w:val="el-GR"/>
        </w:rPr>
        <w:t>εγκατασταση</w:t>
      </w:r>
      <w:proofErr w:type="spellEnd"/>
      <w:r>
        <w:rPr>
          <w:lang w:val="el-GR"/>
        </w:rPr>
        <w:t>.</w:t>
      </w:r>
      <w:r w:rsidR="005F25AF" w:rsidRPr="005F25AF">
        <w:rPr>
          <w:lang w:val="el-GR"/>
        </w:rPr>
        <w:t xml:space="preserve"> </w:t>
      </w:r>
      <w:r w:rsidR="005F25AF">
        <w:t>Afterwards</w:t>
      </w:r>
      <w:r w:rsidR="005F25AF" w:rsidRPr="005F25AF">
        <w:t xml:space="preserve">, </w:t>
      </w:r>
      <w:r w:rsidR="005F25AF">
        <w:t>a</w:t>
      </w:r>
      <w:r w:rsidR="005F25AF" w:rsidRPr="005F25AF">
        <w:t xml:space="preserve"> </w:t>
      </w:r>
      <w:r w:rsidR="005F25AF">
        <w:t>connection</w:t>
      </w:r>
      <w:r w:rsidR="005F25AF" w:rsidRPr="005F25AF">
        <w:t xml:space="preserve"> </w:t>
      </w:r>
      <w:r w:rsidR="005F25AF">
        <w:t>must be made between</w:t>
      </w:r>
      <w:r w:rsidR="005F25AF" w:rsidRPr="005F25AF">
        <w:t xml:space="preserve"> </w:t>
      </w:r>
      <w:r w:rsidR="005F25AF">
        <w:t>the</w:t>
      </w:r>
      <w:r w:rsidR="005F25AF" w:rsidRPr="005F25AF">
        <w:t xml:space="preserve"> </w:t>
      </w:r>
      <w:proofErr w:type="spellStart"/>
      <w:r w:rsidR="005F25AF">
        <w:t>github</w:t>
      </w:r>
      <w:proofErr w:type="spellEnd"/>
      <w:r w:rsidR="005F25AF" w:rsidRPr="005F25AF">
        <w:t xml:space="preserve"> </w:t>
      </w:r>
      <w:r w:rsidR="005F25AF">
        <w:t>client</w:t>
      </w:r>
      <w:r w:rsidR="005F25AF" w:rsidRPr="005F25AF">
        <w:t xml:space="preserve"> </w:t>
      </w:r>
      <w:r w:rsidR="005F25AF">
        <w:t>of</w:t>
      </w:r>
      <w:r w:rsidR="005F25AF" w:rsidRPr="005F25AF">
        <w:t xml:space="preserve"> </w:t>
      </w:r>
      <w:r w:rsidR="005F25AF">
        <w:t>our</w:t>
      </w:r>
      <w:r w:rsidR="005F25AF" w:rsidRPr="005F25AF">
        <w:t xml:space="preserve"> </w:t>
      </w:r>
      <w:r w:rsidR="005F25AF">
        <w:t>PC</w:t>
      </w:r>
      <w:r w:rsidR="005F25AF" w:rsidRPr="005F25AF">
        <w:t xml:space="preserve"> </w:t>
      </w:r>
      <w:r w:rsidR="005F25AF">
        <w:t>and</w:t>
      </w:r>
      <w:r w:rsidR="005F25AF" w:rsidRPr="005F25AF">
        <w:t xml:space="preserve"> </w:t>
      </w:r>
      <w:r w:rsidR="005F25AF">
        <w:t>the</w:t>
      </w:r>
      <w:r w:rsidR="005F25AF" w:rsidRPr="005F25AF">
        <w:t xml:space="preserve"> </w:t>
      </w:r>
      <w:r w:rsidR="005F25AF">
        <w:t>website</w:t>
      </w:r>
      <w:r w:rsidR="005F25AF" w:rsidRPr="005F25AF">
        <w:t>’</w:t>
      </w:r>
      <w:r w:rsidR="005F25AF">
        <w:t>s</w:t>
      </w:r>
      <w:r w:rsidR="005F25AF" w:rsidRPr="005F25AF">
        <w:t xml:space="preserve"> </w:t>
      </w:r>
      <w:proofErr w:type="spellStart"/>
      <w:r w:rsidR="005F25AF">
        <w:t>github</w:t>
      </w:r>
      <w:proofErr w:type="spellEnd"/>
      <w:r w:rsidR="005F25AF">
        <w:t>, so</w:t>
      </w:r>
      <w:r w:rsidR="005F25AF" w:rsidRPr="005F25AF">
        <w:t xml:space="preserve"> </w:t>
      </w:r>
      <w:r w:rsidR="005F25AF">
        <w:t>as</w:t>
      </w:r>
      <w:r w:rsidR="005F25AF" w:rsidRPr="005F25AF">
        <w:t xml:space="preserve"> </w:t>
      </w:r>
      <w:r w:rsidR="005F25AF">
        <w:t>for</w:t>
      </w:r>
      <w:r w:rsidR="005F25AF" w:rsidRPr="005F25AF">
        <w:t xml:space="preserve"> </w:t>
      </w:r>
      <w:r w:rsidR="005F25AF">
        <w:t>us</w:t>
      </w:r>
      <w:r w:rsidR="005F25AF" w:rsidRPr="005F25AF">
        <w:t xml:space="preserve"> </w:t>
      </w:r>
      <w:r w:rsidR="005F25AF">
        <w:t>to</w:t>
      </w:r>
      <w:r w:rsidR="005F25AF" w:rsidRPr="005F25AF">
        <w:t xml:space="preserve"> </w:t>
      </w:r>
      <w:r w:rsidR="005F25AF">
        <w:t>be</w:t>
      </w:r>
      <w:r w:rsidR="005F25AF" w:rsidRPr="005F25AF">
        <w:t xml:space="preserve"> </w:t>
      </w:r>
      <w:r w:rsidR="005F25AF">
        <w:t>able</w:t>
      </w:r>
      <w:r w:rsidR="005F25AF" w:rsidRPr="005F25AF">
        <w:t xml:space="preserve"> </w:t>
      </w:r>
      <w:r w:rsidR="005F25AF">
        <w:t>to</w:t>
      </w:r>
      <w:r w:rsidR="005F25AF" w:rsidRPr="005F25AF">
        <w:t xml:space="preserve"> </w:t>
      </w:r>
      <w:r w:rsidR="005F25AF">
        <w:t>make</w:t>
      </w:r>
      <w:r w:rsidR="005F25AF" w:rsidRPr="005F25AF">
        <w:t xml:space="preserve"> </w:t>
      </w:r>
      <w:r w:rsidR="005F25AF">
        <w:t>commits, pulls, pushes etc.</w:t>
      </w:r>
      <w:r w:rsidR="005F25AF" w:rsidRPr="005F25AF">
        <w:t xml:space="preserve"> </w:t>
      </w:r>
    </w:p>
    <w:p w:rsidR="008E1B7C" w:rsidRPr="005F25AF" w:rsidRDefault="005F25AF" w:rsidP="008E1B7C">
      <w:r>
        <w:t>We run:</w:t>
      </w:r>
    </w:p>
    <w:p w:rsidR="008E1B7C" w:rsidRPr="00A24926" w:rsidRDefault="00A24926" w:rsidP="008E1B7C">
      <w:pPr>
        <w:rPr>
          <w:b/>
          <w:color w:val="FFFFFF" w:themeColor="background1"/>
        </w:rPr>
      </w:pPr>
      <w:proofErr w:type="spellStart"/>
      <w:r>
        <w:rPr>
          <w:b/>
          <w:color w:val="FFFFFF" w:themeColor="background1"/>
          <w:highlight w:val="darkMagenta"/>
        </w:rPr>
        <w:t>g</w:t>
      </w:r>
      <w:r w:rsidR="008E1B7C" w:rsidRPr="00A24926">
        <w:rPr>
          <w:b/>
          <w:color w:val="FFFFFF" w:themeColor="background1"/>
          <w:highlight w:val="darkMagenta"/>
        </w:rPr>
        <w:t>it</w:t>
      </w:r>
      <w:proofErr w:type="spellEnd"/>
      <w:r w:rsidR="008E1B7C" w:rsidRPr="00A24926">
        <w:rPr>
          <w:b/>
          <w:color w:val="FFFFFF" w:themeColor="background1"/>
          <w:highlight w:val="darkMagenta"/>
        </w:rPr>
        <w:t xml:space="preserve"> </w:t>
      </w:r>
      <w:proofErr w:type="spellStart"/>
      <w:r w:rsidR="008E1B7C" w:rsidRPr="00A24926">
        <w:rPr>
          <w:b/>
          <w:color w:val="FFFFFF" w:themeColor="background1"/>
          <w:highlight w:val="darkMagenta"/>
        </w:rPr>
        <w:t>config</w:t>
      </w:r>
      <w:proofErr w:type="spellEnd"/>
      <w:r w:rsidR="008E1B7C" w:rsidRPr="00A24926">
        <w:rPr>
          <w:b/>
          <w:color w:val="FFFFFF" w:themeColor="background1"/>
          <w:highlight w:val="darkMagenta"/>
        </w:rPr>
        <w:t xml:space="preserve"> –global </w:t>
      </w:r>
      <w:proofErr w:type="spellStart"/>
      <w:r w:rsidR="008E1B7C" w:rsidRPr="00A24926">
        <w:rPr>
          <w:b/>
          <w:color w:val="FFFFFF" w:themeColor="background1"/>
          <w:highlight w:val="darkMagenta"/>
        </w:rPr>
        <w:t>user.email</w:t>
      </w:r>
      <w:proofErr w:type="spellEnd"/>
      <w:r w:rsidR="008E1B7C" w:rsidRPr="00A24926">
        <w:rPr>
          <w:b/>
          <w:color w:val="FFFFFF" w:themeColor="background1"/>
          <w:highlight w:val="darkMagenta"/>
        </w:rPr>
        <w:t xml:space="preserve"> </w:t>
      </w:r>
      <w:hyperlink r:id="rId13" w:history="1">
        <w:r w:rsidR="005F25AF" w:rsidRPr="00356952">
          <w:rPr>
            <w:rStyle w:val="-"/>
            <w:b/>
          </w:rPr>
          <w:t>dkatikaridis@gmail.com(((double</w:t>
        </w:r>
      </w:hyperlink>
      <w:r w:rsidR="005F25AF">
        <w:rPr>
          <w:rStyle w:val="-"/>
          <w:b/>
          <w:color w:val="auto"/>
        </w:rPr>
        <w:t xml:space="preserve"> dash</w:t>
      </w:r>
      <w:r w:rsidRPr="00A24926">
        <w:rPr>
          <w:rStyle w:val="-"/>
          <w:b/>
          <w:color w:val="auto"/>
        </w:rPr>
        <w:t>)</w:t>
      </w:r>
      <w:r w:rsidR="00BC405F" w:rsidRPr="00A24926">
        <w:rPr>
          <w:b/>
          <w:highlight w:val="darkMagenta"/>
        </w:rPr>
        <w:br/>
      </w:r>
      <w:proofErr w:type="spellStart"/>
      <w:r>
        <w:rPr>
          <w:b/>
          <w:color w:val="FFFFFF" w:themeColor="background1"/>
          <w:highlight w:val="darkMagenta"/>
        </w:rPr>
        <w:t>g</w:t>
      </w:r>
      <w:r w:rsidR="008E1B7C" w:rsidRPr="00A24926">
        <w:rPr>
          <w:b/>
          <w:color w:val="FFFFFF" w:themeColor="background1"/>
          <w:highlight w:val="darkMagenta"/>
        </w:rPr>
        <w:t>it</w:t>
      </w:r>
      <w:proofErr w:type="spellEnd"/>
      <w:r w:rsidR="008E1B7C" w:rsidRPr="00A24926">
        <w:rPr>
          <w:b/>
          <w:color w:val="FFFFFF" w:themeColor="background1"/>
          <w:highlight w:val="darkMagenta"/>
        </w:rPr>
        <w:t xml:space="preserve"> </w:t>
      </w:r>
      <w:proofErr w:type="spellStart"/>
      <w:r w:rsidR="008E1B7C" w:rsidRPr="00A24926">
        <w:rPr>
          <w:b/>
          <w:color w:val="FFFFFF" w:themeColor="background1"/>
          <w:highlight w:val="darkMagenta"/>
        </w:rPr>
        <w:t>config</w:t>
      </w:r>
      <w:proofErr w:type="spellEnd"/>
      <w:r w:rsidR="008E1B7C" w:rsidRPr="00A24926">
        <w:rPr>
          <w:b/>
          <w:color w:val="FFFFFF" w:themeColor="background1"/>
          <w:highlight w:val="darkMagenta"/>
        </w:rPr>
        <w:t xml:space="preserve"> –global user.name </w:t>
      </w:r>
      <w:proofErr w:type="spellStart"/>
      <w:r w:rsidR="004E36ED" w:rsidRPr="00A24926">
        <w:rPr>
          <w:b/>
          <w:color w:val="FFFFFF" w:themeColor="background1"/>
          <w:highlight w:val="darkMagenta"/>
        </w:rPr>
        <w:t>mygithubname</w:t>
      </w:r>
      <w:proofErr w:type="spellEnd"/>
    </w:p>
    <w:p w:rsidR="004E36ED" w:rsidRPr="00AB22D4" w:rsidRDefault="003A1A60" w:rsidP="008E1B7C">
      <w:r>
        <w:t>Mail</w:t>
      </w:r>
      <w:r w:rsidRPr="003A1A60">
        <w:t xml:space="preserve"> </w:t>
      </w:r>
      <w:r>
        <w:t>and</w:t>
      </w:r>
      <w:r w:rsidRPr="003A1A60">
        <w:t xml:space="preserve"> </w:t>
      </w:r>
      <w:r>
        <w:t>password</w:t>
      </w:r>
      <w:r w:rsidRPr="003A1A60">
        <w:t xml:space="preserve"> </w:t>
      </w:r>
      <w:r>
        <w:t>must</w:t>
      </w:r>
      <w:r w:rsidRPr="003A1A60">
        <w:t xml:space="preserve"> </w:t>
      </w:r>
      <w:r>
        <w:t>perfectly match</w:t>
      </w:r>
      <w:r w:rsidRPr="003A1A60">
        <w:t xml:space="preserve"> </w:t>
      </w:r>
      <w:r>
        <w:t>with</w:t>
      </w:r>
      <w:r w:rsidRPr="003A1A60">
        <w:t xml:space="preserve"> </w:t>
      </w:r>
      <w:r>
        <w:t>what we see on the website.</w:t>
      </w:r>
      <w:r w:rsidR="004E36ED" w:rsidRPr="003A1A60">
        <w:br/>
      </w:r>
      <w:r>
        <w:t>My</w:t>
      </w:r>
      <w:r w:rsidRPr="00AB22D4">
        <w:t xml:space="preserve"> </w:t>
      </w:r>
      <w:r>
        <w:t>mail</w:t>
      </w:r>
      <w:r w:rsidRPr="00AB22D4">
        <w:t xml:space="preserve"> </w:t>
      </w:r>
      <w:r>
        <w:t>is</w:t>
      </w:r>
      <w:r w:rsidR="004E36ED" w:rsidRPr="00AB22D4">
        <w:t xml:space="preserve"> </w:t>
      </w:r>
      <w:hyperlink r:id="rId14" w:history="1">
        <w:r w:rsidR="004E36ED" w:rsidRPr="008D47C4">
          <w:rPr>
            <w:rStyle w:val="-"/>
          </w:rPr>
          <w:t>dkatikaridis</w:t>
        </w:r>
        <w:r w:rsidR="004E36ED" w:rsidRPr="00AB22D4">
          <w:rPr>
            <w:rStyle w:val="-"/>
          </w:rPr>
          <w:t>@</w:t>
        </w:r>
        <w:r w:rsidR="004E36ED" w:rsidRPr="008D47C4">
          <w:rPr>
            <w:rStyle w:val="-"/>
          </w:rPr>
          <w:t>gmail</w:t>
        </w:r>
        <w:r w:rsidR="004E36ED" w:rsidRPr="00AB22D4">
          <w:rPr>
            <w:rStyle w:val="-"/>
          </w:rPr>
          <w:t>.</w:t>
        </w:r>
        <w:r w:rsidR="004E36ED" w:rsidRPr="008D47C4">
          <w:rPr>
            <w:rStyle w:val="-"/>
          </w:rPr>
          <w:t>com</w:t>
        </w:r>
      </w:hyperlink>
      <w:r w:rsidR="005F25AF" w:rsidRPr="00AB22D4">
        <w:t xml:space="preserve"> </w:t>
      </w:r>
      <w:r>
        <w:t>with</w:t>
      </w:r>
      <w:r w:rsidR="004E36ED" w:rsidRPr="00AB22D4">
        <w:t xml:space="preserve"> </w:t>
      </w:r>
      <w:r w:rsidR="004E36ED">
        <w:t>username</w:t>
      </w:r>
      <w:r w:rsidRPr="00AB22D4">
        <w:t xml:space="preserve"> </w:t>
      </w:r>
      <w:proofErr w:type="spellStart"/>
      <w:r w:rsidR="004E36ED">
        <w:t>dkati</w:t>
      </w:r>
      <w:proofErr w:type="spellEnd"/>
      <w:r w:rsidRPr="00AB22D4">
        <w:t>.</w:t>
      </w:r>
    </w:p>
    <w:p w:rsidR="004E36ED" w:rsidRPr="00AB22D4" w:rsidRDefault="003A1A60" w:rsidP="008E1B7C">
      <w:r>
        <w:t>Then</w:t>
      </w:r>
      <w:r w:rsidRPr="003A1A60">
        <w:t xml:space="preserve">, </w:t>
      </w:r>
      <w:r>
        <w:t>we</w:t>
      </w:r>
      <w:r w:rsidRPr="003A1A60">
        <w:t xml:space="preserve"> </w:t>
      </w:r>
      <w:r>
        <w:t xml:space="preserve">must certify on </w:t>
      </w:r>
      <w:proofErr w:type="spellStart"/>
      <w:r>
        <w:t>github</w:t>
      </w:r>
      <w:proofErr w:type="spellEnd"/>
      <w:r>
        <w:t>, which PC will be making Push, through our account.</w:t>
      </w:r>
      <w:r w:rsidRPr="003A1A60">
        <w:t xml:space="preserve"> </w:t>
      </w:r>
    </w:p>
    <w:p w:rsidR="004E36ED" w:rsidRPr="00A24926" w:rsidRDefault="00A24926" w:rsidP="008E1B7C">
      <w:pPr>
        <w:rPr>
          <w:b/>
          <w:color w:val="FFFFFF" w:themeColor="background1"/>
        </w:rPr>
      </w:pPr>
      <w:proofErr w:type="spellStart"/>
      <w:r>
        <w:rPr>
          <w:b/>
          <w:color w:val="FFFFFF" w:themeColor="background1"/>
          <w:highlight w:val="darkMagenta"/>
        </w:rPr>
        <w:t>s</w:t>
      </w:r>
      <w:r w:rsidR="004E36ED" w:rsidRPr="00A24926">
        <w:rPr>
          <w:b/>
          <w:color w:val="FFFFFF" w:themeColor="background1"/>
          <w:highlight w:val="darkMagenta"/>
        </w:rPr>
        <w:t>sh-keygen</w:t>
      </w:r>
      <w:proofErr w:type="spellEnd"/>
      <w:r w:rsidR="004E36ED" w:rsidRPr="00A24926">
        <w:rPr>
          <w:b/>
          <w:color w:val="FFFFFF" w:themeColor="background1"/>
          <w:highlight w:val="darkMagenta"/>
        </w:rPr>
        <w:t xml:space="preserve"> -t </w:t>
      </w:r>
      <w:proofErr w:type="spellStart"/>
      <w:r w:rsidR="004E36ED" w:rsidRPr="00A24926">
        <w:rPr>
          <w:b/>
          <w:color w:val="FFFFFF" w:themeColor="background1"/>
          <w:highlight w:val="darkMagenta"/>
        </w:rPr>
        <w:t>rsa</w:t>
      </w:r>
      <w:proofErr w:type="spellEnd"/>
      <w:r w:rsidR="004E36ED" w:rsidRPr="00A24926">
        <w:rPr>
          <w:b/>
          <w:color w:val="FFFFFF" w:themeColor="background1"/>
          <w:highlight w:val="darkMagenta"/>
        </w:rPr>
        <w:t xml:space="preserve"> -b 4096 -C </w:t>
      </w:r>
      <w:hyperlink r:id="rId15" w:history="1">
        <w:r w:rsidR="004E36ED" w:rsidRPr="00A24926">
          <w:rPr>
            <w:rStyle w:val="-"/>
            <w:b/>
            <w:color w:val="FFFFFF" w:themeColor="background1"/>
          </w:rPr>
          <w:t>dkatikaridis@gmail.com</w:t>
        </w:r>
      </w:hyperlink>
    </w:p>
    <w:p w:rsidR="004E36ED" w:rsidRPr="003A1A60" w:rsidRDefault="003A1A60" w:rsidP="008E1B7C">
      <w:r>
        <w:t>Received feedback should look like this</w:t>
      </w: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Generating public/private </w:t>
      </w:r>
      <w:proofErr w:type="spellStart"/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rsa</w:t>
      </w:r>
      <w:proofErr w:type="spellEnd"/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 key pair.</w:t>
      </w: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Enter file in which to save the key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br/>
      </w:r>
      <w:proofErr w:type="spellStart"/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>παταμε</w:t>
      </w:r>
      <w:proofErr w:type="spellEnd"/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 enter</w:t>
      </w: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Enter passphrase 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br/>
      </w:r>
      <w:proofErr w:type="spellStart"/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>παλι</w:t>
      </w:r>
      <w:proofErr w:type="spellEnd"/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 enter</w:t>
      </w:r>
    </w:p>
    <w:p w:rsidR="00BC405F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Enter passphrase again</w:t>
      </w:r>
    </w:p>
    <w:p w:rsidR="004E36ED" w:rsidRPr="00BC405F" w:rsidRDefault="00BC405F" w:rsidP="00BC40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576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  <w:proofErr w:type="spellStart"/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>Παλι</w:t>
      </w:r>
      <w:proofErr w:type="spellEnd"/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 xml:space="preserve"> 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enter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br/>
      </w:r>
      <w:proofErr w:type="spellStart"/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>Τελικα</w:t>
      </w:r>
      <w:proofErr w:type="spellEnd"/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 xml:space="preserve"> θα μα </w:t>
      </w:r>
      <w:proofErr w:type="spellStart"/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>δωσει</w:t>
      </w:r>
      <w:proofErr w:type="spellEnd"/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 xml:space="preserve"> το 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RSA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 xml:space="preserve"> 4096</w:t>
      </w:r>
      <w:r w:rsidRPr="00BC405F">
        <w:rPr>
          <w:rFonts w:ascii="Courier New" w:eastAsia="Times New Roman" w:hAnsi="Courier New" w:cs="Courier New"/>
          <w:sz w:val="20"/>
          <w:szCs w:val="20"/>
          <w:lang w:val="el-GR" w:eastAsia="en-US"/>
        </w:rPr>
        <w:br/>
      </w:r>
      <w:r>
        <w:rPr>
          <w:rFonts w:ascii="Courier New" w:eastAsia="Times New Roman" w:hAnsi="Courier New" w:cs="Courier New"/>
          <w:noProof/>
          <w:sz w:val="20"/>
          <w:szCs w:val="20"/>
          <w:lang w:eastAsia="en-US"/>
        </w:rPr>
        <w:drawing>
          <wp:inline distT="0" distB="0" distL="0" distR="0">
            <wp:extent cx="2971800" cy="2140527"/>
            <wp:effectExtent l="0" t="0" r="0" b="0"/>
            <wp:docPr id="4" name="Picture 4" descr="C:\Users\Administrator\Downloads\Desktop\github notes\pic_r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Desktop\github notes\pic_rs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4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6ED" w:rsidRPr="00BC405F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</w:p>
    <w:p w:rsidR="00BC405F" w:rsidRPr="00BC405F" w:rsidRDefault="00BC405F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</w:p>
    <w:p w:rsidR="004E36ED" w:rsidRPr="00BC405F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</w:p>
    <w:p w:rsidR="004E36ED" w:rsidRPr="00AB22D4" w:rsidRDefault="003A1A60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HAnsi" w:eastAsia="Times New Roman" w:hAnsiTheme="majorHAnsi" w:cs="Courier New"/>
          <w:lang w:eastAsia="en-US"/>
        </w:rPr>
      </w:pPr>
      <w:r>
        <w:rPr>
          <w:rFonts w:asciiTheme="majorHAnsi" w:eastAsia="Times New Roman" w:hAnsiTheme="majorHAnsi" w:cs="Courier New"/>
          <w:lang w:eastAsia="en-US"/>
        </w:rPr>
        <w:t>This</w:t>
      </w:r>
      <w:r w:rsidRPr="003A1A60">
        <w:rPr>
          <w:rFonts w:asciiTheme="majorHAnsi" w:eastAsia="Times New Roman" w:hAnsiTheme="majorHAnsi" w:cs="Courier New"/>
          <w:lang w:eastAsia="en-US"/>
        </w:rPr>
        <w:t xml:space="preserve"> </w:t>
      </w:r>
      <w:proofErr w:type="spellStart"/>
      <w:r>
        <w:rPr>
          <w:rFonts w:asciiTheme="majorHAnsi" w:eastAsia="Times New Roman" w:hAnsiTheme="majorHAnsi" w:cs="Courier New"/>
          <w:lang w:eastAsia="en-US"/>
        </w:rPr>
        <w:t>sshkey</w:t>
      </w:r>
      <w:proofErr w:type="spellEnd"/>
      <w:r w:rsidRPr="003A1A60">
        <w:rPr>
          <w:rFonts w:asciiTheme="majorHAnsi" w:eastAsia="Times New Roman" w:hAnsiTheme="majorHAnsi" w:cs="Courier New"/>
          <w:lang w:eastAsia="en-US"/>
        </w:rPr>
        <w:t xml:space="preserve"> </w:t>
      </w:r>
      <w:r>
        <w:rPr>
          <w:rFonts w:asciiTheme="majorHAnsi" w:eastAsia="Times New Roman" w:hAnsiTheme="majorHAnsi" w:cs="Courier New"/>
          <w:lang w:eastAsia="en-US"/>
        </w:rPr>
        <w:t>must</w:t>
      </w:r>
      <w:r w:rsidRPr="003A1A60">
        <w:rPr>
          <w:rFonts w:asciiTheme="majorHAnsi" w:eastAsia="Times New Roman" w:hAnsiTheme="majorHAnsi" w:cs="Courier New"/>
          <w:lang w:eastAsia="en-US"/>
        </w:rPr>
        <w:t xml:space="preserve"> </w:t>
      </w:r>
      <w:r>
        <w:rPr>
          <w:rFonts w:asciiTheme="majorHAnsi" w:eastAsia="Times New Roman" w:hAnsiTheme="majorHAnsi" w:cs="Courier New"/>
          <w:lang w:eastAsia="en-US"/>
        </w:rPr>
        <w:t>be</w:t>
      </w:r>
      <w:r w:rsidRPr="003A1A60">
        <w:rPr>
          <w:rFonts w:asciiTheme="majorHAnsi" w:eastAsia="Times New Roman" w:hAnsiTheme="majorHAnsi" w:cs="Courier New"/>
          <w:lang w:eastAsia="en-US"/>
        </w:rPr>
        <w:t xml:space="preserve"> </w:t>
      </w:r>
      <w:r>
        <w:rPr>
          <w:rFonts w:asciiTheme="majorHAnsi" w:eastAsia="Times New Roman" w:hAnsiTheme="majorHAnsi" w:cs="Courier New"/>
          <w:lang w:eastAsia="en-US"/>
        </w:rPr>
        <w:t>written</w:t>
      </w:r>
      <w:r w:rsidRPr="003A1A60">
        <w:rPr>
          <w:rFonts w:asciiTheme="majorHAnsi" w:eastAsia="Times New Roman" w:hAnsiTheme="majorHAnsi" w:cs="Courier New"/>
          <w:lang w:eastAsia="en-US"/>
        </w:rPr>
        <w:t xml:space="preserve"> </w:t>
      </w:r>
      <w:r>
        <w:rPr>
          <w:rFonts w:asciiTheme="majorHAnsi" w:eastAsia="Times New Roman" w:hAnsiTheme="majorHAnsi" w:cs="Courier New"/>
          <w:lang w:eastAsia="en-US"/>
        </w:rPr>
        <w:t>on</w:t>
      </w:r>
      <w:r w:rsidRPr="003A1A60">
        <w:rPr>
          <w:rFonts w:asciiTheme="majorHAnsi" w:eastAsia="Times New Roman" w:hAnsiTheme="majorHAnsi" w:cs="Courier New"/>
          <w:lang w:eastAsia="en-US"/>
        </w:rPr>
        <w:t xml:space="preserve"> </w:t>
      </w:r>
      <w:proofErr w:type="spellStart"/>
      <w:r>
        <w:rPr>
          <w:rFonts w:asciiTheme="majorHAnsi" w:eastAsia="Times New Roman" w:hAnsiTheme="majorHAnsi" w:cs="Courier New"/>
          <w:lang w:eastAsia="en-US"/>
        </w:rPr>
        <w:t>ssh</w:t>
      </w:r>
      <w:proofErr w:type="spellEnd"/>
      <w:r w:rsidRPr="003A1A60">
        <w:rPr>
          <w:rFonts w:asciiTheme="majorHAnsi" w:eastAsia="Times New Roman" w:hAnsiTheme="majorHAnsi" w:cs="Courier New"/>
          <w:lang w:eastAsia="en-US"/>
        </w:rPr>
        <w:t>-</w:t>
      </w:r>
      <w:r>
        <w:rPr>
          <w:rFonts w:asciiTheme="majorHAnsi" w:eastAsia="Times New Roman" w:hAnsiTheme="majorHAnsi" w:cs="Courier New"/>
          <w:lang w:eastAsia="en-US"/>
        </w:rPr>
        <w:t>agent.</w:t>
      </w:r>
    </w:p>
    <w:p w:rsidR="008E1B7C" w:rsidRPr="00AB22D4" w:rsidRDefault="008E1B7C" w:rsidP="008E1B7C"/>
    <w:p w:rsidR="008B0B1C" w:rsidRPr="00AB22D4" w:rsidRDefault="008B0B1C" w:rsidP="008E1B7C"/>
    <w:p w:rsidR="008B0B1C" w:rsidRPr="00AB22D4" w:rsidRDefault="00A24926" w:rsidP="008E1B7C">
      <w:pPr>
        <w:rPr>
          <w:b/>
          <w:color w:val="FFFFFF" w:themeColor="background1"/>
        </w:rPr>
      </w:pPr>
      <w:proofErr w:type="spellStart"/>
      <w:r w:rsidRPr="008B0B1C">
        <w:rPr>
          <w:b/>
          <w:color w:val="FFFFFF" w:themeColor="background1"/>
          <w:highlight w:val="darkMagenta"/>
        </w:rPr>
        <w:t>e</w:t>
      </w:r>
      <w:r w:rsidR="004E36ED" w:rsidRPr="008B0B1C">
        <w:rPr>
          <w:b/>
          <w:color w:val="FFFFFF" w:themeColor="background1"/>
          <w:highlight w:val="darkMagenta"/>
        </w:rPr>
        <w:t>val</w:t>
      </w:r>
      <w:proofErr w:type="spellEnd"/>
      <w:r w:rsidR="008B0B1C" w:rsidRPr="00AB22D4">
        <w:rPr>
          <w:b/>
          <w:color w:val="FFFFFF" w:themeColor="background1"/>
          <w:highlight w:val="darkMagenta"/>
        </w:rPr>
        <w:t xml:space="preserve">  "</w:t>
      </w:r>
      <w:r w:rsidR="004E36ED" w:rsidRPr="00AB22D4">
        <w:rPr>
          <w:b/>
          <w:color w:val="FFFFFF" w:themeColor="background1"/>
          <w:highlight w:val="darkMagenta"/>
        </w:rPr>
        <w:t>$(</w:t>
      </w:r>
      <w:proofErr w:type="spellStart"/>
      <w:r w:rsidR="004E36ED" w:rsidRPr="008B0B1C">
        <w:rPr>
          <w:b/>
          <w:color w:val="FFFFFF" w:themeColor="background1"/>
          <w:highlight w:val="darkMagenta"/>
        </w:rPr>
        <w:t>ssh</w:t>
      </w:r>
      <w:proofErr w:type="spellEnd"/>
      <w:r w:rsidR="004E36ED" w:rsidRPr="00AB22D4">
        <w:rPr>
          <w:b/>
          <w:color w:val="FFFFFF" w:themeColor="background1"/>
          <w:highlight w:val="darkMagenta"/>
        </w:rPr>
        <w:t>-</w:t>
      </w:r>
      <w:r w:rsidR="004E36ED" w:rsidRPr="008B0B1C">
        <w:rPr>
          <w:b/>
          <w:color w:val="FFFFFF" w:themeColor="background1"/>
          <w:highlight w:val="darkMagenta"/>
        </w:rPr>
        <w:t>agent</w:t>
      </w:r>
      <w:r w:rsidR="004E36ED" w:rsidRPr="00AB22D4">
        <w:rPr>
          <w:b/>
          <w:color w:val="FFFFFF" w:themeColor="background1"/>
          <w:highlight w:val="darkMagenta"/>
        </w:rPr>
        <w:t xml:space="preserve"> -</w:t>
      </w:r>
      <w:r w:rsidR="004E36ED" w:rsidRPr="008B0B1C">
        <w:rPr>
          <w:b/>
          <w:color w:val="FFFFFF" w:themeColor="background1"/>
          <w:highlight w:val="darkMagenta"/>
        </w:rPr>
        <w:t>s</w:t>
      </w:r>
      <w:r w:rsidR="008B0B1C" w:rsidRPr="00AB22D4">
        <w:rPr>
          <w:b/>
          <w:color w:val="FFFFFF" w:themeColor="background1"/>
          <w:highlight w:val="darkMagenta"/>
        </w:rPr>
        <w:t>)"</w:t>
      </w:r>
    </w:p>
    <w:p w:rsidR="004E36ED" w:rsidRPr="003A1A60" w:rsidRDefault="003A1A60" w:rsidP="008E1B7C">
      <w:pPr>
        <w:rPr>
          <w:b/>
          <w:color w:val="FFFFFF" w:themeColor="background1"/>
        </w:rPr>
      </w:pPr>
      <w:bookmarkStart w:id="1" w:name="_GoBack"/>
      <w:bookmarkEnd w:id="1"/>
      <w:r>
        <w:t>The output must be of this format</w:t>
      </w:r>
      <w:r w:rsidR="004E36ED" w:rsidRPr="003A1A60">
        <w:t xml:space="preserve"> : </w:t>
      </w:r>
      <w:proofErr w:type="spellStart"/>
      <w:r w:rsidR="004E36ED" w:rsidRPr="00A24926">
        <w:rPr>
          <w:b/>
        </w:rPr>
        <w:t>AgentpidXXXXX</w:t>
      </w:r>
      <w:proofErr w:type="spellEnd"/>
    </w:p>
    <w:p w:rsidR="004E36ED" w:rsidRPr="003A1A60" w:rsidRDefault="003A1A60" w:rsidP="008E1B7C">
      <w:r>
        <w:t>Save</w:t>
      </w:r>
      <w:r w:rsidRPr="003A1A60">
        <w:t xml:space="preserve"> </w:t>
      </w:r>
      <w:r>
        <w:t>the</w:t>
      </w:r>
      <w:r w:rsidRPr="003A1A60">
        <w:t xml:space="preserve"> </w:t>
      </w:r>
      <w:proofErr w:type="spellStart"/>
      <w:r>
        <w:t>ssh</w:t>
      </w:r>
      <w:proofErr w:type="spellEnd"/>
      <w:r w:rsidRPr="003A1A60">
        <w:t xml:space="preserve"> </w:t>
      </w:r>
      <w:r>
        <w:t>in</w:t>
      </w:r>
      <w:r w:rsidRPr="003A1A60">
        <w:t xml:space="preserve"> </w:t>
      </w:r>
      <w:r>
        <w:t>a</w:t>
      </w:r>
      <w:r w:rsidRPr="003A1A60">
        <w:t xml:space="preserve"> </w:t>
      </w:r>
      <w:r>
        <w:t>local</w:t>
      </w:r>
      <w:r w:rsidRPr="003A1A60">
        <w:t xml:space="preserve"> </w:t>
      </w:r>
      <w:r>
        <w:t>file</w:t>
      </w:r>
    </w:p>
    <w:p w:rsidR="004E36ED" w:rsidRPr="003A1A60" w:rsidRDefault="00A24926" w:rsidP="008E1B7C">
      <w:pPr>
        <w:rPr>
          <w:b/>
          <w:color w:val="FFFFFF" w:themeColor="background1"/>
        </w:rPr>
      </w:pPr>
      <w:proofErr w:type="spellStart"/>
      <w:r>
        <w:rPr>
          <w:b/>
          <w:color w:val="FFFFFF" w:themeColor="background1"/>
          <w:highlight w:val="darkMagenta"/>
        </w:rPr>
        <w:t>s</w:t>
      </w:r>
      <w:r w:rsidR="004E36ED" w:rsidRPr="00A24926">
        <w:rPr>
          <w:b/>
          <w:color w:val="FFFFFF" w:themeColor="background1"/>
          <w:highlight w:val="darkMagenta"/>
        </w:rPr>
        <w:t>sh</w:t>
      </w:r>
      <w:proofErr w:type="spellEnd"/>
      <w:r w:rsidR="004E36ED" w:rsidRPr="003A1A60">
        <w:rPr>
          <w:b/>
          <w:color w:val="FFFFFF" w:themeColor="background1"/>
          <w:highlight w:val="darkMagenta"/>
        </w:rPr>
        <w:t>-</w:t>
      </w:r>
      <w:r w:rsidR="004E36ED" w:rsidRPr="00A24926">
        <w:rPr>
          <w:b/>
          <w:color w:val="FFFFFF" w:themeColor="background1"/>
          <w:highlight w:val="darkMagenta"/>
        </w:rPr>
        <w:t>add</w:t>
      </w:r>
      <w:r w:rsidR="004E36ED" w:rsidRPr="003A1A60">
        <w:rPr>
          <w:b/>
          <w:color w:val="FFFFFF" w:themeColor="background1"/>
          <w:highlight w:val="darkMagenta"/>
        </w:rPr>
        <w:t xml:space="preserve"> ~/.</w:t>
      </w:r>
      <w:proofErr w:type="spellStart"/>
      <w:r w:rsidR="004E36ED" w:rsidRPr="00A24926">
        <w:rPr>
          <w:b/>
          <w:color w:val="FFFFFF" w:themeColor="background1"/>
          <w:highlight w:val="darkMagenta"/>
        </w:rPr>
        <w:t>ssh</w:t>
      </w:r>
      <w:proofErr w:type="spellEnd"/>
      <w:r w:rsidR="004E36ED" w:rsidRPr="003A1A60">
        <w:rPr>
          <w:b/>
          <w:color w:val="FFFFFF" w:themeColor="background1"/>
          <w:highlight w:val="darkMagenta"/>
        </w:rPr>
        <w:t>/</w:t>
      </w:r>
      <w:proofErr w:type="spellStart"/>
      <w:r w:rsidR="004E36ED" w:rsidRPr="00A24926">
        <w:rPr>
          <w:b/>
          <w:color w:val="FFFFFF" w:themeColor="background1"/>
          <w:highlight w:val="darkMagenta"/>
        </w:rPr>
        <w:t>id</w:t>
      </w:r>
      <w:r w:rsidR="004E36ED" w:rsidRPr="003A1A60">
        <w:rPr>
          <w:b/>
          <w:color w:val="FFFFFF" w:themeColor="background1"/>
          <w:highlight w:val="darkMagenta"/>
        </w:rPr>
        <w:t>_</w:t>
      </w:r>
      <w:r w:rsidR="004E36ED" w:rsidRPr="00A24926">
        <w:rPr>
          <w:b/>
          <w:color w:val="FFFFFF" w:themeColor="background1"/>
          <w:highlight w:val="darkMagenta"/>
        </w:rPr>
        <w:t>rsa</w:t>
      </w:r>
      <w:proofErr w:type="spellEnd"/>
    </w:p>
    <w:p w:rsidR="004E36ED" w:rsidRPr="003A1A60" w:rsidRDefault="003A1A60" w:rsidP="008E1B7C">
      <w:r>
        <w:t>with output:</w:t>
      </w:r>
    </w:p>
    <w:p w:rsidR="004E36ED" w:rsidRPr="00A24926" w:rsidRDefault="004E36ED" w:rsidP="008E1B7C">
      <w:pPr>
        <w:rPr>
          <w:b/>
        </w:rPr>
      </w:pPr>
      <w:r w:rsidRPr="00A24926">
        <w:rPr>
          <w:b/>
        </w:rPr>
        <w:t>Identity added : /home/username/.</w:t>
      </w:r>
      <w:proofErr w:type="spellStart"/>
      <w:r w:rsidRPr="00A24926">
        <w:rPr>
          <w:b/>
        </w:rPr>
        <w:t>ssh</w:t>
      </w:r>
      <w:proofErr w:type="spellEnd"/>
      <w:r w:rsidRPr="00A24926">
        <w:rPr>
          <w:b/>
        </w:rPr>
        <w:t>/</w:t>
      </w:r>
      <w:proofErr w:type="spellStart"/>
      <w:r w:rsidRPr="00A24926">
        <w:rPr>
          <w:b/>
        </w:rPr>
        <w:t>id_rsa</w:t>
      </w:r>
      <w:proofErr w:type="spellEnd"/>
      <w:r w:rsidRPr="00A24926">
        <w:rPr>
          <w:b/>
        </w:rPr>
        <w:t xml:space="preserve"> ( home/username/.</w:t>
      </w:r>
      <w:proofErr w:type="spellStart"/>
      <w:r w:rsidRPr="00A24926">
        <w:rPr>
          <w:b/>
        </w:rPr>
        <w:t>ssh</w:t>
      </w:r>
      <w:proofErr w:type="spellEnd"/>
      <w:r w:rsidRPr="00A24926">
        <w:rPr>
          <w:b/>
        </w:rPr>
        <w:t>/</w:t>
      </w:r>
      <w:proofErr w:type="spellStart"/>
      <w:r w:rsidRPr="00A24926">
        <w:rPr>
          <w:b/>
        </w:rPr>
        <w:t>id_rsa</w:t>
      </w:r>
      <w:proofErr w:type="spellEnd"/>
      <w:r w:rsidRPr="00A24926">
        <w:rPr>
          <w:b/>
        </w:rPr>
        <w:t xml:space="preserve"> )</w:t>
      </w:r>
    </w:p>
    <w:p w:rsidR="00E53276" w:rsidRPr="00A81010" w:rsidRDefault="00BC405F" w:rsidP="008E1B7C">
      <w:pPr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5876925" cy="704850"/>
            <wp:effectExtent l="0" t="0" r="9525" b="0"/>
            <wp:docPr id="6" name="Picture 6" descr="C:\Users\Administrator\Downloads\Desktop\github notes\pic_ssh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Desktop\github notes\pic_ssh_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76" w:rsidRPr="00A81010" w:rsidRDefault="00E53276" w:rsidP="008E1B7C">
      <w:pPr>
        <w:rPr>
          <w:lang w:val="el-GR"/>
        </w:rPr>
      </w:pPr>
    </w:p>
    <w:p w:rsidR="00E53276" w:rsidRPr="00A81010" w:rsidRDefault="00E53276" w:rsidP="008E1B7C">
      <w:pPr>
        <w:rPr>
          <w:lang w:val="el-GR"/>
        </w:rPr>
      </w:pPr>
    </w:p>
    <w:p w:rsidR="00E53276" w:rsidRPr="00214416" w:rsidRDefault="003A1A60" w:rsidP="008E1B7C">
      <w:r>
        <w:t>Later</w:t>
      </w:r>
      <w:r w:rsidRPr="003A1A60">
        <w:t xml:space="preserve"> </w:t>
      </w:r>
      <w:r>
        <w:t>on</w:t>
      </w:r>
      <w:r w:rsidRPr="003A1A60">
        <w:t xml:space="preserve">, </w:t>
      </w:r>
      <w:r>
        <w:t>we</w:t>
      </w:r>
      <w:r w:rsidRPr="003A1A60">
        <w:t xml:space="preserve"> </w:t>
      </w:r>
      <w:r>
        <w:t>must</w:t>
      </w:r>
      <w:r w:rsidRPr="003A1A60">
        <w:t xml:space="preserve"> </w:t>
      </w:r>
      <w:r>
        <w:t>copy</w:t>
      </w:r>
      <w:r w:rsidRPr="003A1A60">
        <w:t xml:space="preserve"> </w:t>
      </w:r>
      <w:r>
        <w:t>the</w:t>
      </w:r>
      <w:r w:rsidRPr="003A1A60">
        <w:t xml:space="preserve"> </w:t>
      </w:r>
      <w:r>
        <w:t>SSH</w:t>
      </w:r>
      <w:r w:rsidRPr="003A1A60">
        <w:t xml:space="preserve"> </w:t>
      </w:r>
      <w:r>
        <w:t>to clipboard. For this purpose, we download the “</w:t>
      </w:r>
      <w:proofErr w:type="spellStart"/>
      <w:r>
        <w:t>xclip</w:t>
      </w:r>
      <w:proofErr w:type="spellEnd"/>
      <w:r>
        <w:t xml:space="preserve">” tool and we copy the SSH, using </w:t>
      </w:r>
      <w:proofErr w:type="spellStart"/>
      <w:r>
        <w:t>xclip</w:t>
      </w:r>
      <w:proofErr w:type="spellEnd"/>
      <w:r>
        <w:t>, to clipboard.</w:t>
      </w:r>
    </w:p>
    <w:p w:rsidR="00E53276" w:rsidRPr="00A24926" w:rsidRDefault="00A24926" w:rsidP="008E1B7C">
      <w:pPr>
        <w:rPr>
          <w:b/>
          <w:color w:val="FFFFFF" w:themeColor="background1"/>
        </w:rPr>
      </w:pPr>
      <w:proofErr w:type="spellStart"/>
      <w:r>
        <w:rPr>
          <w:b/>
          <w:color w:val="FFFFFF" w:themeColor="background1"/>
          <w:highlight w:val="darkMagenta"/>
        </w:rPr>
        <w:t>s</w:t>
      </w:r>
      <w:r w:rsidR="00E53276" w:rsidRPr="00A24926">
        <w:rPr>
          <w:b/>
          <w:color w:val="FFFFFF" w:themeColor="background1"/>
          <w:highlight w:val="darkMagenta"/>
        </w:rPr>
        <w:t>udo</w:t>
      </w:r>
      <w:proofErr w:type="spellEnd"/>
      <w:r w:rsidR="00E53276" w:rsidRPr="00A24926">
        <w:rPr>
          <w:b/>
          <w:color w:val="FFFFFF" w:themeColor="background1"/>
          <w:highlight w:val="darkMagenta"/>
        </w:rPr>
        <w:t xml:space="preserve"> apt-get install </w:t>
      </w:r>
      <w:proofErr w:type="spellStart"/>
      <w:r w:rsidR="00E53276" w:rsidRPr="00A24926">
        <w:rPr>
          <w:b/>
          <w:color w:val="FFFFFF" w:themeColor="background1"/>
          <w:highlight w:val="darkMagenta"/>
        </w:rPr>
        <w:t>xclip</w:t>
      </w:r>
      <w:proofErr w:type="spellEnd"/>
      <w:r w:rsidR="00E53276" w:rsidRPr="00A24926">
        <w:rPr>
          <w:b/>
          <w:color w:val="FFFFFF" w:themeColor="background1"/>
          <w:highlight w:val="darkMagenta"/>
        </w:rPr>
        <w:t xml:space="preserve"> &amp;&amp; </w:t>
      </w:r>
      <w:proofErr w:type="spellStart"/>
      <w:r w:rsidR="00E53276" w:rsidRPr="00A24926">
        <w:rPr>
          <w:b/>
          <w:color w:val="FFFFFF" w:themeColor="background1"/>
          <w:highlight w:val="darkMagenta"/>
        </w:rPr>
        <w:t>xclip</w:t>
      </w:r>
      <w:proofErr w:type="spellEnd"/>
      <w:r w:rsidR="00E53276" w:rsidRPr="00A24926">
        <w:rPr>
          <w:b/>
          <w:color w:val="FFFFFF" w:themeColor="background1"/>
          <w:highlight w:val="darkMagenta"/>
        </w:rPr>
        <w:t xml:space="preserve"> -</w:t>
      </w:r>
      <w:proofErr w:type="spellStart"/>
      <w:r w:rsidR="00E53276" w:rsidRPr="00A24926">
        <w:rPr>
          <w:b/>
          <w:color w:val="FFFFFF" w:themeColor="background1"/>
          <w:highlight w:val="darkMagenta"/>
        </w:rPr>
        <w:t>sel</w:t>
      </w:r>
      <w:proofErr w:type="spellEnd"/>
      <w:r w:rsidR="00E53276" w:rsidRPr="00A24926">
        <w:rPr>
          <w:b/>
          <w:color w:val="FFFFFF" w:themeColor="background1"/>
          <w:highlight w:val="darkMagenta"/>
        </w:rPr>
        <w:t xml:space="preserve"> clip &lt; ~/.</w:t>
      </w:r>
      <w:proofErr w:type="spellStart"/>
      <w:r w:rsidR="00E53276" w:rsidRPr="00A24926">
        <w:rPr>
          <w:b/>
          <w:color w:val="FFFFFF" w:themeColor="background1"/>
          <w:highlight w:val="darkMagenta"/>
        </w:rPr>
        <w:t>ssh</w:t>
      </w:r>
      <w:proofErr w:type="spellEnd"/>
      <w:r w:rsidR="00E53276" w:rsidRPr="00A24926">
        <w:rPr>
          <w:b/>
          <w:color w:val="FFFFFF" w:themeColor="background1"/>
          <w:highlight w:val="darkMagenta"/>
        </w:rPr>
        <w:t>/id_rsa.pub</w:t>
      </w:r>
    </w:p>
    <w:p w:rsidR="00E53276" w:rsidRDefault="00BC405F" w:rsidP="00BC405F">
      <w:pPr>
        <w:ind w:left="-1440"/>
        <w:rPr>
          <w:lang w:val="el-GR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8218868" cy="3048000"/>
            <wp:effectExtent l="0" t="0" r="0" b="0"/>
            <wp:docPr id="8" name="Picture 8" descr="C:\Users\Administrator\Downloads\Desktop\github notes\pic x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wnloads\Desktop\github notes\pic xcli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889" cy="305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76" w:rsidRPr="001961BC" w:rsidRDefault="00214416" w:rsidP="008E1B7C">
      <w:r>
        <w:t>Having</w:t>
      </w:r>
      <w:r w:rsidRPr="00214416">
        <w:t xml:space="preserve"> </w:t>
      </w:r>
      <w:r>
        <w:t>done</w:t>
      </w:r>
      <w:r w:rsidRPr="00214416">
        <w:t xml:space="preserve"> </w:t>
      </w:r>
      <w:r>
        <w:t>the</w:t>
      </w:r>
      <w:r w:rsidRPr="00214416">
        <w:t xml:space="preserve"> </w:t>
      </w:r>
      <w:r>
        <w:t>above</w:t>
      </w:r>
      <w:r w:rsidRPr="00214416">
        <w:t xml:space="preserve">, </w:t>
      </w:r>
      <w:r>
        <w:t>this</w:t>
      </w:r>
      <w:r w:rsidRPr="00214416">
        <w:t xml:space="preserve"> </w:t>
      </w:r>
      <w:proofErr w:type="spellStart"/>
      <w:r>
        <w:t>ssh</w:t>
      </w:r>
      <w:proofErr w:type="spellEnd"/>
      <w:r w:rsidRPr="00214416">
        <w:t xml:space="preserve"> </w:t>
      </w:r>
      <w:r>
        <w:t>must</w:t>
      </w:r>
      <w:r w:rsidRPr="00214416">
        <w:t xml:space="preserve"> </w:t>
      </w:r>
      <w:r>
        <w:t>be</w:t>
      </w:r>
      <w:r w:rsidRPr="00214416">
        <w:t xml:space="preserve"> </w:t>
      </w:r>
      <w:r>
        <w:t>added</w:t>
      </w:r>
      <w:r w:rsidRPr="00214416">
        <w:t xml:space="preserve"> </w:t>
      </w:r>
      <w:r>
        <w:t>to</w:t>
      </w:r>
      <w:r w:rsidRPr="00214416">
        <w:t xml:space="preserve"> </w:t>
      </w:r>
      <w:r>
        <w:t>our</w:t>
      </w:r>
      <w:r w:rsidRPr="00214416">
        <w:t xml:space="preserve"> </w:t>
      </w:r>
      <w:proofErr w:type="spellStart"/>
      <w:r>
        <w:t>github</w:t>
      </w:r>
      <w:proofErr w:type="spellEnd"/>
      <w:r w:rsidRPr="00214416">
        <w:t xml:space="preserve"> </w:t>
      </w:r>
      <w:r>
        <w:t>account. We</w:t>
      </w:r>
      <w:r w:rsidRPr="001961BC">
        <w:t xml:space="preserve"> </w:t>
      </w:r>
      <w:r>
        <w:t>open</w:t>
      </w:r>
      <w:r w:rsidRPr="001961BC">
        <w:t xml:space="preserve"> </w:t>
      </w:r>
      <w:r>
        <w:t>our</w:t>
      </w:r>
      <w:r w:rsidRPr="001961BC">
        <w:t xml:space="preserve"> </w:t>
      </w:r>
      <w:r>
        <w:t>account</w:t>
      </w:r>
      <w:r w:rsidRPr="001961BC">
        <w:t xml:space="preserve"> </w:t>
      </w:r>
      <w:r>
        <w:t>options</w:t>
      </w:r>
      <w:r w:rsidRPr="001961BC">
        <w:t xml:space="preserve">: </w:t>
      </w:r>
    </w:p>
    <w:p w:rsidR="00A81010" w:rsidRPr="00214416" w:rsidRDefault="00A81010" w:rsidP="008E1B7C">
      <w:r>
        <w:rPr>
          <w:noProof/>
          <w:lang w:eastAsia="en-US"/>
        </w:rPr>
        <w:drawing>
          <wp:inline distT="0" distB="0" distL="0" distR="0">
            <wp:extent cx="1933575" cy="2733675"/>
            <wp:effectExtent l="0" t="0" r="9525" b="9525"/>
            <wp:docPr id="2" name="Picture 2" descr="C:\Users\Administrator\Downloads\Desktop\github notes\settings_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Desktop\github notes\settings_pi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4416">
        <w:br/>
      </w:r>
      <w:r w:rsidR="00214416">
        <w:t>From</w:t>
      </w:r>
      <w:r w:rsidR="00214416" w:rsidRPr="00214416">
        <w:t xml:space="preserve"> </w:t>
      </w:r>
      <w:r w:rsidR="00214416">
        <w:t>the</w:t>
      </w:r>
      <w:r w:rsidR="00214416" w:rsidRPr="00214416">
        <w:t xml:space="preserve"> </w:t>
      </w:r>
      <w:r w:rsidR="00214416">
        <w:t>menus</w:t>
      </w:r>
      <w:r w:rsidR="00214416" w:rsidRPr="00214416">
        <w:t xml:space="preserve">, </w:t>
      </w:r>
      <w:r w:rsidR="00214416">
        <w:t>we</w:t>
      </w:r>
      <w:r w:rsidR="00214416" w:rsidRPr="00214416">
        <w:t xml:space="preserve"> </w:t>
      </w:r>
      <w:r w:rsidR="00214416">
        <w:t>chose</w:t>
      </w:r>
      <w:r w:rsidR="00214416" w:rsidRPr="00214416">
        <w:t xml:space="preserve"> </w:t>
      </w:r>
      <w:r w:rsidR="00214416">
        <w:t>the</w:t>
      </w:r>
      <w:r w:rsidR="00214416" w:rsidRPr="00214416">
        <w:t xml:space="preserve"> </w:t>
      </w:r>
      <w:r w:rsidR="00214416">
        <w:t>option</w:t>
      </w:r>
      <w:r w:rsidR="00214416" w:rsidRPr="00214416">
        <w:t xml:space="preserve"> </w:t>
      </w:r>
      <w:proofErr w:type="spellStart"/>
      <w:r w:rsidR="00214416">
        <w:t>SSHandGPGkeys</w:t>
      </w:r>
      <w:proofErr w:type="spellEnd"/>
      <w:r w:rsidR="00214416" w:rsidRPr="00214416">
        <w:t xml:space="preserve"> </w:t>
      </w:r>
      <w:r w:rsidR="00214416">
        <w:t>and</w:t>
      </w:r>
      <w:r w:rsidR="00214416" w:rsidRPr="00214416">
        <w:t xml:space="preserve"> </w:t>
      </w:r>
      <w:r w:rsidR="00214416">
        <w:t>then</w:t>
      </w:r>
      <w:r w:rsidR="00214416" w:rsidRPr="00214416">
        <w:t xml:space="preserve"> </w:t>
      </w:r>
      <w:r w:rsidR="00214416">
        <w:t>press</w:t>
      </w:r>
      <w:r w:rsidR="00214416" w:rsidRPr="00214416">
        <w:t xml:space="preserve"> </w:t>
      </w:r>
      <w:r w:rsidR="00214416">
        <w:t>the</w:t>
      </w:r>
      <w:r w:rsidR="00214416" w:rsidRPr="00214416">
        <w:t xml:space="preserve"> </w:t>
      </w:r>
      <w:r w:rsidR="00214416">
        <w:t>button on the right, that says “</w:t>
      </w:r>
      <w:proofErr w:type="spellStart"/>
      <w:r w:rsidR="00214416">
        <w:t>NewSSHkey</w:t>
      </w:r>
      <w:proofErr w:type="spellEnd"/>
      <w:r w:rsidR="00214416">
        <w:t>”.</w:t>
      </w:r>
      <w:r w:rsidR="00214416" w:rsidRPr="00214416">
        <w:t xml:space="preserve"> </w:t>
      </w:r>
      <w:r w:rsidRPr="00214416">
        <w:br/>
      </w:r>
      <w:r w:rsidR="00214416">
        <w:t>Chose</w:t>
      </w:r>
      <w:r w:rsidR="00214416" w:rsidRPr="00214416">
        <w:t xml:space="preserve"> </w:t>
      </w:r>
      <w:r w:rsidR="00214416">
        <w:t>a</w:t>
      </w:r>
      <w:r w:rsidR="00214416" w:rsidRPr="00214416">
        <w:t xml:space="preserve"> </w:t>
      </w:r>
      <w:r w:rsidR="00214416">
        <w:t>title</w:t>
      </w:r>
      <w:r w:rsidR="00214416" w:rsidRPr="00214416">
        <w:t xml:space="preserve"> </w:t>
      </w:r>
      <w:r w:rsidR="00214416">
        <w:t>for</w:t>
      </w:r>
      <w:r w:rsidR="00214416" w:rsidRPr="00214416">
        <w:t xml:space="preserve"> </w:t>
      </w:r>
      <w:r w:rsidR="00214416">
        <w:t>the</w:t>
      </w:r>
      <w:r w:rsidR="00214416" w:rsidRPr="00214416">
        <w:t xml:space="preserve"> </w:t>
      </w:r>
      <w:r w:rsidR="00214416">
        <w:t xml:space="preserve">Title field, </w:t>
      </w:r>
      <w:r w:rsidR="008F290F">
        <w:t>and for the Key field we just need to right click and paste</w:t>
      </w:r>
      <w:r w:rsidR="00AB22D4">
        <w:t xml:space="preserve"> clipboard’s content from previous step</w:t>
      </w:r>
      <w:r w:rsidR="008F290F">
        <w:t>.</w:t>
      </w:r>
    </w:p>
    <w:p w:rsidR="00E53276" w:rsidRPr="00A81010" w:rsidRDefault="00A81010" w:rsidP="00A81010">
      <w:pPr>
        <w:ind w:left="-1584"/>
        <w:rPr>
          <w:lang w:val="el-GR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8229600" cy="4094986"/>
            <wp:effectExtent l="0" t="0" r="0" b="1270"/>
            <wp:docPr id="3" name="Picture 3" descr="C:\Users\Administrator\Downloads\Desktop\github notes\pic_ssh_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Desktop\github notes\pic_ssh_gi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330" cy="411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1010">
        <w:rPr>
          <w:lang w:val="el-GR"/>
        </w:rPr>
        <w:br/>
      </w:r>
    </w:p>
    <w:p w:rsidR="00E53276" w:rsidRDefault="00E53276" w:rsidP="008E1B7C">
      <w:pPr>
        <w:rPr>
          <w:lang w:val="el-GR"/>
        </w:rPr>
      </w:pPr>
    </w:p>
    <w:p w:rsidR="00A81010" w:rsidRPr="008F290F" w:rsidRDefault="008F290F" w:rsidP="008E1B7C">
      <w:r>
        <w:t>Final</w:t>
      </w:r>
      <w:r w:rsidRPr="008F290F">
        <w:t xml:space="preserve"> </w:t>
      </w:r>
      <w:r>
        <w:t>result</w:t>
      </w:r>
      <w:r w:rsidRPr="008F290F">
        <w:t xml:space="preserve"> </w:t>
      </w:r>
      <w:r>
        <w:t>should</w:t>
      </w:r>
      <w:r w:rsidRPr="008F290F">
        <w:t xml:space="preserve"> </w:t>
      </w:r>
      <w:r>
        <w:t>look</w:t>
      </w:r>
      <w:r w:rsidRPr="008F290F">
        <w:t xml:space="preserve"> </w:t>
      </w:r>
      <w:r>
        <w:t>like</w:t>
      </w:r>
      <w:r w:rsidRPr="008F290F">
        <w:t xml:space="preserve"> </w:t>
      </w:r>
      <w:r>
        <w:t>this:</w:t>
      </w:r>
    </w:p>
    <w:p w:rsidR="00BC405F" w:rsidRDefault="00BC405F" w:rsidP="008E1B7C">
      <w:pPr>
        <w:rPr>
          <w:lang w:val="el-GR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5934075" cy="3019425"/>
            <wp:effectExtent l="0" t="0" r="9525" b="9525"/>
            <wp:docPr id="10" name="Picture 10" descr="C:\Users\Administrator\Downloads\Desktop\github notes\ssh_p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wnloads\Desktop\github notes\ssh_past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7FE" w:rsidRPr="00AB22D4" w:rsidRDefault="00AB22D4" w:rsidP="008E1B7C">
      <w:r>
        <w:t>We</w:t>
      </w:r>
      <w:r w:rsidR="008F290F" w:rsidRPr="00AB22D4">
        <w:t xml:space="preserve"> </w:t>
      </w:r>
      <w:r w:rsidR="008F290F">
        <w:t>press</w:t>
      </w:r>
      <w:r w:rsidR="00A337FE" w:rsidRPr="00AB22D4">
        <w:t xml:space="preserve"> </w:t>
      </w:r>
      <w:proofErr w:type="spellStart"/>
      <w:r w:rsidR="00A337FE">
        <w:t>AddSSHkey</w:t>
      </w:r>
      <w:proofErr w:type="spellEnd"/>
      <w:r w:rsidR="00A337FE" w:rsidRPr="00AB22D4">
        <w:t>.</w:t>
      </w:r>
    </w:p>
    <w:p w:rsidR="00A337FE" w:rsidRPr="00AB22D4" w:rsidRDefault="008F290F" w:rsidP="008E1B7C">
      <w:r>
        <w:t>There</w:t>
      </w:r>
      <w:r w:rsidRPr="008F290F">
        <w:t xml:space="preserve"> </w:t>
      </w:r>
      <w:r>
        <w:t>is</w:t>
      </w:r>
      <w:r w:rsidRPr="008F290F">
        <w:t xml:space="preserve"> </w:t>
      </w:r>
      <w:r>
        <w:t>a</w:t>
      </w:r>
      <w:r w:rsidRPr="008F290F">
        <w:t xml:space="preserve"> </w:t>
      </w:r>
      <w:r>
        <w:t>chance</w:t>
      </w:r>
      <w:r w:rsidRPr="008F290F">
        <w:t xml:space="preserve"> </w:t>
      </w:r>
      <w:r>
        <w:t>of</w:t>
      </w:r>
      <w:r w:rsidRPr="008F290F">
        <w:t xml:space="preserve"> </w:t>
      </w:r>
      <w:r>
        <w:t>being</w:t>
      </w:r>
      <w:r w:rsidRPr="008F290F">
        <w:t xml:space="preserve"> </w:t>
      </w:r>
      <w:r>
        <w:t>asked</w:t>
      </w:r>
      <w:r w:rsidRPr="008F290F">
        <w:t xml:space="preserve"> </w:t>
      </w:r>
      <w:r>
        <w:t>to give an</w:t>
      </w:r>
      <w:r w:rsidRPr="008F290F">
        <w:t xml:space="preserve"> </w:t>
      </w:r>
      <w:r>
        <w:t>access</w:t>
      </w:r>
      <w:r w:rsidRPr="008F290F">
        <w:t xml:space="preserve"> </w:t>
      </w:r>
      <w:r>
        <w:t>password. In</w:t>
      </w:r>
      <w:r w:rsidRPr="008F290F">
        <w:t xml:space="preserve"> </w:t>
      </w:r>
      <w:r>
        <w:t>such</w:t>
      </w:r>
      <w:r w:rsidRPr="008F290F">
        <w:t xml:space="preserve"> </w:t>
      </w:r>
      <w:r>
        <w:t>case</w:t>
      </w:r>
      <w:r w:rsidRPr="008F290F">
        <w:t xml:space="preserve">, </w:t>
      </w:r>
      <w:r>
        <w:t>we</w:t>
      </w:r>
      <w:r w:rsidRPr="008F290F">
        <w:t xml:space="preserve"> </w:t>
      </w:r>
      <w:r>
        <w:t>simply</w:t>
      </w:r>
      <w:r w:rsidRPr="008F290F">
        <w:t xml:space="preserve"> </w:t>
      </w:r>
      <w:r>
        <w:t>type</w:t>
      </w:r>
      <w:r w:rsidR="00AB22D4">
        <w:t xml:space="preserve"> in</w:t>
      </w:r>
      <w:r w:rsidRPr="008F290F">
        <w:t xml:space="preserve"> </w:t>
      </w:r>
      <w:r>
        <w:t>our password.</w:t>
      </w:r>
      <w:r w:rsidRPr="008F290F">
        <w:t xml:space="preserve"> </w:t>
      </w:r>
    </w:p>
    <w:p w:rsidR="00BC405F" w:rsidRPr="00AB22D4" w:rsidRDefault="00BC405F" w:rsidP="008E1B7C"/>
    <w:p w:rsidR="00BC405F" w:rsidRPr="00AB22D4" w:rsidRDefault="008F290F" w:rsidP="008E1B7C">
      <w:r>
        <w:t>Our</w:t>
      </w:r>
      <w:r w:rsidRPr="008F290F">
        <w:t xml:space="preserve"> </w:t>
      </w:r>
      <w:r>
        <w:t>computer</w:t>
      </w:r>
      <w:r w:rsidRPr="008F290F">
        <w:t xml:space="preserve"> </w:t>
      </w:r>
      <w:r>
        <w:t>is</w:t>
      </w:r>
      <w:r w:rsidRPr="008F290F">
        <w:t xml:space="preserve"> </w:t>
      </w:r>
      <w:r>
        <w:t>now</w:t>
      </w:r>
      <w:r w:rsidRPr="008F290F">
        <w:t xml:space="preserve"> </w:t>
      </w:r>
      <w:r>
        <w:t>remotely</w:t>
      </w:r>
      <w:r w:rsidRPr="008F290F">
        <w:t xml:space="preserve"> </w:t>
      </w:r>
      <w:r>
        <w:t>connected</w:t>
      </w:r>
      <w:r w:rsidRPr="008F290F">
        <w:t xml:space="preserve"> </w:t>
      </w:r>
      <w:r>
        <w:t>with</w:t>
      </w:r>
      <w:r w:rsidRPr="008F290F">
        <w:t xml:space="preserve"> </w:t>
      </w:r>
      <w:r>
        <w:t>our</w:t>
      </w:r>
      <w:r w:rsidRPr="008F290F">
        <w:t xml:space="preserve"> </w:t>
      </w:r>
      <w:r>
        <w:t xml:space="preserve">account on </w:t>
      </w:r>
      <w:proofErr w:type="spellStart"/>
      <w:r>
        <w:t>github</w:t>
      </w:r>
      <w:proofErr w:type="spellEnd"/>
      <w:r>
        <w:t>.</w:t>
      </w:r>
      <w:r w:rsidRPr="008F290F">
        <w:t xml:space="preserve"> </w:t>
      </w:r>
    </w:p>
    <w:p w:rsidR="00A337FE" w:rsidRPr="00AB22D4" w:rsidRDefault="00A337FE" w:rsidP="008E1B7C"/>
    <w:p w:rsidR="00A337FE" w:rsidRPr="00AB22D4" w:rsidRDefault="00A337FE" w:rsidP="008E1B7C"/>
    <w:p w:rsidR="00A337FE" w:rsidRPr="00AB22D4" w:rsidRDefault="00A337FE" w:rsidP="008E1B7C"/>
    <w:p w:rsidR="00A337FE" w:rsidRPr="00AB22D4" w:rsidRDefault="00A337FE" w:rsidP="008E1B7C"/>
    <w:p w:rsidR="00A337FE" w:rsidRPr="00AB22D4" w:rsidRDefault="00A337FE" w:rsidP="008E1B7C"/>
    <w:p w:rsidR="00A337FE" w:rsidRPr="00AB22D4" w:rsidRDefault="00A337FE" w:rsidP="008E1B7C"/>
    <w:p w:rsidR="00A337FE" w:rsidRPr="00AB22D4" w:rsidRDefault="00A337FE" w:rsidP="008E1B7C"/>
    <w:p w:rsidR="00A337FE" w:rsidRPr="00AB22D4" w:rsidRDefault="00A337FE" w:rsidP="008E1B7C"/>
    <w:p w:rsidR="00A337FE" w:rsidRPr="00AB22D4" w:rsidRDefault="00A337FE" w:rsidP="008E1B7C"/>
    <w:p w:rsidR="00BC405F" w:rsidRPr="008F290F" w:rsidRDefault="00BC405F" w:rsidP="00BC405F">
      <w:pPr>
        <w:pStyle w:val="a4"/>
      </w:pPr>
      <w:r>
        <w:t>Github</w:t>
      </w:r>
    </w:p>
    <w:p w:rsidR="008E1B7C" w:rsidRPr="008F290F" w:rsidRDefault="008F290F" w:rsidP="00E2516B">
      <w:pPr>
        <w:pStyle w:val="1"/>
      </w:pPr>
      <w:r>
        <w:t>How it works and philosophy</w:t>
      </w:r>
    </w:p>
    <w:p w:rsidR="00A24926" w:rsidRDefault="00A24926" w:rsidP="00E2516B">
      <w:pPr>
        <w:ind w:left="-1008"/>
        <w:rPr>
          <w:lang w:val="el-GR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7289165" cy="2289545"/>
            <wp:effectExtent l="0" t="0" r="6985" b="0"/>
            <wp:docPr id="12" name="Picture 12" descr="C:\Users\Administrator\Downloads\Desktop\github notes\github_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wnloads\Desktop\github notes\github_bann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436" cy="230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16B" w:rsidRDefault="00E2516B" w:rsidP="00E2516B">
      <w:pPr>
        <w:ind w:left="-1008"/>
        <w:rPr>
          <w:lang w:val="el-GR"/>
        </w:rPr>
      </w:pPr>
    </w:p>
    <w:p w:rsidR="0027284C" w:rsidRDefault="00AB22D4" w:rsidP="00E2516B">
      <w:pPr>
        <w:ind w:left="-720"/>
      </w:pPr>
      <w:r>
        <w:t>We</w:t>
      </w:r>
      <w:r w:rsidRPr="00AB22D4">
        <w:t xml:space="preserve"> </w:t>
      </w:r>
      <w:r>
        <w:t>can</w:t>
      </w:r>
      <w:r w:rsidRPr="00AB22D4">
        <w:t xml:space="preserve"> </w:t>
      </w:r>
      <w:r>
        <w:t>imagine</w:t>
      </w:r>
      <w:r w:rsidRPr="00AB22D4">
        <w:t xml:space="preserve"> </w:t>
      </w:r>
      <w:proofErr w:type="spellStart"/>
      <w:r>
        <w:t>github</w:t>
      </w:r>
      <w:r w:rsidRPr="00AB22D4">
        <w:t>’</w:t>
      </w:r>
      <w:r>
        <w:t>s</w:t>
      </w:r>
      <w:proofErr w:type="spellEnd"/>
      <w:r w:rsidRPr="00AB22D4">
        <w:t xml:space="preserve"> </w:t>
      </w:r>
      <w:r>
        <w:t>operation</w:t>
      </w:r>
      <w:r w:rsidRPr="00AB22D4">
        <w:t xml:space="preserve"> </w:t>
      </w:r>
      <w:r>
        <w:t>as</w:t>
      </w:r>
      <w:r w:rsidRPr="00AB22D4">
        <w:t xml:space="preserve"> </w:t>
      </w:r>
      <w:r>
        <w:t>a</w:t>
      </w:r>
      <w:r w:rsidRPr="00AB22D4">
        <w:t xml:space="preserve"> </w:t>
      </w:r>
      <w:r>
        <w:t>tree (with cherries – we will</w:t>
      </w:r>
      <w:r w:rsidR="0027284C">
        <w:t xml:space="preserve"> come back to this later)</w:t>
      </w:r>
      <w:r>
        <w:t xml:space="preserve"> with</w:t>
      </w:r>
      <w:r w:rsidRPr="00AB22D4">
        <w:t xml:space="preserve"> </w:t>
      </w:r>
      <w:r>
        <w:t>branches</w:t>
      </w:r>
      <w:r w:rsidRPr="00AB22D4">
        <w:t xml:space="preserve"> </w:t>
      </w:r>
      <w:r w:rsidR="0027284C">
        <w:t>having</w:t>
      </w:r>
      <w:r w:rsidRPr="00AB22D4">
        <w:t xml:space="preserve"> </w:t>
      </w:r>
      <w:r>
        <w:t>its</w:t>
      </w:r>
      <w:r w:rsidRPr="00AB22D4">
        <w:t xml:space="preserve"> </w:t>
      </w:r>
      <w:r>
        <w:t>own</w:t>
      </w:r>
      <w:r w:rsidRPr="00AB22D4">
        <w:t xml:space="preserve"> </w:t>
      </w:r>
      <w:r>
        <w:t>core</w:t>
      </w:r>
      <w:r w:rsidRPr="00AB22D4">
        <w:t xml:space="preserve">, </w:t>
      </w:r>
      <w:r>
        <w:t>and</w:t>
      </w:r>
      <w:r w:rsidRPr="00AB22D4">
        <w:t xml:space="preserve"> </w:t>
      </w:r>
      <w:r>
        <w:t>all</w:t>
      </w:r>
      <w:r w:rsidRPr="00AB22D4">
        <w:t xml:space="preserve"> </w:t>
      </w:r>
      <w:r>
        <w:t>these</w:t>
      </w:r>
      <w:r w:rsidRPr="00AB22D4">
        <w:t xml:space="preserve"> </w:t>
      </w:r>
      <w:r>
        <w:t>based</w:t>
      </w:r>
      <w:r w:rsidRPr="00AB22D4">
        <w:t xml:space="preserve"> </w:t>
      </w:r>
      <w:r>
        <w:t>on</w:t>
      </w:r>
      <w:r w:rsidRPr="00AB22D4">
        <w:t xml:space="preserve"> </w:t>
      </w:r>
      <w:r>
        <w:t>a</w:t>
      </w:r>
      <w:r w:rsidRPr="00AB22D4">
        <w:t xml:space="preserve"> </w:t>
      </w:r>
      <w:r>
        <w:t xml:space="preserve">timeline. </w:t>
      </w:r>
      <w:r w:rsidR="0027284C">
        <w:t>Let</w:t>
      </w:r>
      <w:r w:rsidR="0027284C" w:rsidRPr="0027284C">
        <w:t>’</w:t>
      </w:r>
      <w:r w:rsidR="0027284C">
        <w:t>s</w:t>
      </w:r>
      <w:r w:rsidR="0027284C" w:rsidRPr="0027284C">
        <w:t xml:space="preserve"> </w:t>
      </w:r>
      <w:r w:rsidR="0027284C">
        <w:t>watch</w:t>
      </w:r>
      <w:r w:rsidR="0027284C" w:rsidRPr="0027284C">
        <w:t xml:space="preserve"> </w:t>
      </w:r>
      <w:r w:rsidR="0027284C">
        <w:t>the</w:t>
      </w:r>
      <w:r w:rsidR="0027284C" w:rsidRPr="0027284C">
        <w:t xml:space="preserve"> </w:t>
      </w:r>
      <w:r w:rsidR="0027284C">
        <w:t>figure</w:t>
      </w:r>
      <w:r w:rsidR="0027284C" w:rsidRPr="0027284C">
        <w:t xml:space="preserve"> </w:t>
      </w:r>
      <w:r w:rsidR="0027284C">
        <w:t>below</w:t>
      </w:r>
      <w:r w:rsidR="0027284C" w:rsidRPr="0027284C">
        <w:t xml:space="preserve"> </w:t>
      </w:r>
      <w:r w:rsidR="0027284C">
        <w:t>to</w:t>
      </w:r>
      <w:r w:rsidR="0027284C" w:rsidRPr="0027284C">
        <w:t xml:space="preserve"> </w:t>
      </w:r>
      <w:r w:rsidR="0027284C">
        <w:t>explain</w:t>
      </w:r>
      <w:r w:rsidR="0027284C" w:rsidRPr="0027284C">
        <w:t xml:space="preserve"> </w:t>
      </w:r>
      <w:r w:rsidR="0027284C">
        <w:t>the</w:t>
      </w:r>
      <w:r w:rsidR="0027284C" w:rsidRPr="0027284C">
        <w:t xml:space="preserve"> </w:t>
      </w:r>
      <w:r w:rsidR="0027284C">
        <w:t>flowchart</w:t>
      </w:r>
      <w:r w:rsidR="0027284C" w:rsidRPr="0027284C">
        <w:t xml:space="preserve"> </w:t>
      </w:r>
      <w:r w:rsidR="0027284C">
        <w:t>of</w:t>
      </w:r>
      <w:r w:rsidR="0027284C" w:rsidRPr="0027284C">
        <w:t xml:space="preserve"> </w:t>
      </w:r>
      <w:r w:rsidR="0027284C">
        <w:t>a</w:t>
      </w:r>
      <w:r w:rsidR="0027284C" w:rsidRPr="0027284C">
        <w:t xml:space="preserve"> </w:t>
      </w:r>
      <w:r w:rsidR="0027284C">
        <w:t>random application.</w:t>
      </w:r>
      <w:r w:rsidRPr="0027284C">
        <w:t xml:space="preserve"> </w:t>
      </w:r>
    </w:p>
    <w:p w:rsidR="00E2516B" w:rsidRPr="0027284C" w:rsidRDefault="00E2516B" w:rsidP="00E2516B">
      <w:pPr>
        <w:ind w:left="-720"/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6657975" cy="4025900"/>
            <wp:effectExtent l="0" t="0" r="9525" b="0"/>
            <wp:docPr id="13" name="Picture 13" descr="C:\Users\Administrator\Downloads\Desktop\github notes\github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wnloads\Desktop\github notes\github_flo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064" cy="405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84C" w:rsidRDefault="0027284C" w:rsidP="00E2516B">
      <w:pPr>
        <w:ind w:left="-720"/>
      </w:pPr>
    </w:p>
    <w:p w:rsidR="00E2516B" w:rsidRPr="0027284C" w:rsidRDefault="0027284C" w:rsidP="00E2516B">
      <w:pPr>
        <w:ind w:left="-720"/>
      </w:pPr>
      <w:r>
        <w:lastRenderedPageBreak/>
        <w:t>What we notice in the figure above are the following:</w:t>
      </w:r>
      <w:r w:rsidR="00E2516B" w:rsidRPr="0027284C">
        <w:br/>
      </w:r>
    </w:p>
    <w:p w:rsidR="00E2516B" w:rsidRPr="00E2516B" w:rsidRDefault="00E2516B" w:rsidP="00E2516B">
      <w:pPr>
        <w:pStyle w:val="afa"/>
        <w:numPr>
          <w:ilvl w:val="0"/>
          <w:numId w:val="19"/>
        </w:numPr>
        <w:rPr>
          <w:lang w:val="el-GR"/>
        </w:rPr>
      </w:pPr>
      <w:r>
        <w:rPr>
          <w:lang w:val="el-GR"/>
        </w:rPr>
        <w:t xml:space="preserve">1 </w:t>
      </w:r>
      <w:r w:rsidR="0027284C">
        <w:t>field</w:t>
      </w:r>
      <w:r>
        <w:rPr>
          <w:lang w:val="el-GR"/>
        </w:rPr>
        <w:t xml:space="preserve"> </w:t>
      </w:r>
      <w:r w:rsidR="0027284C">
        <w:t>named</w:t>
      </w:r>
      <w:r>
        <w:rPr>
          <w:lang w:val="el-GR"/>
        </w:rPr>
        <w:t xml:space="preserve"> </w:t>
      </w:r>
      <w:r>
        <w:t>master</w:t>
      </w:r>
    </w:p>
    <w:p w:rsidR="00E2516B" w:rsidRPr="00E2516B" w:rsidRDefault="00E2516B" w:rsidP="00E2516B">
      <w:pPr>
        <w:pStyle w:val="afa"/>
        <w:numPr>
          <w:ilvl w:val="0"/>
          <w:numId w:val="19"/>
        </w:numPr>
        <w:rPr>
          <w:lang w:val="el-GR"/>
        </w:rPr>
      </w:pPr>
      <w:r>
        <w:t xml:space="preserve">1 </w:t>
      </w:r>
      <w:r w:rsidR="0027284C">
        <w:t>field</w:t>
      </w:r>
      <w:r w:rsidR="0027284C">
        <w:rPr>
          <w:lang w:val="el-GR"/>
        </w:rPr>
        <w:t xml:space="preserve"> </w:t>
      </w:r>
      <w:r w:rsidR="0027284C">
        <w:t>named</w:t>
      </w:r>
      <w:r w:rsidR="0027284C">
        <w:rPr>
          <w:lang w:val="el-GR"/>
        </w:rPr>
        <w:t xml:space="preserve"> </w:t>
      </w:r>
      <w:proofErr w:type="spellStart"/>
      <w:r>
        <w:t>hotfix</w:t>
      </w:r>
      <w:proofErr w:type="spellEnd"/>
    </w:p>
    <w:p w:rsidR="00E2516B" w:rsidRPr="00E2516B" w:rsidRDefault="00E2516B" w:rsidP="00E2516B">
      <w:pPr>
        <w:pStyle w:val="afa"/>
        <w:numPr>
          <w:ilvl w:val="0"/>
          <w:numId w:val="19"/>
        </w:numPr>
        <w:rPr>
          <w:lang w:val="el-GR"/>
        </w:rPr>
      </w:pPr>
      <w:r>
        <w:t xml:space="preserve">1 </w:t>
      </w:r>
      <w:r w:rsidR="0027284C">
        <w:t>field</w:t>
      </w:r>
      <w:r>
        <w:rPr>
          <w:lang w:val="el-GR"/>
        </w:rPr>
        <w:t xml:space="preserve"> </w:t>
      </w:r>
      <w:r>
        <w:t>release</w:t>
      </w:r>
    </w:p>
    <w:p w:rsidR="00E2516B" w:rsidRPr="00E2516B" w:rsidRDefault="00E2516B" w:rsidP="00E2516B">
      <w:pPr>
        <w:pStyle w:val="afa"/>
        <w:numPr>
          <w:ilvl w:val="0"/>
          <w:numId w:val="19"/>
        </w:numPr>
        <w:rPr>
          <w:lang w:val="el-GR"/>
        </w:rPr>
      </w:pPr>
      <w:r>
        <w:t xml:space="preserve">1 </w:t>
      </w:r>
      <w:r w:rsidR="0027284C">
        <w:t>field</w:t>
      </w:r>
      <w:r>
        <w:rPr>
          <w:lang w:val="el-GR"/>
        </w:rPr>
        <w:t xml:space="preserve"> </w:t>
      </w:r>
      <w:r>
        <w:t>develop</w:t>
      </w:r>
    </w:p>
    <w:p w:rsidR="00E2516B" w:rsidRPr="00E2516B" w:rsidRDefault="00E2516B" w:rsidP="00E2516B">
      <w:pPr>
        <w:pStyle w:val="afa"/>
        <w:numPr>
          <w:ilvl w:val="0"/>
          <w:numId w:val="19"/>
        </w:numPr>
        <w:rPr>
          <w:lang w:val="el-GR"/>
        </w:rPr>
      </w:pPr>
      <w:r>
        <w:t xml:space="preserve">2 </w:t>
      </w:r>
      <w:r w:rsidR="0027284C">
        <w:t>field</w:t>
      </w:r>
      <w:r>
        <w:rPr>
          <w:lang w:val="el-GR"/>
        </w:rPr>
        <w:t xml:space="preserve"> </w:t>
      </w:r>
      <w:r>
        <w:t>feature</w:t>
      </w:r>
    </w:p>
    <w:p w:rsidR="00E2516B" w:rsidRDefault="0027284C" w:rsidP="00E2516B">
      <w:pPr>
        <w:pStyle w:val="afa"/>
        <w:numPr>
          <w:ilvl w:val="0"/>
          <w:numId w:val="19"/>
        </w:numPr>
        <w:rPr>
          <w:lang w:val="el-GR"/>
        </w:rPr>
      </w:pPr>
      <w:r>
        <w:t>Some circles</w:t>
      </w:r>
    </w:p>
    <w:p w:rsidR="00E2516B" w:rsidRDefault="00E2516B" w:rsidP="00E2516B">
      <w:pPr>
        <w:pStyle w:val="afa"/>
        <w:numPr>
          <w:ilvl w:val="0"/>
          <w:numId w:val="19"/>
        </w:numPr>
        <w:rPr>
          <w:lang w:val="el-GR"/>
        </w:rPr>
      </w:pPr>
      <w:r>
        <w:rPr>
          <w:lang w:val="el-GR"/>
        </w:rPr>
        <w:t xml:space="preserve">6 </w:t>
      </w:r>
      <w:r w:rsidR="0027284C">
        <w:t>dashed lines</w:t>
      </w:r>
    </w:p>
    <w:p w:rsidR="00E2516B" w:rsidRDefault="0027284C" w:rsidP="00E2516B">
      <w:pPr>
        <w:pStyle w:val="afa"/>
        <w:numPr>
          <w:ilvl w:val="0"/>
          <w:numId w:val="19"/>
        </w:numPr>
        <w:rPr>
          <w:lang w:val="el-GR"/>
        </w:rPr>
      </w:pPr>
      <w:r>
        <w:t>Flow arrows</w:t>
      </w:r>
    </w:p>
    <w:p w:rsidR="00E2516B" w:rsidRPr="00745485" w:rsidRDefault="00E2516B" w:rsidP="00E2516B">
      <w:pPr>
        <w:pStyle w:val="afa"/>
        <w:numPr>
          <w:ilvl w:val="0"/>
          <w:numId w:val="19"/>
        </w:numPr>
      </w:pPr>
      <w:r w:rsidRPr="00745485">
        <w:t xml:space="preserve">3 </w:t>
      </w:r>
      <w:r w:rsidR="0027284C">
        <w:t>small</w:t>
      </w:r>
      <w:r w:rsidR="0027284C" w:rsidRPr="00745485">
        <w:t xml:space="preserve"> </w:t>
      </w:r>
      <w:r w:rsidR="0027284C">
        <w:t>boxes</w:t>
      </w:r>
      <w:r w:rsidR="0027284C" w:rsidRPr="00745485">
        <w:t xml:space="preserve"> </w:t>
      </w:r>
      <w:r w:rsidR="0027284C">
        <w:t>mentioning</w:t>
      </w:r>
      <w:r w:rsidR="0027284C" w:rsidRPr="00745485">
        <w:t xml:space="preserve"> </w:t>
      </w:r>
      <w:r w:rsidR="0027284C">
        <w:t>the</w:t>
      </w:r>
      <w:r w:rsidR="0027284C" w:rsidRPr="00745485">
        <w:t xml:space="preserve"> </w:t>
      </w:r>
      <w:r w:rsidR="0027284C">
        <w:t>application</w:t>
      </w:r>
      <w:r w:rsidR="0027284C" w:rsidRPr="00745485">
        <w:t>’</w:t>
      </w:r>
      <w:r w:rsidR="0027284C">
        <w:t>s</w:t>
      </w:r>
      <w:r w:rsidR="0027284C" w:rsidRPr="00745485">
        <w:t xml:space="preserve"> </w:t>
      </w:r>
      <w:r w:rsidR="0027284C">
        <w:t>version</w:t>
      </w:r>
    </w:p>
    <w:p w:rsidR="00D8111F" w:rsidRPr="00550EFE" w:rsidRDefault="0027284C" w:rsidP="00B37C39">
      <w:pPr>
        <w:ind w:left="-720"/>
      </w:pPr>
      <w:r>
        <w:t>Master</w:t>
      </w:r>
      <w:r w:rsidRPr="0027284C">
        <w:t xml:space="preserve"> </w:t>
      </w:r>
      <w:r>
        <w:t>is</w:t>
      </w:r>
      <w:r w:rsidRPr="0027284C">
        <w:t xml:space="preserve"> </w:t>
      </w:r>
      <w:r>
        <w:t>the</w:t>
      </w:r>
      <w:r w:rsidRPr="0027284C">
        <w:t xml:space="preserve"> </w:t>
      </w:r>
      <w:r>
        <w:t>main</w:t>
      </w:r>
      <w:r w:rsidRPr="0027284C">
        <w:t xml:space="preserve"> </w:t>
      </w:r>
      <w:r>
        <w:t>frame. This</w:t>
      </w:r>
      <w:r w:rsidRPr="0027284C">
        <w:t xml:space="preserve"> </w:t>
      </w:r>
      <w:r>
        <w:t>is</w:t>
      </w:r>
      <w:r w:rsidRPr="0027284C">
        <w:t xml:space="preserve"> </w:t>
      </w:r>
      <w:r>
        <w:t>the</w:t>
      </w:r>
      <w:r w:rsidRPr="0027284C">
        <w:t xml:space="preserve"> </w:t>
      </w:r>
      <w:r>
        <w:t>first</w:t>
      </w:r>
      <w:r w:rsidRPr="0027284C">
        <w:t xml:space="preserve"> </w:t>
      </w:r>
      <w:r>
        <w:t>branch</w:t>
      </w:r>
      <w:r w:rsidRPr="0027284C">
        <w:t xml:space="preserve"> </w:t>
      </w:r>
      <w:r>
        <w:t>to</w:t>
      </w:r>
      <w:r w:rsidRPr="0027284C">
        <w:t xml:space="preserve"> </w:t>
      </w:r>
      <w:r>
        <w:t>be</w:t>
      </w:r>
      <w:r w:rsidRPr="0027284C">
        <w:t xml:space="preserve"> </w:t>
      </w:r>
      <w:r>
        <w:t>created</w:t>
      </w:r>
      <w:r w:rsidRPr="0027284C">
        <w:t xml:space="preserve"> </w:t>
      </w:r>
      <w:r>
        <w:t>and</w:t>
      </w:r>
      <w:r w:rsidRPr="0027284C">
        <w:t xml:space="preserve"> </w:t>
      </w:r>
      <w:r>
        <w:t>it</w:t>
      </w:r>
      <w:r w:rsidRPr="0027284C">
        <w:t xml:space="preserve"> </w:t>
      </w:r>
      <w:r w:rsidR="00D8111F">
        <w:t>is the program’s main flow. The</w:t>
      </w:r>
      <w:r w:rsidR="00D8111F" w:rsidRPr="00745485">
        <w:t xml:space="preserve"> </w:t>
      </w:r>
      <w:r w:rsidR="00D8111F">
        <w:t>rest</w:t>
      </w:r>
      <w:r w:rsidR="00D8111F" w:rsidRPr="00745485">
        <w:t xml:space="preserve"> </w:t>
      </w:r>
      <w:r w:rsidR="00D8111F">
        <w:t>of</w:t>
      </w:r>
      <w:r w:rsidR="00D8111F" w:rsidRPr="00745485">
        <w:t xml:space="preserve"> </w:t>
      </w:r>
      <w:r w:rsidR="00D8111F">
        <w:t>the</w:t>
      </w:r>
      <w:r w:rsidR="00D8111F" w:rsidRPr="00745485">
        <w:t xml:space="preserve"> </w:t>
      </w:r>
      <w:r w:rsidR="00D8111F">
        <w:t>frames</w:t>
      </w:r>
      <w:r w:rsidR="00D8111F" w:rsidRPr="00745485">
        <w:t xml:space="preserve"> </w:t>
      </w:r>
      <w:r w:rsidR="00D8111F">
        <w:t>are</w:t>
      </w:r>
      <w:r w:rsidR="00D8111F" w:rsidRPr="00745485">
        <w:t xml:space="preserve"> </w:t>
      </w:r>
      <w:r w:rsidR="00D8111F">
        <w:t>the</w:t>
      </w:r>
      <w:r w:rsidR="00D8111F" w:rsidRPr="00745485">
        <w:t xml:space="preserve"> </w:t>
      </w:r>
      <w:r w:rsidR="00D8111F">
        <w:t>secondary</w:t>
      </w:r>
      <w:r w:rsidR="00D8111F" w:rsidRPr="00745485">
        <w:t xml:space="preserve"> </w:t>
      </w:r>
      <w:r w:rsidR="00D8111F">
        <w:t>branches</w:t>
      </w:r>
      <w:r w:rsidR="00D8111F" w:rsidRPr="00745485">
        <w:t>.</w:t>
      </w:r>
      <w:r w:rsidR="00B37C39" w:rsidRPr="00745485">
        <w:br/>
      </w:r>
      <w:r w:rsidR="00D8111F">
        <w:t>The</w:t>
      </w:r>
      <w:r w:rsidR="00D8111F" w:rsidRPr="00D8111F">
        <w:t xml:space="preserve"> </w:t>
      </w:r>
      <w:r w:rsidR="00D8111F">
        <w:t>horizontal</w:t>
      </w:r>
      <w:r w:rsidR="00D8111F" w:rsidRPr="00D8111F">
        <w:t xml:space="preserve"> </w:t>
      </w:r>
      <w:r w:rsidR="00D8111F">
        <w:t>dashed</w:t>
      </w:r>
      <w:r w:rsidR="00D8111F" w:rsidRPr="00D8111F">
        <w:t xml:space="preserve"> </w:t>
      </w:r>
      <w:r w:rsidR="00D8111F">
        <w:t>lines</w:t>
      </w:r>
      <w:r w:rsidR="00D8111F" w:rsidRPr="00D8111F">
        <w:t xml:space="preserve"> </w:t>
      </w:r>
      <w:r w:rsidR="00D8111F">
        <w:t>show</w:t>
      </w:r>
      <w:r w:rsidR="00D8111F" w:rsidRPr="00D8111F">
        <w:t xml:space="preserve"> </w:t>
      </w:r>
      <w:r w:rsidR="00D8111F">
        <w:t>the application’s</w:t>
      </w:r>
      <w:r w:rsidR="00D8111F" w:rsidRPr="00D8111F">
        <w:t xml:space="preserve"> </w:t>
      </w:r>
      <w:r w:rsidR="00D8111F">
        <w:t>progress</w:t>
      </w:r>
      <w:r w:rsidR="00D8111F" w:rsidRPr="00D8111F">
        <w:t xml:space="preserve"> </w:t>
      </w:r>
      <w:r w:rsidR="00D8111F">
        <w:t>over</w:t>
      </w:r>
      <w:r w:rsidR="00D8111F" w:rsidRPr="00D8111F">
        <w:t xml:space="preserve"> </w:t>
      </w:r>
      <w:r w:rsidR="00D8111F">
        <w:t>time</w:t>
      </w:r>
      <w:r w:rsidR="00D8111F" w:rsidRPr="00D8111F">
        <w:t xml:space="preserve">, </w:t>
      </w:r>
      <w:r w:rsidR="00D8111F">
        <w:t>directed</w:t>
      </w:r>
      <w:r w:rsidR="00D8111F" w:rsidRPr="00D8111F">
        <w:t xml:space="preserve"> </w:t>
      </w:r>
      <w:r w:rsidR="00D8111F">
        <w:t>from</w:t>
      </w:r>
      <w:r w:rsidR="00D8111F" w:rsidRPr="00D8111F">
        <w:t xml:space="preserve"> </w:t>
      </w:r>
      <w:r w:rsidR="00D8111F">
        <w:t>left</w:t>
      </w:r>
      <w:r w:rsidR="00D8111F" w:rsidRPr="00D8111F">
        <w:t xml:space="preserve"> </w:t>
      </w:r>
      <w:r w:rsidR="00D8111F">
        <w:t>to</w:t>
      </w:r>
      <w:r w:rsidR="00D8111F" w:rsidRPr="00D8111F">
        <w:t xml:space="preserve"> </w:t>
      </w:r>
      <w:r w:rsidR="00D8111F">
        <w:t>right.</w:t>
      </w:r>
      <w:r w:rsidR="00D8111F" w:rsidRPr="00D8111F">
        <w:t xml:space="preserve">  </w:t>
      </w:r>
      <w:r w:rsidR="00B37C39" w:rsidRPr="00745485">
        <w:br/>
      </w:r>
      <w:r w:rsidR="00D8111F">
        <w:t>Flow</w:t>
      </w:r>
      <w:r w:rsidR="00D8111F" w:rsidRPr="00550EFE">
        <w:t xml:space="preserve"> </w:t>
      </w:r>
      <w:r w:rsidR="00D8111F">
        <w:t>arrows</w:t>
      </w:r>
      <w:r w:rsidR="00D8111F" w:rsidRPr="00550EFE">
        <w:t xml:space="preserve"> </w:t>
      </w:r>
      <w:r w:rsidR="00D8111F">
        <w:t>show</w:t>
      </w:r>
      <w:r w:rsidR="00D8111F" w:rsidRPr="00550EFE">
        <w:t xml:space="preserve"> </w:t>
      </w:r>
      <w:r w:rsidR="00D8111F">
        <w:t>the</w:t>
      </w:r>
      <w:r w:rsidR="00D8111F" w:rsidRPr="00550EFE">
        <w:t xml:space="preserve"> </w:t>
      </w:r>
      <w:r w:rsidR="00D8111F">
        <w:t>steps</w:t>
      </w:r>
      <w:r w:rsidR="00D8111F" w:rsidRPr="00550EFE">
        <w:t xml:space="preserve"> </w:t>
      </w:r>
      <w:r w:rsidR="00D8111F">
        <w:t>that</w:t>
      </w:r>
      <w:r w:rsidR="00D8111F" w:rsidRPr="00550EFE">
        <w:t xml:space="preserve"> </w:t>
      </w:r>
      <w:proofErr w:type="spellStart"/>
      <w:r w:rsidR="00D8111F">
        <w:t>github</w:t>
      </w:r>
      <w:r w:rsidR="00D8111F" w:rsidRPr="00550EFE">
        <w:t>’</w:t>
      </w:r>
      <w:r w:rsidR="00D8111F">
        <w:t>s</w:t>
      </w:r>
      <w:proofErr w:type="spellEnd"/>
      <w:r w:rsidR="00D8111F" w:rsidRPr="00550EFE">
        <w:t xml:space="preserve"> </w:t>
      </w:r>
      <w:r w:rsidR="00D8111F">
        <w:t>flow</w:t>
      </w:r>
      <w:r w:rsidR="00D8111F" w:rsidRPr="00550EFE">
        <w:t xml:space="preserve"> </w:t>
      </w:r>
      <w:r w:rsidR="00D8111F">
        <w:t>makes</w:t>
      </w:r>
      <w:r w:rsidR="00D8111F" w:rsidRPr="00550EFE">
        <w:t xml:space="preserve">, </w:t>
      </w:r>
      <w:r w:rsidR="00550EFE">
        <w:t>the</w:t>
      </w:r>
      <w:r w:rsidR="00550EFE" w:rsidRPr="00550EFE">
        <w:t xml:space="preserve"> </w:t>
      </w:r>
      <w:r w:rsidR="00550EFE">
        <w:t>structure</w:t>
      </w:r>
      <w:r w:rsidR="00550EFE" w:rsidRPr="00550EFE">
        <w:t xml:space="preserve"> </w:t>
      </w:r>
      <w:r w:rsidR="00550EFE">
        <w:t>of</w:t>
      </w:r>
      <w:r w:rsidR="00550EFE" w:rsidRPr="00550EFE">
        <w:t xml:space="preserve"> </w:t>
      </w:r>
      <w:r w:rsidR="00550EFE">
        <w:t>which</w:t>
      </w:r>
      <w:r w:rsidR="00550EFE" w:rsidRPr="00550EFE">
        <w:t xml:space="preserve"> </w:t>
      </w:r>
      <w:r w:rsidR="00550EFE">
        <w:t>will</w:t>
      </w:r>
      <w:r w:rsidR="00550EFE" w:rsidRPr="00550EFE">
        <w:t xml:space="preserve"> </w:t>
      </w:r>
      <w:r w:rsidR="00550EFE">
        <w:t>be</w:t>
      </w:r>
      <w:r w:rsidR="00550EFE" w:rsidRPr="00550EFE">
        <w:t xml:space="preserve"> </w:t>
      </w:r>
      <w:r w:rsidR="00550EFE">
        <w:t>analyzed</w:t>
      </w:r>
      <w:r w:rsidR="00550EFE" w:rsidRPr="00550EFE">
        <w:t xml:space="preserve"> </w:t>
      </w:r>
      <w:r w:rsidR="00550EFE">
        <w:t>thoroughly</w:t>
      </w:r>
      <w:r w:rsidR="00550EFE" w:rsidRPr="00550EFE">
        <w:t xml:space="preserve"> </w:t>
      </w:r>
      <w:r w:rsidR="00550EFE">
        <w:t>in</w:t>
      </w:r>
      <w:r w:rsidR="00550EFE" w:rsidRPr="00550EFE">
        <w:t xml:space="preserve"> </w:t>
      </w:r>
      <w:r w:rsidR="00550EFE">
        <w:t>the</w:t>
      </w:r>
      <w:r w:rsidR="00550EFE" w:rsidRPr="00550EFE">
        <w:t xml:space="preserve"> </w:t>
      </w:r>
      <w:r w:rsidR="00550EFE">
        <w:t>next</w:t>
      </w:r>
      <w:r w:rsidR="00550EFE" w:rsidRPr="00550EFE">
        <w:t xml:space="preserve"> </w:t>
      </w:r>
      <w:r w:rsidR="00550EFE">
        <w:t>further</w:t>
      </w:r>
      <w:r w:rsidR="00550EFE" w:rsidRPr="00550EFE">
        <w:t xml:space="preserve"> </w:t>
      </w:r>
      <w:r w:rsidR="00550EFE">
        <w:t>on below.</w:t>
      </w:r>
      <w:r w:rsidR="006920D6" w:rsidRPr="00550EFE">
        <w:br/>
      </w:r>
      <w:r w:rsidR="00550EFE">
        <w:t>Circles</w:t>
      </w:r>
      <w:r w:rsidR="00550EFE" w:rsidRPr="00550EFE">
        <w:t xml:space="preserve"> </w:t>
      </w:r>
      <w:r w:rsidR="00550EFE">
        <w:t>represent</w:t>
      </w:r>
      <w:r w:rsidR="00550EFE" w:rsidRPr="00550EFE">
        <w:t xml:space="preserve"> </w:t>
      </w:r>
      <w:r w:rsidR="00550EFE">
        <w:t>a</w:t>
      </w:r>
      <w:r w:rsidR="00550EFE" w:rsidRPr="00550EFE">
        <w:t xml:space="preserve"> </w:t>
      </w:r>
      <w:r w:rsidR="00550EFE">
        <w:t>change (also known as commit) in the code.</w:t>
      </w:r>
      <w:r w:rsidR="00B37C39" w:rsidRPr="00550EFE">
        <w:br/>
      </w:r>
      <w:r w:rsidR="00550EFE">
        <w:t>It</w:t>
      </w:r>
      <w:r w:rsidR="00550EFE" w:rsidRPr="00550EFE">
        <w:t>’</w:t>
      </w:r>
      <w:r w:rsidR="00550EFE">
        <w:t>s</w:t>
      </w:r>
      <w:r w:rsidR="00550EFE" w:rsidRPr="00550EFE">
        <w:t xml:space="preserve"> </w:t>
      </w:r>
      <w:r w:rsidR="00550EFE">
        <w:t>very</w:t>
      </w:r>
      <w:r w:rsidR="00550EFE" w:rsidRPr="00550EFE">
        <w:t xml:space="preserve"> </w:t>
      </w:r>
      <w:r w:rsidR="00550EFE">
        <w:t>important</w:t>
      </w:r>
      <w:r w:rsidR="00550EFE" w:rsidRPr="00550EFE">
        <w:t xml:space="preserve"> </w:t>
      </w:r>
      <w:r w:rsidR="00550EFE">
        <w:t>that</w:t>
      </w:r>
      <w:r w:rsidR="00550EFE" w:rsidRPr="00550EFE">
        <w:t xml:space="preserve"> </w:t>
      </w:r>
      <w:r w:rsidR="00550EFE">
        <w:t>we</w:t>
      </w:r>
      <w:r w:rsidR="00550EFE" w:rsidRPr="00550EFE">
        <w:t xml:space="preserve"> </w:t>
      </w:r>
      <w:r w:rsidR="00550EFE">
        <w:t>notice</w:t>
      </w:r>
      <w:r w:rsidR="00550EFE" w:rsidRPr="00550EFE">
        <w:t xml:space="preserve"> </w:t>
      </w:r>
      <w:r w:rsidR="00550EFE">
        <w:t>the</w:t>
      </w:r>
      <w:r w:rsidR="00550EFE" w:rsidRPr="00550EFE">
        <w:t xml:space="preserve"> </w:t>
      </w:r>
      <w:r w:rsidR="00550EFE">
        <w:t>vertical</w:t>
      </w:r>
      <w:r w:rsidR="00550EFE" w:rsidRPr="00550EFE">
        <w:t xml:space="preserve"> </w:t>
      </w:r>
      <w:r w:rsidR="00550EFE">
        <w:t>alignment of the abovementioned circles</w:t>
      </w:r>
      <w:r w:rsidR="00B37C39" w:rsidRPr="00550EFE">
        <w:br/>
      </w:r>
    </w:p>
    <w:p w:rsidR="00B37C39" w:rsidRDefault="00B37C39" w:rsidP="00B37C39">
      <w:pPr>
        <w:ind w:left="-720"/>
        <w:rPr>
          <w:lang w:val="el-GR"/>
        </w:rPr>
      </w:pPr>
      <w:r w:rsidRPr="00550EFE">
        <w:br/>
      </w:r>
      <w:r>
        <w:rPr>
          <w:noProof/>
          <w:lang w:eastAsia="en-US"/>
        </w:rPr>
        <w:drawing>
          <wp:inline distT="0" distB="0" distL="0" distR="0">
            <wp:extent cx="6524625" cy="3759776"/>
            <wp:effectExtent l="0" t="0" r="0" b="0"/>
            <wp:docPr id="14" name="Picture 14" descr="C:\Users\Administrator\Downloads\Desktop\github notes\flow_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wnloads\Desktop\github notes\flow_vertica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086" cy="376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C39" w:rsidRDefault="00B37C39" w:rsidP="00B37C39">
      <w:pPr>
        <w:ind w:left="-720"/>
        <w:rPr>
          <w:lang w:val="el-GR"/>
        </w:rPr>
      </w:pPr>
    </w:p>
    <w:p w:rsidR="00B37C39" w:rsidRDefault="00B37C39" w:rsidP="00B37C39">
      <w:pPr>
        <w:ind w:left="-720"/>
        <w:rPr>
          <w:lang w:val="el-GR"/>
        </w:rPr>
      </w:pPr>
    </w:p>
    <w:p w:rsidR="00B37C39" w:rsidRPr="00550EFE" w:rsidRDefault="00550EFE" w:rsidP="00550EFE">
      <w:pPr>
        <w:ind w:left="-720"/>
      </w:pPr>
      <w:r>
        <w:t>Let</w:t>
      </w:r>
      <w:r w:rsidRPr="00550EFE">
        <w:t>’</w:t>
      </w:r>
      <w:r>
        <w:t>s</w:t>
      </w:r>
      <w:r w:rsidRPr="00550EFE">
        <w:t xml:space="preserve"> </w:t>
      </w:r>
      <w:r>
        <w:t>break</w:t>
      </w:r>
      <w:r w:rsidRPr="00550EFE">
        <w:t xml:space="preserve"> </w:t>
      </w:r>
      <w:r>
        <w:t>the</w:t>
      </w:r>
      <w:r w:rsidRPr="00550EFE">
        <w:t xml:space="preserve"> </w:t>
      </w:r>
      <w:r>
        <w:t>last</w:t>
      </w:r>
      <w:r w:rsidRPr="00550EFE">
        <w:t xml:space="preserve"> </w:t>
      </w:r>
      <w:r>
        <w:t>into</w:t>
      </w:r>
      <w:r w:rsidRPr="00550EFE">
        <w:t xml:space="preserve"> </w:t>
      </w:r>
      <w:r>
        <w:t xml:space="preserve">pieces. </w:t>
      </w:r>
      <w:r>
        <w:br/>
        <w:t>In</w:t>
      </w:r>
      <w:r w:rsidRPr="00550EFE">
        <w:t xml:space="preserve"> </w:t>
      </w:r>
      <w:r>
        <w:t>the</w:t>
      </w:r>
      <w:r w:rsidRPr="00550EFE">
        <w:t xml:space="preserve"> </w:t>
      </w:r>
      <w:r>
        <w:t>first</w:t>
      </w:r>
      <w:r w:rsidRPr="00550EFE">
        <w:t xml:space="preserve"> </w:t>
      </w:r>
      <w:r>
        <w:t>vertical</w:t>
      </w:r>
      <w:r w:rsidRPr="00550EFE">
        <w:t xml:space="preserve"> </w:t>
      </w:r>
      <w:r>
        <w:t>section,</w:t>
      </w:r>
      <w:r w:rsidRPr="00550EFE">
        <w:t xml:space="preserve"> </w:t>
      </w:r>
      <w:r>
        <w:t>there</w:t>
      </w:r>
      <w:r w:rsidRPr="00550EFE">
        <w:t xml:space="preserve"> </w:t>
      </w:r>
      <w:r>
        <w:t>is</w:t>
      </w:r>
      <w:r w:rsidRPr="00550EFE">
        <w:t xml:space="preserve"> </w:t>
      </w:r>
      <w:r>
        <w:t xml:space="preserve">only the circle of </w:t>
      </w:r>
      <w:proofErr w:type="spellStart"/>
      <w:r>
        <w:t>Masterbranch</w:t>
      </w:r>
      <w:proofErr w:type="spellEnd"/>
      <w:r>
        <w:t>.</w:t>
      </w:r>
      <w:r w:rsidRPr="00550EFE">
        <w:t xml:space="preserve"> </w:t>
      </w:r>
      <w:r>
        <w:t xml:space="preserve"> This states that this is the first initial release of our source code, on </w:t>
      </w:r>
      <w:proofErr w:type="spellStart"/>
      <w:r>
        <w:t>github</w:t>
      </w:r>
      <w:proofErr w:type="spellEnd"/>
      <w:r>
        <w:t>. We</w:t>
      </w:r>
      <w:r w:rsidRPr="00550EFE">
        <w:t xml:space="preserve"> </w:t>
      </w:r>
      <w:r>
        <w:t xml:space="preserve">might as well imagine </w:t>
      </w:r>
      <w:proofErr w:type="spellStart"/>
      <w:r>
        <w:t>Masterbranch</w:t>
      </w:r>
      <w:proofErr w:type="spellEnd"/>
      <w:r>
        <w:t xml:space="preserve"> as the “forma</w:t>
      </w:r>
      <w:r w:rsidR="00EA2258">
        <w:t>l</w:t>
      </w:r>
      <w:r>
        <w:t>” source code we would wish someone to see. Usually, this is the stable version of current code.</w:t>
      </w:r>
      <w:r w:rsidRPr="00550EFE">
        <w:t xml:space="preserve"> </w:t>
      </w:r>
    </w:p>
    <w:p w:rsidR="00EA2258" w:rsidRDefault="00EA2258" w:rsidP="00EA2258">
      <w:pPr>
        <w:ind w:left="-720"/>
      </w:pPr>
      <w:r>
        <w:t xml:space="preserve">After that, we see three arrows heading to </w:t>
      </w:r>
    </w:p>
    <w:p w:rsidR="00EA2258" w:rsidRPr="00EA2258" w:rsidRDefault="00EA2258" w:rsidP="00EA2258">
      <w:pPr>
        <w:pStyle w:val="afa"/>
        <w:numPr>
          <w:ilvl w:val="0"/>
          <w:numId w:val="30"/>
        </w:numPr>
        <w:rPr>
          <w:lang w:val="el-GR"/>
        </w:rPr>
      </w:pPr>
      <w:proofErr w:type="spellStart"/>
      <w:r>
        <w:t>H</w:t>
      </w:r>
      <w:r w:rsidR="00B37C39">
        <w:t>otfix</w:t>
      </w:r>
      <w:proofErr w:type="spellEnd"/>
    </w:p>
    <w:p w:rsidR="00EA2258" w:rsidRPr="00EA2258" w:rsidRDefault="00EA2258" w:rsidP="00EA2258">
      <w:pPr>
        <w:pStyle w:val="afa"/>
        <w:numPr>
          <w:ilvl w:val="0"/>
          <w:numId w:val="30"/>
        </w:numPr>
        <w:rPr>
          <w:lang w:val="el-GR"/>
        </w:rPr>
      </w:pPr>
      <w:r>
        <w:t>D</w:t>
      </w:r>
      <w:r w:rsidR="00B37C39">
        <w:t>evelop</w:t>
      </w:r>
    </w:p>
    <w:p w:rsidR="00EA2258" w:rsidRPr="00EA2258" w:rsidRDefault="00EA2258" w:rsidP="00EA2258">
      <w:pPr>
        <w:pStyle w:val="afa"/>
        <w:numPr>
          <w:ilvl w:val="0"/>
          <w:numId w:val="30"/>
        </w:numPr>
        <w:rPr>
          <w:lang w:val="el-GR"/>
        </w:rPr>
      </w:pPr>
      <w:r>
        <w:t>F</w:t>
      </w:r>
      <w:r w:rsidR="00B37C39">
        <w:t>eature</w:t>
      </w:r>
      <w:r w:rsidR="00B37C39" w:rsidRPr="00EA2258">
        <w:rPr>
          <w:lang w:val="el-GR"/>
        </w:rPr>
        <w:t>.</w:t>
      </w:r>
    </w:p>
    <w:p w:rsidR="001052BA" w:rsidRDefault="00B37C39" w:rsidP="00EA2258">
      <w:pPr>
        <w:ind w:left="-720"/>
      </w:pPr>
      <w:r w:rsidRPr="00EA2258">
        <w:br/>
      </w:r>
      <w:r w:rsidR="00EA2258">
        <w:t>This</w:t>
      </w:r>
      <w:r w:rsidR="00EA2258" w:rsidRPr="00EA2258">
        <w:t xml:space="preserve"> </w:t>
      </w:r>
      <w:r w:rsidR="00EA2258">
        <w:t>means</w:t>
      </w:r>
      <w:r w:rsidR="00EA2258" w:rsidRPr="00EA2258">
        <w:t xml:space="preserve"> </w:t>
      </w:r>
      <w:r w:rsidR="00EA2258">
        <w:t>that</w:t>
      </w:r>
      <w:r w:rsidR="00EA2258" w:rsidRPr="00EA2258">
        <w:t xml:space="preserve"> </w:t>
      </w:r>
      <w:r w:rsidR="00EA2258">
        <w:t xml:space="preserve">we have created three branches from the master. </w:t>
      </w:r>
      <w:r w:rsidR="00EA2258" w:rsidRPr="00EA2258">
        <w:t xml:space="preserve"> </w:t>
      </w:r>
      <w:r w:rsidR="00EA2258">
        <w:t>Obvious</w:t>
      </w:r>
      <w:r w:rsidR="00EA2258" w:rsidRPr="00EA2258">
        <w:t xml:space="preserve"> </w:t>
      </w:r>
      <w:r w:rsidR="00EA2258">
        <w:t>as</w:t>
      </w:r>
      <w:r w:rsidR="00EA2258" w:rsidRPr="00EA2258">
        <w:t xml:space="preserve"> </w:t>
      </w:r>
      <w:r w:rsidR="00EA2258">
        <w:t>it</w:t>
      </w:r>
      <w:r w:rsidR="00EA2258" w:rsidRPr="00EA2258">
        <w:t xml:space="preserve"> </w:t>
      </w:r>
      <w:r w:rsidR="00EA2258">
        <w:t>is, these circles are not part of the same vertical section with the master.</w:t>
      </w:r>
      <w:r w:rsidR="00A03D87">
        <w:t xml:space="preserve"> That</w:t>
      </w:r>
      <w:r w:rsidR="00A03D87" w:rsidRPr="00A03D87">
        <w:t>’</w:t>
      </w:r>
      <w:r w:rsidR="00A03D87">
        <w:t>s</w:t>
      </w:r>
      <w:r w:rsidR="00A03D87" w:rsidRPr="00A03D87">
        <w:t xml:space="preserve"> </w:t>
      </w:r>
      <w:r w:rsidR="00A03D87">
        <w:t>because</w:t>
      </w:r>
      <w:r w:rsidR="00A03D87" w:rsidRPr="00A03D87">
        <w:t xml:space="preserve"> </w:t>
      </w:r>
      <w:r w:rsidR="00A03D87">
        <w:t>of previous commit – some change in the code.</w:t>
      </w:r>
      <w:r w:rsidRPr="00A03D87">
        <w:br/>
      </w:r>
      <w:r w:rsidR="00A03D87">
        <w:t>As</w:t>
      </w:r>
      <w:r w:rsidR="00A03D87" w:rsidRPr="00A03D87">
        <w:t xml:space="preserve"> </w:t>
      </w:r>
      <w:r w:rsidR="00A03D87">
        <w:t>a</w:t>
      </w:r>
      <w:r w:rsidR="00A03D87" w:rsidRPr="00A03D87">
        <w:t xml:space="preserve"> </w:t>
      </w:r>
      <w:r w:rsidR="00A03D87">
        <w:t>result</w:t>
      </w:r>
      <w:r w:rsidR="00A03D87" w:rsidRPr="00A03D87">
        <w:t xml:space="preserve">, </w:t>
      </w:r>
      <w:r w:rsidR="00A03D87">
        <w:t>we</w:t>
      </w:r>
      <w:r w:rsidR="00A03D87" w:rsidRPr="00A03D87">
        <w:t xml:space="preserve"> </w:t>
      </w:r>
      <w:r w:rsidR="00A03D87">
        <w:t>see</w:t>
      </w:r>
      <w:r w:rsidR="00A03D87" w:rsidRPr="00A03D87">
        <w:t xml:space="preserve"> </w:t>
      </w:r>
      <w:r w:rsidR="00A03D87">
        <w:t>that</w:t>
      </w:r>
      <w:r w:rsidR="00A03D87" w:rsidRPr="00A03D87">
        <w:t xml:space="preserve"> </w:t>
      </w:r>
      <w:r w:rsidR="00A03D87">
        <w:t>the</w:t>
      </w:r>
      <w:r w:rsidR="00A03D87" w:rsidRPr="00A03D87">
        <w:t xml:space="preserve"> </w:t>
      </w:r>
      <w:r w:rsidR="00A03D87">
        <w:t>programmer</w:t>
      </w:r>
      <w:r w:rsidR="00A03D87" w:rsidRPr="00A03D87">
        <w:t xml:space="preserve"> </w:t>
      </w:r>
      <w:r w:rsidR="00A03D87">
        <w:t>of</w:t>
      </w:r>
      <w:r w:rsidR="00A03D87" w:rsidRPr="00A03D87">
        <w:t xml:space="preserve"> </w:t>
      </w:r>
      <w:r w:rsidR="00A03D87">
        <w:t>this</w:t>
      </w:r>
      <w:r w:rsidR="00A03D87" w:rsidRPr="00A03D87">
        <w:t xml:space="preserve"> </w:t>
      </w:r>
      <w:r w:rsidR="00A03D87">
        <w:t>code</w:t>
      </w:r>
      <w:r w:rsidR="00A03D87" w:rsidRPr="00A03D87">
        <w:t xml:space="preserve"> </w:t>
      </w:r>
      <w:r w:rsidR="00A03D87">
        <w:t>has</w:t>
      </w:r>
      <w:r w:rsidR="00A03D87" w:rsidRPr="00A03D87">
        <w:t xml:space="preserve"> </w:t>
      </w:r>
      <w:r w:rsidR="00A03D87">
        <w:t>created</w:t>
      </w:r>
      <w:r w:rsidR="00A03D87" w:rsidRPr="00A03D87">
        <w:t xml:space="preserve"> </w:t>
      </w:r>
      <w:r w:rsidR="00A03D87">
        <w:t>three</w:t>
      </w:r>
      <w:r w:rsidR="00A03D87" w:rsidRPr="00A03D87">
        <w:t xml:space="preserve"> </w:t>
      </w:r>
      <w:r w:rsidR="00A03D87">
        <w:t>more</w:t>
      </w:r>
      <w:r w:rsidR="00A03D87" w:rsidRPr="00A03D87">
        <w:t xml:space="preserve"> </w:t>
      </w:r>
      <w:r w:rsidR="00A03D87">
        <w:t>branches</w:t>
      </w:r>
      <w:r w:rsidR="00A03D87" w:rsidRPr="00A03D87">
        <w:t xml:space="preserve">, </w:t>
      </w:r>
      <w:r w:rsidR="00A03D87">
        <w:t>enabling</w:t>
      </w:r>
      <w:r w:rsidR="00A03D87" w:rsidRPr="00A03D87">
        <w:t xml:space="preserve"> </w:t>
      </w:r>
      <w:r w:rsidR="00A03D87">
        <w:t>himself</w:t>
      </w:r>
      <w:r w:rsidR="00A03D87" w:rsidRPr="00A03D87">
        <w:t xml:space="preserve"> </w:t>
      </w:r>
      <w:r w:rsidR="00A03D87">
        <w:t>to</w:t>
      </w:r>
      <w:r w:rsidR="00A03D87" w:rsidRPr="00A03D87">
        <w:t xml:space="preserve"> </w:t>
      </w:r>
      <w:r w:rsidR="00A03D87">
        <w:t>add</w:t>
      </w:r>
      <w:r w:rsidR="00A03D87" w:rsidRPr="00A03D87">
        <w:t xml:space="preserve"> </w:t>
      </w:r>
      <w:r w:rsidR="00A03D87">
        <w:t>a</w:t>
      </w:r>
      <w:r w:rsidR="00A03D87" w:rsidRPr="00A03D87">
        <w:t xml:space="preserve"> </w:t>
      </w:r>
      <w:r w:rsidR="00A03D87">
        <w:t>change</w:t>
      </w:r>
      <w:r w:rsidRPr="00A03D87">
        <w:t>.</w:t>
      </w:r>
    </w:p>
    <w:p w:rsidR="001052BA" w:rsidRDefault="007D713F" w:rsidP="00EA2258">
      <w:pPr>
        <w:ind w:left="-720"/>
      </w:pPr>
      <w:r w:rsidRPr="00A03D87">
        <w:br/>
        <w:t>-</w:t>
      </w:r>
      <w:r w:rsidR="00A03D87">
        <w:t xml:space="preserve">And what’s the reason why he doesn’t add that change straight into the </w:t>
      </w:r>
      <w:proofErr w:type="spellStart"/>
      <w:r w:rsidR="00A03D87">
        <w:t>masterbranch</w:t>
      </w:r>
      <w:proofErr w:type="spellEnd"/>
      <w:r w:rsidR="00A03D87">
        <w:t>?</w:t>
      </w:r>
      <w:r w:rsidRPr="00A03D87">
        <w:br/>
        <w:t>-</w:t>
      </w:r>
      <w:r w:rsidR="00A03D87">
        <w:t>So as he can check it. If</w:t>
      </w:r>
      <w:r w:rsidR="00A03D87" w:rsidRPr="00A03D87">
        <w:t xml:space="preserve"> </w:t>
      </w:r>
      <w:r w:rsidR="00A03D87">
        <w:t>it</w:t>
      </w:r>
      <w:r w:rsidR="00A03D87" w:rsidRPr="00A03D87">
        <w:t xml:space="preserve"> </w:t>
      </w:r>
      <w:r w:rsidR="00A03D87">
        <w:t>works</w:t>
      </w:r>
      <w:r w:rsidR="00A03D87" w:rsidRPr="00A03D87">
        <w:t xml:space="preserve"> </w:t>
      </w:r>
      <w:r w:rsidR="00A03D87">
        <w:t>fine</w:t>
      </w:r>
      <w:r w:rsidR="00A03D87" w:rsidRPr="00A03D87">
        <w:t xml:space="preserve">, </w:t>
      </w:r>
      <w:r w:rsidR="00A03D87">
        <w:t>then</w:t>
      </w:r>
      <w:r w:rsidR="00A03D87" w:rsidRPr="00A03D87">
        <w:t xml:space="preserve"> </w:t>
      </w:r>
      <w:r w:rsidR="00A03D87">
        <w:t>he</w:t>
      </w:r>
      <w:r w:rsidR="00A03D87" w:rsidRPr="00A03D87">
        <w:t xml:space="preserve"> </w:t>
      </w:r>
      <w:r w:rsidR="00A03D87">
        <w:t>can</w:t>
      </w:r>
      <w:r w:rsidR="00A03D87" w:rsidRPr="00A03D87">
        <w:t xml:space="preserve"> </w:t>
      </w:r>
      <w:r w:rsidR="00A03D87">
        <w:t>add</w:t>
      </w:r>
      <w:r w:rsidR="00A03D87" w:rsidRPr="00A03D87">
        <w:t xml:space="preserve"> </w:t>
      </w:r>
      <w:r w:rsidR="00A03D87">
        <w:t>it</w:t>
      </w:r>
      <w:r w:rsidR="00A03D87" w:rsidRPr="00A03D87">
        <w:t xml:space="preserve"> </w:t>
      </w:r>
      <w:r w:rsidR="00A03D87">
        <w:t>to</w:t>
      </w:r>
      <w:r w:rsidR="00A03D87" w:rsidRPr="00A03D87">
        <w:t xml:space="preserve"> </w:t>
      </w:r>
      <w:r w:rsidR="00A03D87">
        <w:t>the</w:t>
      </w:r>
      <w:r w:rsidR="00A03D87" w:rsidRPr="00A03D87">
        <w:t xml:space="preserve"> </w:t>
      </w:r>
      <w:proofErr w:type="spellStart"/>
      <w:r w:rsidR="00A03D87">
        <w:t>masterbranch</w:t>
      </w:r>
      <w:proofErr w:type="spellEnd"/>
      <w:r w:rsidR="00A03D87" w:rsidRPr="00A03D87">
        <w:t xml:space="preserve"> (</w:t>
      </w:r>
      <w:r w:rsidR="00A03D87">
        <w:t>we</w:t>
      </w:r>
      <w:r w:rsidR="00A03D87" w:rsidRPr="00A03D87">
        <w:t xml:space="preserve"> </w:t>
      </w:r>
      <w:r w:rsidR="00A03D87">
        <w:t>will</w:t>
      </w:r>
      <w:r w:rsidR="00A03D87" w:rsidRPr="00A03D87">
        <w:t xml:space="preserve"> </w:t>
      </w:r>
      <w:r w:rsidR="00A03D87">
        <w:t>see</w:t>
      </w:r>
      <w:r w:rsidR="00A03D87" w:rsidRPr="00A03D87">
        <w:t xml:space="preserve"> </w:t>
      </w:r>
      <w:r w:rsidR="00A03D87">
        <w:t>how</w:t>
      </w:r>
      <w:r w:rsidR="00A03D87" w:rsidRPr="00A03D87">
        <w:t xml:space="preserve"> </w:t>
      </w:r>
      <w:r w:rsidR="00A03D87">
        <w:t>he</w:t>
      </w:r>
      <w:r w:rsidR="00A03D87" w:rsidRPr="00A03D87">
        <w:t xml:space="preserve"> </w:t>
      </w:r>
      <w:r w:rsidR="00A03D87">
        <w:t>does</w:t>
      </w:r>
      <w:r w:rsidR="00A03D87" w:rsidRPr="00A03D87">
        <w:t xml:space="preserve"> </w:t>
      </w:r>
      <w:r w:rsidR="00A03D87">
        <w:t>that</w:t>
      </w:r>
      <w:r w:rsidR="001052BA">
        <w:t xml:space="preserve">, </w:t>
      </w:r>
      <w:r w:rsidR="00A03D87">
        <w:t>below).</w:t>
      </w:r>
    </w:p>
    <w:p w:rsidR="00B37C39" w:rsidRPr="00745485" w:rsidRDefault="00B37C39" w:rsidP="00EA2258">
      <w:pPr>
        <w:ind w:left="-720"/>
      </w:pPr>
      <w:r w:rsidRPr="001052BA">
        <w:br/>
      </w:r>
      <w:r w:rsidR="001052BA">
        <w:t>In</w:t>
      </w:r>
      <w:r w:rsidR="001052BA" w:rsidRPr="001052BA">
        <w:t xml:space="preserve"> </w:t>
      </w:r>
      <w:r w:rsidR="001052BA">
        <w:t>the</w:t>
      </w:r>
      <w:r w:rsidR="001052BA" w:rsidRPr="001052BA">
        <w:t xml:space="preserve"> </w:t>
      </w:r>
      <w:r w:rsidR="001052BA">
        <w:t>third</w:t>
      </w:r>
      <w:r w:rsidR="001052BA" w:rsidRPr="001052BA">
        <w:t xml:space="preserve"> </w:t>
      </w:r>
      <w:r w:rsidR="001052BA">
        <w:t>column</w:t>
      </w:r>
      <w:r w:rsidR="001052BA" w:rsidRPr="001052BA">
        <w:t xml:space="preserve">, </w:t>
      </w:r>
      <w:proofErr w:type="spellStart"/>
      <w:r w:rsidR="001052BA">
        <w:t>hotfix</w:t>
      </w:r>
      <w:proofErr w:type="spellEnd"/>
      <w:r w:rsidR="001052BA" w:rsidRPr="001052BA">
        <w:t xml:space="preserve"> </w:t>
      </w:r>
      <w:r w:rsidR="001052BA">
        <w:t>gets</w:t>
      </w:r>
      <w:r w:rsidR="001052BA" w:rsidRPr="001052BA">
        <w:t xml:space="preserve"> </w:t>
      </w:r>
      <w:r w:rsidR="001052BA">
        <w:t>into</w:t>
      </w:r>
      <w:r w:rsidR="001052BA" w:rsidRPr="001052BA">
        <w:t xml:space="preserve"> </w:t>
      </w:r>
      <w:r w:rsidR="001052BA">
        <w:t>master</w:t>
      </w:r>
      <w:r w:rsidR="001052BA" w:rsidRPr="001052BA">
        <w:t xml:space="preserve">, </w:t>
      </w:r>
      <w:r w:rsidR="001052BA">
        <w:t>meaning</w:t>
      </w:r>
      <w:r w:rsidR="001052BA" w:rsidRPr="001052BA">
        <w:t xml:space="preserve"> </w:t>
      </w:r>
      <w:r w:rsidR="001052BA">
        <w:t>that</w:t>
      </w:r>
      <w:r w:rsidR="001052BA" w:rsidRPr="001052BA">
        <w:t xml:space="preserve"> </w:t>
      </w:r>
      <w:proofErr w:type="spellStart"/>
      <w:r w:rsidR="001052BA">
        <w:t>hotfix</w:t>
      </w:r>
      <w:proofErr w:type="spellEnd"/>
      <w:r w:rsidR="001052BA">
        <w:t xml:space="preserve"> was possibly a </w:t>
      </w:r>
      <w:proofErr w:type="spellStart"/>
      <w:r w:rsidR="001052BA">
        <w:t>bugfix</w:t>
      </w:r>
      <w:proofErr w:type="spellEnd"/>
      <w:r w:rsidR="001052BA">
        <w:t xml:space="preserve"> and, so, the programmer adjusted it into the main branch. Because</w:t>
      </w:r>
      <w:r w:rsidR="001052BA" w:rsidRPr="001052BA">
        <w:t xml:space="preserve"> </w:t>
      </w:r>
      <w:r w:rsidR="001052BA">
        <w:t>of</w:t>
      </w:r>
      <w:r w:rsidR="001052BA" w:rsidRPr="001052BA">
        <w:t xml:space="preserve"> </w:t>
      </w:r>
      <w:r w:rsidR="001052BA">
        <w:t>this</w:t>
      </w:r>
      <w:r w:rsidR="001052BA" w:rsidRPr="001052BA">
        <w:t xml:space="preserve"> </w:t>
      </w:r>
      <w:r w:rsidR="001052BA">
        <w:t>change</w:t>
      </w:r>
      <w:r w:rsidR="001052BA" w:rsidRPr="001052BA">
        <w:t xml:space="preserve">, </w:t>
      </w:r>
      <w:r w:rsidR="001052BA">
        <w:t>the</w:t>
      </w:r>
      <w:r w:rsidR="001052BA" w:rsidRPr="001052BA">
        <w:t xml:space="preserve"> </w:t>
      </w:r>
      <w:r w:rsidR="001052BA">
        <w:t>programmer</w:t>
      </w:r>
      <w:r w:rsidR="001052BA" w:rsidRPr="001052BA">
        <w:t xml:space="preserve"> </w:t>
      </w:r>
      <w:r w:rsidR="001052BA">
        <w:t>also</w:t>
      </w:r>
      <w:r w:rsidR="001052BA" w:rsidRPr="001052BA">
        <w:t xml:space="preserve"> </w:t>
      </w:r>
      <w:r w:rsidR="001052BA">
        <w:t>changed</w:t>
      </w:r>
      <w:r w:rsidR="001052BA" w:rsidRPr="001052BA">
        <w:t xml:space="preserve"> </w:t>
      </w:r>
      <w:r w:rsidR="001052BA">
        <w:t>the</w:t>
      </w:r>
      <w:r w:rsidR="001052BA" w:rsidRPr="001052BA">
        <w:t xml:space="preserve"> </w:t>
      </w:r>
      <w:r w:rsidR="001052BA">
        <w:t>program’s version to v0.2.</w:t>
      </w:r>
      <w:r w:rsidR="001052BA" w:rsidRPr="001052BA">
        <w:t xml:space="preserve"> </w:t>
      </w:r>
    </w:p>
    <w:p w:rsidR="00B37C39" w:rsidRPr="001052BA" w:rsidRDefault="001052BA" w:rsidP="00B37C39">
      <w:pPr>
        <w:ind w:left="-720"/>
      </w:pPr>
      <w:r>
        <w:t>In</w:t>
      </w:r>
      <w:r w:rsidRPr="001052BA">
        <w:t xml:space="preserve"> </w:t>
      </w:r>
      <w:r>
        <w:t>the</w:t>
      </w:r>
      <w:r w:rsidRPr="001052BA">
        <w:t xml:space="preserve"> </w:t>
      </w:r>
      <w:r>
        <w:t>same</w:t>
      </w:r>
      <w:r w:rsidRPr="001052BA">
        <w:t xml:space="preserve"> </w:t>
      </w:r>
      <w:r>
        <w:t>column</w:t>
      </w:r>
      <w:r w:rsidRPr="001052BA">
        <w:t xml:space="preserve"> (</w:t>
      </w:r>
      <w:r>
        <w:t>third</w:t>
      </w:r>
      <w:r w:rsidRPr="001052BA">
        <w:t xml:space="preserve">), </w:t>
      </w:r>
      <w:r>
        <w:t>we</w:t>
      </w:r>
      <w:r w:rsidRPr="001052BA">
        <w:t xml:space="preserve"> </w:t>
      </w:r>
      <w:r>
        <w:t>should</w:t>
      </w:r>
      <w:r w:rsidRPr="001052BA">
        <w:t xml:space="preserve"> </w:t>
      </w:r>
      <w:r>
        <w:t>also</w:t>
      </w:r>
      <w:r w:rsidRPr="001052BA">
        <w:t xml:space="preserve"> </w:t>
      </w:r>
      <w:r>
        <w:t>keep</w:t>
      </w:r>
      <w:r w:rsidRPr="001052BA">
        <w:t xml:space="preserve"> </w:t>
      </w:r>
      <w:r>
        <w:t>an</w:t>
      </w:r>
      <w:r w:rsidRPr="001052BA">
        <w:t xml:space="preserve"> </w:t>
      </w:r>
      <w:r>
        <w:t>eye</w:t>
      </w:r>
      <w:r w:rsidRPr="001052BA">
        <w:t xml:space="preserve"> </w:t>
      </w:r>
      <w:r>
        <w:t>on the other circles of develop and feature.</w:t>
      </w:r>
    </w:p>
    <w:p w:rsidR="007D713F" w:rsidRPr="00745485" w:rsidRDefault="001052BA" w:rsidP="007D713F">
      <w:pPr>
        <w:ind w:left="-720"/>
      </w:pPr>
      <w:r>
        <w:t>Every</w:t>
      </w:r>
      <w:r w:rsidRPr="001052BA">
        <w:t xml:space="preserve"> </w:t>
      </w:r>
      <w:r>
        <w:t>circle</w:t>
      </w:r>
      <w:r w:rsidRPr="001052BA">
        <w:t xml:space="preserve"> </w:t>
      </w:r>
      <w:r>
        <w:t>is</w:t>
      </w:r>
      <w:r w:rsidRPr="001052BA">
        <w:t xml:space="preserve"> </w:t>
      </w:r>
      <w:r>
        <w:t>a</w:t>
      </w:r>
      <w:r w:rsidRPr="001052BA">
        <w:t xml:space="preserve"> </w:t>
      </w:r>
      <w:r>
        <w:t>commit</w:t>
      </w:r>
      <w:r w:rsidRPr="001052BA">
        <w:t xml:space="preserve"> (</w:t>
      </w:r>
      <w:r>
        <w:t>a</w:t>
      </w:r>
      <w:r w:rsidRPr="001052BA">
        <w:t xml:space="preserve"> </w:t>
      </w:r>
      <w:r>
        <w:t>change</w:t>
      </w:r>
      <w:r w:rsidRPr="001052BA">
        <w:t xml:space="preserve">) </w:t>
      </w:r>
      <w:r>
        <w:t>in</w:t>
      </w:r>
      <w:r w:rsidRPr="001052BA">
        <w:t xml:space="preserve"> </w:t>
      </w:r>
      <w:r>
        <w:t>the</w:t>
      </w:r>
      <w:r w:rsidRPr="001052BA">
        <w:t xml:space="preserve"> </w:t>
      </w:r>
      <w:r>
        <w:t>code. This</w:t>
      </w:r>
      <w:r w:rsidRPr="00AC46E7">
        <w:t xml:space="preserve"> </w:t>
      </w:r>
      <w:r>
        <w:t>means</w:t>
      </w:r>
      <w:r w:rsidRPr="00AC46E7">
        <w:t xml:space="preserve"> </w:t>
      </w:r>
      <w:r>
        <w:t>that</w:t>
      </w:r>
      <w:r w:rsidRPr="00AC46E7">
        <w:t xml:space="preserve"> </w:t>
      </w:r>
      <w:r>
        <w:t>if</w:t>
      </w:r>
      <w:r w:rsidRPr="00AC46E7">
        <w:t xml:space="preserve"> </w:t>
      </w:r>
      <w:r>
        <w:t>the</w:t>
      </w:r>
      <w:r w:rsidRPr="00AC46E7">
        <w:t xml:space="preserve"> </w:t>
      </w:r>
      <w:r>
        <w:t>circle</w:t>
      </w:r>
      <w:r w:rsidRPr="00AC46E7">
        <w:t xml:space="preserve">, </w:t>
      </w:r>
      <w:r>
        <w:t>located</w:t>
      </w:r>
      <w:r w:rsidRPr="00AC46E7">
        <w:t xml:space="preserve"> </w:t>
      </w:r>
      <w:r>
        <w:t>in</w:t>
      </w:r>
      <w:r w:rsidRPr="00AC46E7">
        <w:t xml:space="preserve"> </w:t>
      </w:r>
      <w:r>
        <w:t>a</w:t>
      </w:r>
      <w:r w:rsidRPr="00AC46E7">
        <w:t xml:space="preserve"> </w:t>
      </w:r>
      <w:r>
        <w:t>column</w:t>
      </w:r>
      <w:r w:rsidRPr="00AC46E7">
        <w:t xml:space="preserve">, </w:t>
      </w:r>
      <w:r>
        <w:t>also</w:t>
      </w:r>
      <w:r w:rsidRPr="00AC46E7">
        <w:t xml:space="preserve"> </w:t>
      </w:r>
      <w:r>
        <w:t>exists</w:t>
      </w:r>
      <w:r w:rsidRPr="00AC46E7">
        <w:t xml:space="preserve"> </w:t>
      </w:r>
      <w:r w:rsidR="00AC46E7">
        <w:t>in</w:t>
      </w:r>
      <w:r w:rsidR="00AC46E7" w:rsidRPr="00AC46E7">
        <w:t xml:space="preserve"> </w:t>
      </w:r>
      <w:r w:rsidR="00AC46E7">
        <w:t>another</w:t>
      </w:r>
      <w:r w:rsidR="00AC46E7" w:rsidRPr="00AC46E7">
        <w:t xml:space="preserve"> </w:t>
      </w:r>
      <w:r w:rsidR="00AC46E7">
        <w:t>branch, then the very same part of code exists in that branch.</w:t>
      </w:r>
    </w:p>
    <w:p w:rsidR="00D65C80" w:rsidRPr="00AC46E7" w:rsidRDefault="00AC46E7" w:rsidP="007D713F">
      <w:pPr>
        <w:ind w:left="-720"/>
      </w:pPr>
      <w:r>
        <w:t>The</w:t>
      </w:r>
      <w:r w:rsidRPr="00AC46E7">
        <w:t xml:space="preserve"> </w:t>
      </w:r>
      <w:r>
        <w:t>whole</w:t>
      </w:r>
      <w:r w:rsidRPr="00AC46E7">
        <w:t xml:space="preserve"> </w:t>
      </w:r>
      <w:r>
        <w:t>figure</w:t>
      </w:r>
      <w:r w:rsidRPr="00AC46E7">
        <w:t xml:space="preserve"> </w:t>
      </w:r>
      <w:r>
        <w:t>should be</w:t>
      </w:r>
      <w:r w:rsidRPr="00AC46E7">
        <w:t xml:space="preserve"> </w:t>
      </w:r>
      <w:r>
        <w:t>read</w:t>
      </w:r>
      <w:r w:rsidRPr="00AC46E7">
        <w:t xml:space="preserve"> </w:t>
      </w:r>
      <w:r>
        <w:t>using</w:t>
      </w:r>
      <w:r w:rsidRPr="00AC46E7">
        <w:t xml:space="preserve"> </w:t>
      </w:r>
      <w:r>
        <w:t>this</w:t>
      </w:r>
      <w:r w:rsidRPr="00AC46E7">
        <w:t xml:space="preserve"> </w:t>
      </w:r>
      <w:r>
        <w:t>logic. Arrows</w:t>
      </w:r>
      <w:r w:rsidRPr="00AC46E7">
        <w:t xml:space="preserve"> </w:t>
      </w:r>
      <w:r>
        <w:t>with</w:t>
      </w:r>
      <w:r w:rsidRPr="00AC46E7">
        <w:t xml:space="preserve"> </w:t>
      </w:r>
      <w:r>
        <w:t>a</w:t>
      </w:r>
      <w:r w:rsidRPr="00AC46E7">
        <w:t xml:space="preserve"> </w:t>
      </w:r>
      <w:r>
        <w:t>diagonal</w:t>
      </w:r>
      <w:r w:rsidRPr="00AC46E7">
        <w:t xml:space="preserve"> </w:t>
      </w:r>
      <w:r>
        <w:t>direction</w:t>
      </w:r>
      <w:r w:rsidRPr="00AC46E7">
        <w:t xml:space="preserve"> </w:t>
      </w:r>
      <w:r>
        <w:t>state</w:t>
      </w:r>
      <w:r w:rsidRPr="00AC46E7">
        <w:t xml:space="preserve"> </w:t>
      </w:r>
      <w:r>
        <w:t>the</w:t>
      </w:r>
      <w:r w:rsidRPr="00AC46E7">
        <w:t xml:space="preserve"> </w:t>
      </w:r>
      <w:r>
        <w:t>creation</w:t>
      </w:r>
      <w:r w:rsidRPr="00AC46E7">
        <w:t xml:space="preserve"> </w:t>
      </w:r>
      <w:r>
        <w:t>of</w:t>
      </w:r>
      <w:r w:rsidRPr="00AC46E7">
        <w:t xml:space="preserve"> </w:t>
      </w:r>
      <w:r>
        <w:t>a</w:t>
      </w:r>
      <w:r w:rsidRPr="00AC46E7">
        <w:t xml:space="preserve"> </w:t>
      </w:r>
      <w:r>
        <w:t>new</w:t>
      </w:r>
      <w:r w:rsidRPr="00AC46E7">
        <w:t xml:space="preserve"> </w:t>
      </w:r>
      <w:r>
        <w:t>branch from that commit. This</w:t>
      </w:r>
      <w:r w:rsidRPr="00AC46E7">
        <w:t xml:space="preserve"> </w:t>
      </w:r>
      <w:r>
        <w:t>might</w:t>
      </w:r>
      <w:r w:rsidRPr="00AC46E7">
        <w:t xml:space="preserve"> </w:t>
      </w:r>
      <w:r>
        <w:t>be</w:t>
      </w:r>
      <w:r w:rsidRPr="00AC46E7">
        <w:t xml:space="preserve"> </w:t>
      </w:r>
      <w:r>
        <w:t>confusing</w:t>
      </w:r>
      <w:r w:rsidRPr="00AC46E7">
        <w:t xml:space="preserve"> </w:t>
      </w:r>
      <w:r>
        <w:t>but</w:t>
      </w:r>
      <w:r w:rsidRPr="00AC46E7">
        <w:t xml:space="preserve"> </w:t>
      </w:r>
      <w:r>
        <w:t>we</w:t>
      </w:r>
      <w:r w:rsidRPr="00AC46E7">
        <w:t xml:space="preserve"> </w:t>
      </w:r>
      <w:r>
        <w:t>will</w:t>
      </w:r>
      <w:r w:rsidRPr="00AC46E7">
        <w:t xml:space="preserve"> </w:t>
      </w:r>
      <w:r>
        <w:t>analyze</w:t>
      </w:r>
      <w:r w:rsidRPr="00AC46E7">
        <w:t xml:space="preserve"> </w:t>
      </w:r>
      <w:r>
        <w:t>all</w:t>
      </w:r>
      <w:r w:rsidRPr="00AC46E7">
        <w:t xml:space="preserve"> </w:t>
      </w:r>
      <w:r>
        <w:t>these</w:t>
      </w:r>
      <w:r w:rsidRPr="00AC46E7">
        <w:t xml:space="preserve"> </w:t>
      </w:r>
      <w:r>
        <w:t>later</w:t>
      </w:r>
      <w:r w:rsidRPr="00AC46E7">
        <w:t xml:space="preserve"> </w:t>
      </w:r>
      <w:r>
        <w:t>on.</w:t>
      </w:r>
    </w:p>
    <w:p w:rsidR="007D713F" w:rsidRPr="00AC46E7" w:rsidRDefault="00AC46E7" w:rsidP="007D713F">
      <w:pPr>
        <w:ind w:left="-720"/>
        <w:rPr>
          <w:b/>
        </w:rPr>
      </w:pPr>
      <w:r>
        <w:rPr>
          <w:b/>
        </w:rPr>
        <w:t>Remarks</w:t>
      </w:r>
    </w:p>
    <w:p w:rsidR="007D713F" w:rsidRPr="00AC46E7" w:rsidRDefault="00AC46E7" w:rsidP="007D713F">
      <w:pPr>
        <w:pStyle w:val="afa"/>
        <w:numPr>
          <w:ilvl w:val="0"/>
          <w:numId w:val="20"/>
        </w:numPr>
      </w:pPr>
      <w:r>
        <w:t>Commits</w:t>
      </w:r>
      <w:r w:rsidRPr="00AC46E7">
        <w:t xml:space="preserve"> </w:t>
      </w:r>
      <w:r>
        <w:t>are</w:t>
      </w:r>
      <w:r w:rsidRPr="00AC46E7">
        <w:t xml:space="preserve"> </w:t>
      </w:r>
      <w:r>
        <w:t>saved</w:t>
      </w:r>
      <w:r w:rsidRPr="00AC46E7">
        <w:t xml:space="preserve"> </w:t>
      </w:r>
      <w:r>
        <w:t>to</w:t>
      </w:r>
      <w:r w:rsidRPr="00AC46E7">
        <w:t xml:space="preserve"> </w:t>
      </w:r>
      <w:proofErr w:type="spellStart"/>
      <w:r>
        <w:t>Github</w:t>
      </w:r>
      <w:r w:rsidRPr="00AC46E7">
        <w:t>’</w:t>
      </w:r>
      <w:r>
        <w:t>s</w:t>
      </w:r>
      <w:proofErr w:type="spellEnd"/>
      <w:r w:rsidRPr="00AC46E7">
        <w:t xml:space="preserve"> </w:t>
      </w:r>
      <w:r>
        <w:t>history. If</w:t>
      </w:r>
      <w:r w:rsidRPr="00AC46E7">
        <w:t xml:space="preserve"> </w:t>
      </w:r>
      <w:r>
        <w:t>something</w:t>
      </w:r>
      <w:r w:rsidRPr="00AC46E7">
        <w:t xml:space="preserve"> </w:t>
      </w:r>
      <w:r>
        <w:t>is</w:t>
      </w:r>
      <w:r w:rsidRPr="00AC46E7">
        <w:t xml:space="preserve"> </w:t>
      </w:r>
      <w:r>
        <w:t>written</w:t>
      </w:r>
      <w:r w:rsidRPr="00AC46E7">
        <w:t xml:space="preserve"> </w:t>
      </w:r>
      <w:r>
        <w:t>in</w:t>
      </w:r>
      <w:r w:rsidRPr="00AC46E7">
        <w:t xml:space="preserve"> </w:t>
      </w:r>
      <w:r>
        <w:t>history</w:t>
      </w:r>
      <w:r w:rsidRPr="00AC46E7">
        <w:t>,</w:t>
      </w:r>
      <w:r>
        <w:t xml:space="preserve"> it cannot be deleted.</w:t>
      </w:r>
    </w:p>
    <w:p w:rsidR="007D713F" w:rsidRPr="00F031D1" w:rsidRDefault="00AC46E7" w:rsidP="007D713F">
      <w:pPr>
        <w:pStyle w:val="afa"/>
        <w:numPr>
          <w:ilvl w:val="0"/>
          <w:numId w:val="20"/>
        </w:numPr>
      </w:pPr>
      <w:proofErr w:type="spellStart"/>
      <w:r>
        <w:t>Github</w:t>
      </w:r>
      <w:r w:rsidRPr="00AC46E7">
        <w:t>’</w:t>
      </w:r>
      <w:r>
        <w:t>s</w:t>
      </w:r>
      <w:proofErr w:type="spellEnd"/>
      <w:r w:rsidRPr="00AC46E7">
        <w:t xml:space="preserve"> </w:t>
      </w:r>
      <w:r>
        <w:t>history</w:t>
      </w:r>
      <w:r w:rsidRPr="00AC46E7">
        <w:t xml:space="preserve"> </w:t>
      </w:r>
      <w:r>
        <w:t>can</w:t>
      </w:r>
      <w:r w:rsidRPr="00AC46E7">
        <w:t xml:space="preserve"> </w:t>
      </w:r>
      <w:r>
        <w:t>be</w:t>
      </w:r>
      <w:r w:rsidRPr="00AC46E7">
        <w:t xml:space="preserve"> </w:t>
      </w:r>
      <w:r>
        <w:t>reset or reverted</w:t>
      </w:r>
      <w:r w:rsidR="00F031D1">
        <w:t>.</w:t>
      </w:r>
    </w:p>
    <w:p w:rsidR="007D713F" w:rsidRPr="00F031D1" w:rsidRDefault="007D713F" w:rsidP="007D713F">
      <w:pPr>
        <w:pStyle w:val="afa"/>
        <w:numPr>
          <w:ilvl w:val="1"/>
          <w:numId w:val="20"/>
        </w:numPr>
      </w:pPr>
      <w:r>
        <w:t>Revert</w:t>
      </w:r>
      <w:r w:rsidR="00AC46E7" w:rsidRPr="00F031D1">
        <w:t xml:space="preserve">: </w:t>
      </w:r>
      <w:r w:rsidR="00F031D1">
        <w:t>rolls</w:t>
      </w:r>
      <w:r w:rsidR="00F031D1" w:rsidRPr="00F031D1">
        <w:t xml:space="preserve"> </w:t>
      </w:r>
      <w:r w:rsidR="00F031D1">
        <w:t>the</w:t>
      </w:r>
      <w:r w:rsidR="00F031D1" w:rsidRPr="00F031D1">
        <w:t xml:space="preserve"> </w:t>
      </w:r>
      <w:r w:rsidR="00F031D1">
        <w:t>code</w:t>
      </w:r>
      <w:r w:rsidR="00F031D1" w:rsidRPr="00F031D1">
        <w:t xml:space="preserve"> </w:t>
      </w:r>
      <w:r w:rsidR="00F031D1">
        <w:t>back</w:t>
      </w:r>
      <w:r w:rsidR="00F031D1" w:rsidRPr="00F031D1">
        <w:t xml:space="preserve"> </w:t>
      </w:r>
      <w:r w:rsidR="00F031D1">
        <w:t>to a previous state</w:t>
      </w:r>
      <w:r w:rsidRPr="00F031D1">
        <w:br/>
      </w:r>
      <w:r w:rsidR="00F031D1">
        <w:t>e.g. If a variable’s declaration is deleted, then reverting the code will bring the declaration back.</w:t>
      </w:r>
    </w:p>
    <w:p w:rsidR="007D713F" w:rsidRPr="00F031D1" w:rsidRDefault="00F031D1" w:rsidP="007D713F">
      <w:pPr>
        <w:pStyle w:val="afa"/>
        <w:numPr>
          <w:ilvl w:val="0"/>
          <w:numId w:val="20"/>
        </w:numPr>
      </w:pPr>
      <w:r>
        <w:t>The whole of source code, together with all branches, is called repository (repo).</w:t>
      </w:r>
    </w:p>
    <w:p w:rsidR="00196F03" w:rsidRPr="00745485" w:rsidRDefault="00F031D1" w:rsidP="007D713F">
      <w:pPr>
        <w:pStyle w:val="afa"/>
        <w:numPr>
          <w:ilvl w:val="0"/>
          <w:numId w:val="20"/>
        </w:numPr>
      </w:pPr>
      <w:r>
        <w:lastRenderedPageBreak/>
        <w:t>Pushing</w:t>
      </w:r>
      <w:r w:rsidRPr="00F031D1">
        <w:t xml:space="preserve"> </w:t>
      </w:r>
      <w:r>
        <w:t>a</w:t>
      </w:r>
      <w:r w:rsidRPr="00F031D1">
        <w:t xml:space="preserve"> </w:t>
      </w:r>
      <w:r>
        <w:t>commit</w:t>
      </w:r>
      <w:r w:rsidRPr="00F031D1">
        <w:t xml:space="preserve"> </w:t>
      </w:r>
      <w:r>
        <w:t>does</w:t>
      </w:r>
      <w:r w:rsidRPr="00F031D1">
        <w:t xml:space="preserve"> </w:t>
      </w:r>
      <w:r>
        <w:t>not</w:t>
      </w:r>
      <w:r w:rsidRPr="00F031D1">
        <w:t xml:space="preserve"> </w:t>
      </w:r>
      <w:r>
        <w:t>mean that changing branch is necessary. The</w:t>
      </w:r>
      <w:r w:rsidRPr="00F031D1">
        <w:t xml:space="preserve"> </w:t>
      </w:r>
      <w:r>
        <w:t>reason</w:t>
      </w:r>
      <w:r w:rsidRPr="00F031D1">
        <w:t xml:space="preserve"> </w:t>
      </w:r>
      <w:r>
        <w:t>why</w:t>
      </w:r>
      <w:r w:rsidRPr="00F031D1">
        <w:t xml:space="preserve"> </w:t>
      </w:r>
      <w:r>
        <w:t>I</w:t>
      </w:r>
      <w:r w:rsidRPr="00F031D1">
        <w:t xml:space="preserve"> </w:t>
      </w:r>
      <w:r>
        <w:t>change</w:t>
      </w:r>
      <w:r w:rsidRPr="00F031D1">
        <w:t xml:space="preserve"> </w:t>
      </w:r>
      <w:r>
        <w:t>branch is because I want to make tests on my code without affecting the basic code which is taken for stable</w:t>
      </w:r>
    </w:p>
    <w:p w:rsidR="00D00D2A" w:rsidRPr="00F031D1" w:rsidRDefault="00F031D1" w:rsidP="00D00D2A">
      <w:pPr>
        <w:pStyle w:val="afa"/>
        <w:numPr>
          <w:ilvl w:val="0"/>
          <w:numId w:val="20"/>
        </w:numPr>
      </w:pPr>
      <w:r>
        <w:t>For</w:t>
      </w:r>
      <w:r w:rsidRPr="00F031D1">
        <w:t xml:space="preserve"> </w:t>
      </w:r>
      <w:r>
        <w:t>every</w:t>
      </w:r>
      <w:r w:rsidRPr="00F031D1">
        <w:t xml:space="preserve"> </w:t>
      </w:r>
      <w:r>
        <w:t>repository</w:t>
      </w:r>
      <w:r w:rsidRPr="00F031D1">
        <w:t xml:space="preserve">, </w:t>
      </w:r>
      <w:r>
        <w:t>we</w:t>
      </w:r>
      <w:r w:rsidRPr="00F031D1">
        <w:t xml:space="preserve"> </w:t>
      </w:r>
      <w:r>
        <w:t>can</w:t>
      </w:r>
      <w:r w:rsidRPr="00F031D1">
        <w:t xml:space="preserve"> </w:t>
      </w:r>
      <w:r>
        <w:t>add</w:t>
      </w:r>
      <w:r w:rsidRPr="00F031D1">
        <w:t xml:space="preserve"> </w:t>
      </w:r>
      <w:r>
        <w:t>contributors</w:t>
      </w:r>
      <w:r w:rsidRPr="00F031D1">
        <w:t xml:space="preserve"> </w:t>
      </w:r>
      <w:r>
        <w:t>and</w:t>
      </w:r>
      <w:r w:rsidRPr="00F031D1">
        <w:t xml:space="preserve"> </w:t>
      </w:r>
      <w:r>
        <w:t>grant</w:t>
      </w:r>
      <w:r w:rsidRPr="00F031D1">
        <w:t xml:space="preserve"> </w:t>
      </w:r>
      <w:r>
        <w:t>them</w:t>
      </w:r>
      <w:r w:rsidRPr="00F031D1">
        <w:t xml:space="preserve"> </w:t>
      </w:r>
      <w:r>
        <w:t>privileges</w:t>
      </w:r>
      <w:r w:rsidRPr="00F031D1">
        <w:t xml:space="preserve"> </w:t>
      </w:r>
      <w:r>
        <w:t>to</w:t>
      </w:r>
      <w:r w:rsidRPr="00F031D1">
        <w:t xml:space="preserve"> </w:t>
      </w:r>
      <w:r>
        <w:t>change</w:t>
      </w:r>
      <w:r w:rsidRPr="00F031D1">
        <w:t xml:space="preserve"> </w:t>
      </w:r>
      <w:r>
        <w:t>the</w:t>
      </w:r>
      <w:r w:rsidRPr="00F031D1">
        <w:t xml:space="preserve"> </w:t>
      </w:r>
      <w:r>
        <w:t>code. So</w:t>
      </w:r>
      <w:r w:rsidRPr="00F031D1">
        <w:t xml:space="preserve">, </w:t>
      </w:r>
      <w:r>
        <w:t>next</w:t>
      </w:r>
      <w:r w:rsidRPr="00F031D1">
        <w:t xml:space="preserve"> </w:t>
      </w:r>
      <w:r>
        <w:t>time</w:t>
      </w:r>
      <w:r w:rsidRPr="00F031D1">
        <w:t xml:space="preserve"> </w:t>
      </w:r>
      <w:r>
        <w:t>I</w:t>
      </w:r>
      <w:r w:rsidRPr="00F031D1">
        <w:t xml:space="preserve"> </w:t>
      </w:r>
      <w:r>
        <w:t>want</w:t>
      </w:r>
      <w:r w:rsidRPr="00F031D1">
        <w:t xml:space="preserve"> </w:t>
      </w:r>
      <w:r>
        <w:t>to</w:t>
      </w:r>
      <w:r w:rsidRPr="00F031D1">
        <w:t xml:space="preserve"> </w:t>
      </w:r>
      <w:r>
        <w:t>make</w:t>
      </w:r>
      <w:r w:rsidRPr="00F031D1">
        <w:t xml:space="preserve"> </w:t>
      </w:r>
      <w:r w:rsidR="00927BCE">
        <w:t>a commit</w:t>
      </w:r>
      <w:r w:rsidRPr="00F031D1">
        <w:t xml:space="preserve">, </w:t>
      </w:r>
      <w:r>
        <w:t>I</w:t>
      </w:r>
      <w:r w:rsidRPr="00F031D1">
        <w:t xml:space="preserve"> </w:t>
      </w:r>
      <w:r>
        <w:t>will</w:t>
      </w:r>
      <w:r w:rsidRPr="00F031D1">
        <w:t xml:space="preserve"> </w:t>
      </w:r>
      <w:r>
        <w:t xml:space="preserve">have to first “pull” </w:t>
      </w:r>
      <w:r w:rsidR="00927BCE">
        <w:t>other contributors’ changes.</w:t>
      </w:r>
    </w:p>
    <w:p w:rsidR="00D00D2A" w:rsidRPr="00F031D1" w:rsidRDefault="00D00D2A" w:rsidP="00D00D2A">
      <w:pPr>
        <w:pStyle w:val="afa"/>
        <w:ind w:left="0"/>
      </w:pPr>
    </w:p>
    <w:p w:rsidR="00D00D2A" w:rsidRPr="00F031D1" w:rsidRDefault="00D00D2A" w:rsidP="00D00D2A">
      <w:pPr>
        <w:pStyle w:val="afa"/>
        <w:ind w:left="0"/>
      </w:pPr>
    </w:p>
    <w:p w:rsidR="00D00D2A" w:rsidRPr="00F031D1" w:rsidRDefault="00D00D2A" w:rsidP="00D00D2A">
      <w:pPr>
        <w:pStyle w:val="afa"/>
        <w:ind w:left="0"/>
      </w:pPr>
    </w:p>
    <w:p w:rsidR="00D00D2A" w:rsidRPr="00745485" w:rsidRDefault="00D00D2A" w:rsidP="00D00D2A">
      <w:pPr>
        <w:pStyle w:val="a4"/>
      </w:pPr>
      <w:r>
        <w:t>Github</w:t>
      </w:r>
    </w:p>
    <w:p w:rsidR="00D00D2A" w:rsidRPr="00745485" w:rsidRDefault="00D00D2A" w:rsidP="00D00D2A">
      <w:pPr>
        <w:pStyle w:val="1"/>
      </w:pPr>
      <w:r>
        <w:t>Linux</w:t>
      </w:r>
      <w:r w:rsidRPr="00745485">
        <w:t xml:space="preserve"> </w:t>
      </w:r>
      <w:r>
        <w:t>terminal</w:t>
      </w:r>
      <w:r w:rsidRPr="00745485">
        <w:t xml:space="preserve"> </w:t>
      </w:r>
      <w:r w:rsidR="00927BCE">
        <w:t>and</w:t>
      </w:r>
      <w:r w:rsidR="00927BCE" w:rsidRPr="00745485">
        <w:t xml:space="preserve"> </w:t>
      </w:r>
      <w:r w:rsidR="00927BCE">
        <w:t>commands</w:t>
      </w:r>
    </w:p>
    <w:p w:rsidR="00D00D2A" w:rsidRPr="00745485" w:rsidRDefault="00D00D2A" w:rsidP="00D00D2A">
      <w:pPr>
        <w:pStyle w:val="afa"/>
        <w:ind w:left="0"/>
      </w:pPr>
    </w:p>
    <w:p w:rsidR="00D00D2A" w:rsidRPr="00017DF9" w:rsidRDefault="00927BCE" w:rsidP="00D00D2A">
      <w:pPr>
        <w:pStyle w:val="afa"/>
        <w:ind w:left="0"/>
      </w:pPr>
      <w:r>
        <w:t>Upon</w:t>
      </w:r>
      <w:r w:rsidRPr="00927BCE">
        <w:t xml:space="preserve"> </w:t>
      </w:r>
      <w:proofErr w:type="spellStart"/>
      <w:r>
        <w:t>Github</w:t>
      </w:r>
      <w:r w:rsidRPr="00927BCE">
        <w:t>’</w:t>
      </w:r>
      <w:r>
        <w:t>s</w:t>
      </w:r>
      <w:proofErr w:type="spellEnd"/>
      <w:r w:rsidRPr="00927BCE">
        <w:t xml:space="preserve"> </w:t>
      </w:r>
      <w:r>
        <w:t>creation</w:t>
      </w:r>
      <w:r w:rsidRPr="00927BCE">
        <w:t xml:space="preserve">, </w:t>
      </w:r>
      <w:r>
        <w:t>the</w:t>
      </w:r>
      <w:r w:rsidRPr="00927BCE">
        <w:t xml:space="preserve"> </w:t>
      </w:r>
      <w:r>
        <w:t>only</w:t>
      </w:r>
      <w:r w:rsidRPr="00927BCE">
        <w:t xml:space="preserve"> </w:t>
      </w:r>
      <w:r>
        <w:t>way</w:t>
      </w:r>
      <w:r w:rsidRPr="00927BCE">
        <w:t xml:space="preserve"> </w:t>
      </w:r>
      <w:r>
        <w:t>to</w:t>
      </w:r>
      <w:r w:rsidRPr="00927BCE">
        <w:t xml:space="preserve"> </w:t>
      </w:r>
      <w:r>
        <w:t>use</w:t>
      </w:r>
      <w:r w:rsidRPr="00927BCE">
        <w:t xml:space="preserve"> </w:t>
      </w:r>
      <w:r>
        <w:t>it</w:t>
      </w:r>
      <w:r w:rsidRPr="00927BCE">
        <w:t xml:space="preserve"> </w:t>
      </w:r>
      <w:r>
        <w:t>was</w:t>
      </w:r>
      <w:r w:rsidRPr="00927BCE">
        <w:t xml:space="preserve"> </w:t>
      </w:r>
      <w:r>
        <w:t>through</w:t>
      </w:r>
      <w:r w:rsidRPr="00927BCE">
        <w:t xml:space="preserve"> </w:t>
      </w:r>
      <w:r>
        <w:t>Linux</w:t>
      </w:r>
      <w:r w:rsidRPr="00927BCE">
        <w:t xml:space="preserve"> </w:t>
      </w:r>
      <w:r>
        <w:t>terminals</w:t>
      </w:r>
      <w:r w:rsidRPr="00927BCE">
        <w:t>.</w:t>
      </w:r>
      <w:r>
        <w:t xml:space="preserve"> Later</w:t>
      </w:r>
      <w:r w:rsidRPr="00927BCE">
        <w:t xml:space="preserve">, </w:t>
      </w:r>
      <w:r>
        <w:t>there</w:t>
      </w:r>
      <w:r w:rsidRPr="00927BCE">
        <w:t xml:space="preserve"> </w:t>
      </w:r>
      <w:r>
        <w:t>was</w:t>
      </w:r>
      <w:r w:rsidRPr="00927BCE">
        <w:t xml:space="preserve"> </w:t>
      </w:r>
      <w:r>
        <w:t>a</w:t>
      </w:r>
      <w:r w:rsidRPr="00927BCE">
        <w:t xml:space="preserve"> </w:t>
      </w:r>
      <w:r>
        <w:t>Desktop</w:t>
      </w:r>
      <w:r w:rsidRPr="00927BCE">
        <w:t xml:space="preserve"> </w:t>
      </w:r>
      <w:r>
        <w:t>application</w:t>
      </w:r>
      <w:r w:rsidRPr="00927BCE">
        <w:t xml:space="preserve"> </w:t>
      </w:r>
      <w:r>
        <w:t>for</w:t>
      </w:r>
      <w:r w:rsidRPr="00927BCE">
        <w:t xml:space="preserve"> </w:t>
      </w:r>
      <w:r>
        <w:t>Windows</w:t>
      </w:r>
      <w:r w:rsidRPr="00927BCE">
        <w:t xml:space="preserve"> </w:t>
      </w:r>
      <w:r>
        <w:t>created. Here</w:t>
      </w:r>
      <w:r w:rsidRPr="00927BCE">
        <w:t xml:space="preserve"> </w:t>
      </w:r>
      <w:r>
        <w:t>we</w:t>
      </w:r>
      <w:r w:rsidRPr="00927BCE">
        <w:t xml:space="preserve"> </w:t>
      </w:r>
      <w:r>
        <w:t>are</w:t>
      </w:r>
      <w:r w:rsidRPr="00927BCE">
        <w:t xml:space="preserve"> </w:t>
      </w:r>
      <w:r>
        <w:t>going to make a brief Linux terminals “how to”.</w:t>
      </w:r>
    </w:p>
    <w:p w:rsidR="00D00D2A" w:rsidRPr="00017DF9" w:rsidRDefault="00017DF9" w:rsidP="00D00D2A">
      <w:pPr>
        <w:pStyle w:val="afa"/>
        <w:ind w:left="0"/>
      </w:pPr>
      <w:r>
        <w:t>One getting</w:t>
      </w:r>
      <w:r w:rsidRPr="00017DF9">
        <w:t xml:space="preserve"> </w:t>
      </w:r>
      <w:r>
        <w:t xml:space="preserve">familiar with </w:t>
      </w:r>
      <w:proofErr w:type="spellStart"/>
      <w:r>
        <w:t>Github</w:t>
      </w:r>
      <w:proofErr w:type="spellEnd"/>
      <w:r>
        <w:t xml:space="preserve"> through terminals, will help himself learn how to use the Windows Desktop application faster. </w:t>
      </w:r>
      <w:r w:rsidRPr="00017DF9">
        <w:t xml:space="preserve"> </w:t>
      </w:r>
      <w:r w:rsidRPr="00017DF9">
        <w:rPr>
          <w:b/>
        </w:rPr>
        <w:t>But</w:t>
      </w:r>
      <w:r w:rsidRPr="00745485">
        <w:rPr>
          <w:b/>
        </w:rPr>
        <w:t xml:space="preserve"> </w:t>
      </w:r>
      <w:r w:rsidRPr="00017DF9">
        <w:rPr>
          <w:b/>
        </w:rPr>
        <w:t>not</w:t>
      </w:r>
      <w:r w:rsidRPr="00745485">
        <w:rPr>
          <w:b/>
        </w:rPr>
        <w:t xml:space="preserve"> </w:t>
      </w:r>
      <w:r w:rsidRPr="00017DF9">
        <w:rPr>
          <w:b/>
        </w:rPr>
        <w:t>vice</w:t>
      </w:r>
      <w:r w:rsidRPr="00745485">
        <w:rPr>
          <w:b/>
        </w:rPr>
        <w:t xml:space="preserve"> </w:t>
      </w:r>
      <w:r w:rsidRPr="00017DF9">
        <w:rPr>
          <w:b/>
        </w:rPr>
        <w:t>versa</w:t>
      </w:r>
      <w:r w:rsidRPr="00745485">
        <w:rPr>
          <w:b/>
        </w:rPr>
        <w:t>.</w:t>
      </w:r>
      <w:r w:rsidRPr="00745485">
        <w:t xml:space="preserve"> </w:t>
      </w:r>
      <w:r w:rsidR="00D00D2A" w:rsidRPr="00745485">
        <w:rPr>
          <w:b/>
        </w:rPr>
        <w:br/>
      </w:r>
      <w:r w:rsidR="00D00D2A" w:rsidRPr="00017DF9">
        <w:t>(</w:t>
      </w:r>
      <w:r>
        <w:t>Windows</w:t>
      </w:r>
      <w:r w:rsidRPr="00017DF9">
        <w:t xml:space="preserve"> </w:t>
      </w:r>
      <w:r>
        <w:t>application</w:t>
      </w:r>
      <w:r w:rsidRPr="00017DF9">
        <w:t xml:space="preserve"> </w:t>
      </w:r>
      <w:r>
        <w:t>also provides terminals to use, but it’s aimed for advanced users)</w:t>
      </w:r>
      <w:r w:rsidRPr="00017DF9">
        <w:t xml:space="preserve"> </w:t>
      </w:r>
    </w:p>
    <w:p w:rsidR="002112F4" w:rsidRPr="00017DF9" w:rsidRDefault="00017DF9" w:rsidP="00017DF9">
      <w:pPr>
        <w:pStyle w:val="afa"/>
        <w:tabs>
          <w:tab w:val="left" w:pos="5265"/>
        </w:tabs>
        <w:ind w:left="0"/>
      </w:pPr>
      <w:r>
        <w:tab/>
      </w:r>
    </w:p>
    <w:p w:rsidR="002112F4" w:rsidRDefault="00017DF9" w:rsidP="00D00D2A">
      <w:pPr>
        <w:pStyle w:val="afa"/>
        <w:ind w:left="0"/>
      </w:pPr>
      <w:r>
        <w:t>There</w:t>
      </w:r>
      <w:r w:rsidRPr="00017DF9">
        <w:t xml:space="preserve"> </w:t>
      </w:r>
      <w:r>
        <w:t>are</w:t>
      </w:r>
      <w:r w:rsidRPr="00017DF9">
        <w:t xml:space="preserve"> </w:t>
      </w:r>
      <w:r>
        <w:t>two</w:t>
      </w:r>
      <w:r w:rsidRPr="00017DF9">
        <w:t xml:space="preserve"> </w:t>
      </w:r>
      <w:r>
        <w:t>ways</w:t>
      </w:r>
      <w:r w:rsidRPr="00017DF9">
        <w:t xml:space="preserve"> </w:t>
      </w:r>
      <w:r>
        <w:t>to</w:t>
      </w:r>
      <w:r w:rsidRPr="00017DF9">
        <w:t xml:space="preserve"> </w:t>
      </w:r>
      <w:r>
        <w:t>upload</w:t>
      </w:r>
      <w:r w:rsidRPr="00017DF9">
        <w:t>/</w:t>
      </w:r>
      <w:r>
        <w:t>download</w:t>
      </w:r>
      <w:r w:rsidRPr="00017DF9">
        <w:t xml:space="preserve"> </w:t>
      </w:r>
      <w:r>
        <w:t>my</w:t>
      </w:r>
      <w:r w:rsidRPr="00017DF9">
        <w:t xml:space="preserve"> </w:t>
      </w:r>
      <w:r>
        <w:t>code</w:t>
      </w:r>
      <w:r w:rsidRPr="00017DF9">
        <w:t xml:space="preserve"> </w:t>
      </w:r>
      <w:r>
        <w:t>to</w:t>
      </w:r>
      <w:r w:rsidRPr="00017DF9">
        <w:t>/</w:t>
      </w:r>
      <w:r>
        <w:t xml:space="preserve">from </w:t>
      </w:r>
      <w:proofErr w:type="spellStart"/>
      <w:r>
        <w:t>Github</w:t>
      </w:r>
      <w:proofErr w:type="spellEnd"/>
      <w:r>
        <w:t>:</w:t>
      </w:r>
    </w:p>
    <w:p w:rsidR="00017DF9" w:rsidRPr="00017DF9" w:rsidRDefault="00017DF9" w:rsidP="00017DF9">
      <w:pPr>
        <w:pStyle w:val="afa"/>
        <w:numPr>
          <w:ilvl w:val="0"/>
          <w:numId w:val="31"/>
        </w:numPr>
      </w:pPr>
      <w:r>
        <w:t>Upload</w:t>
      </w:r>
      <w:r w:rsidRPr="00017DF9">
        <w:t>/</w:t>
      </w:r>
      <w:r>
        <w:t>Download</w:t>
      </w:r>
      <w:r w:rsidRPr="00017DF9">
        <w:t xml:space="preserve"> </w:t>
      </w:r>
      <w:r>
        <w:t>code</w:t>
      </w:r>
      <w:r w:rsidRPr="00017DF9">
        <w:t xml:space="preserve"> </w:t>
      </w:r>
      <w:r>
        <w:t>to</w:t>
      </w:r>
      <w:r w:rsidRPr="00017DF9">
        <w:t xml:space="preserve"> </w:t>
      </w:r>
      <w:r>
        <w:t>a</w:t>
      </w:r>
      <w:r w:rsidRPr="00017DF9">
        <w:t xml:space="preserve"> </w:t>
      </w:r>
      <w:r>
        <w:t xml:space="preserve">specific branch, in my </w:t>
      </w:r>
      <w:proofErr w:type="spellStart"/>
      <w:r>
        <w:t>Github</w:t>
      </w:r>
      <w:proofErr w:type="spellEnd"/>
      <w:r>
        <w:t>, to edit. A</w:t>
      </w:r>
      <w:r w:rsidRPr="00017DF9">
        <w:t xml:space="preserve"> </w:t>
      </w:r>
      <w:r>
        <w:t>disadvantage</w:t>
      </w:r>
      <w:r w:rsidRPr="00017DF9">
        <w:t xml:space="preserve"> </w:t>
      </w:r>
      <w:r>
        <w:t>of</w:t>
      </w:r>
      <w:r w:rsidRPr="00017DF9">
        <w:t xml:space="preserve"> </w:t>
      </w:r>
      <w:r>
        <w:t>this</w:t>
      </w:r>
      <w:r w:rsidRPr="00017DF9">
        <w:t xml:space="preserve"> </w:t>
      </w:r>
      <w:r>
        <w:t>method</w:t>
      </w:r>
      <w:r w:rsidRPr="00017DF9">
        <w:t xml:space="preserve"> </w:t>
      </w:r>
      <w:r>
        <w:t xml:space="preserve">is that sometimes it is necessary to download the whole code from </w:t>
      </w:r>
      <w:proofErr w:type="spellStart"/>
      <w:r>
        <w:t>Github</w:t>
      </w:r>
      <w:proofErr w:type="spellEnd"/>
      <w:r>
        <w:t xml:space="preserve"> instead of the last commits, that another contributor has made to the project.</w:t>
      </w:r>
      <w:r w:rsidRPr="00017DF9">
        <w:t xml:space="preserve">  </w:t>
      </w:r>
    </w:p>
    <w:p w:rsidR="002112F4" w:rsidRPr="00F6093E" w:rsidRDefault="00F6093E" w:rsidP="00017DF9">
      <w:pPr>
        <w:pStyle w:val="afa"/>
        <w:numPr>
          <w:ilvl w:val="0"/>
          <w:numId w:val="31"/>
        </w:numPr>
        <w:rPr>
          <w:lang w:val="el-GR"/>
        </w:rPr>
      </w:pPr>
      <w:r>
        <w:t>Manifest</w:t>
      </w:r>
      <w:r w:rsidRPr="00F6093E">
        <w:t xml:space="preserve"> </w:t>
      </w:r>
      <w:r>
        <w:t>creation</w:t>
      </w:r>
      <w:r w:rsidRPr="00F6093E">
        <w:t xml:space="preserve"> </w:t>
      </w:r>
      <w:r>
        <w:t>that</w:t>
      </w:r>
      <w:r w:rsidRPr="00F6093E">
        <w:t xml:space="preserve"> </w:t>
      </w:r>
      <w:r>
        <w:t>has pre-downloaded all branches to a .</w:t>
      </w:r>
      <w:proofErr w:type="spellStart"/>
      <w:r>
        <w:t>tmp</w:t>
      </w:r>
      <w:proofErr w:type="spellEnd"/>
      <w:r>
        <w:t xml:space="preserve"> folder, thus making them always available without any chance of getting deleted. The only drawback of this method is its complexity. </w:t>
      </w:r>
    </w:p>
    <w:p w:rsidR="00433185" w:rsidRPr="00200175" w:rsidRDefault="00200175" w:rsidP="00433185">
      <w:r>
        <w:t>Below</w:t>
      </w:r>
      <w:r w:rsidRPr="00200175">
        <w:t xml:space="preserve">, </w:t>
      </w:r>
      <w:r>
        <w:t>we</w:t>
      </w:r>
      <w:r w:rsidRPr="00200175">
        <w:t xml:space="preserve"> </w:t>
      </w:r>
      <w:r>
        <w:t>are</w:t>
      </w:r>
      <w:r w:rsidRPr="00200175">
        <w:t xml:space="preserve"> </w:t>
      </w:r>
      <w:r>
        <w:t>going</w:t>
      </w:r>
      <w:r w:rsidRPr="00200175">
        <w:t xml:space="preserve"> </w:t>
      </w:r>
      <w:r>
        <w:t>to</w:t>
      </w:r>
      <w:r w:rsidRPr="00200175">
        <w:t xml:space="preserve"> </w:t>
      </w:r>
      <w:r>
        <w:t>refer</w:t>
      </w:r>
      <w:r w:rsidRPr="00200175">
        <w:t xml:space="preserve"> </w:t>
      </w:r>
      <w:r>
        <w:t>to</w:t>
      </w:r>
      <w:r w:rsidRPr="00200175">
        <w:t xml:space="preserve"> </w:t>
      </w:r>
      <w:r>
        <w:t>both</w:t>
      </w:r>
      <w:r w:rsidRPr="00200175">
        <w:t xml:space="preserve"> </w:t>
      </w:r>
      <w:r>
        <w:t>ways</w:t>
      </w:r>
      <w:r w:rsidRPr="00200175">
        <w:t xml:space="preserve"> </w:t>
      </w:r>
      <w:r>
        <w:t>but</w:t>
      </w:r>
      <w:r w:rsidRPr="00200175">
        <w:t xml:space="preserve"> </w:t>
      </w:r>
      <w:r>
        <w:t>thoroughly</w:t>
      </w:r>
      <w:r w:rsidRPr="00200175">
        <w:t xml:space="preserve"> </w:t>
      </w:r>
      <w:r>
        <w:t>analyze</w:t>
      </w:r>
      <w:r w:rsidRPr="00200175">
        <w:t xml:space="preserve"> </w:t>
      </w:r>
      <w:r>
        <w:t>the</w:t>
      </w:r>
      <w:r w:rsidRPr="00200175">
        <w:t xml:space="preserve"> </w:t>
      </w:r>
      <w:r>
        <w:t>second</w:t>
      </w:r>
      <w:r w:rsidRPr="00200175">
        <w:t xml:space="preserve"> </w:t>
      </w:r>
      <w:r>
        <w:t>one</w:t>
      </w:r>
      <w:r w:rsidRPr="00200175">
        <w:t xml:space="preserve">, </w:t>
      </w:r>
      <w:r>
        <w:t>which</w:t>
      </w:r>
      <w:r w:rsidRPr="00200175">
        <w:t xml:space="preserve"> </w:t>
      </w:r>
      <w:r>
        <w:t>we</w:t>
      </w:r>
      <w:r w:rsidRPr="00200175">
        <w:t xml:space="preserve"> </w:t>
      </w:r>
      <w:r>
        <w:t>consider</w:t>
      </w:r>
      <w:r w:rsidRPr="00200175">
        <w:t xml:space="preserve"> </w:t>
      </w:r>
      <w:r>
        <w:t>to</w:t>
      </w:r>
      <w:r w:rsidRPr="00200175">
        <w:t xml:space="preserve"> </w:t>
      </w:r>
      <w:r>
        <w:t>be</w:t>
      </w:r>
      <w:r w:rsidRPr="00200175">
        <w:t xml:space="preserve"> </w:t>
      </w:r>
      <w:r>
        <w:t>safer. Nevertheless</w:t>
      </w:r>
      <w:r w:rsidRPr="00200175">
        <w:t xml:space="preserve">, </w:t>
      </w:r>
      <w:r>
        <w:t>the</w:t>
      </w:r>
      <w:r w:rsidRPr="00200175">
        <w:t xml:space="preserve"> </w:t>
      </w:r>
      <w:r>
        <w:t>first</w:t>
      </w:r>
      <w:r w:rsidRPr="00200175">
        <w:t xml:space="preserve"> </w:t>
      </w:r>
      <w:r>
        <w:t>method</w:t>
      </w:r>
      <w:r w:rsidRPr="00200175">
        <w:t xml:space="preserve"> </w:t>
      </w:r>
      <w:r>
        <w:t>makes</w:t>
      </w:r>
      <w:r w:rsidRPr="00200175">
        <w:t xml:space="preserve"> </w:t>
      </w:r>
      <w:r>
        <w:t>it</w:t>
      </w:r>
      <w:r w:rsidRPr="00200175">
        <w:t xml:space="preserve"> </w:t>
      </w:r>
      <w:r>
        <w:t>easier for someone</w:t>
      </w:r>
      <w:r w:rsidRPr="00200175">
        <w:t xml:space="preserve"> </w:t>
      </w:r>
      <w:r>
        <w:t>to</w:t>
      </w:r>
      <w:r w:rsidRPr="00200175">
        <w:t xml:space="preserve"> </w:t>
      </w:r>
      <w:r>
        <w:t>get</w:t>
      </w:r>
      <w:r w:rsidRPr="00200175">
        <w:t xml:space="preserve"> </w:t>
      </w:r>
      <w:r>
        <w:t>whole</w:t>
      </w:r>
      <w:r w:rsidRPr="00200175">
        <w:t xml:space="preserve"> </w:t>
      </w:r>
      <w:r>
        <w:t>repositories</w:t>
      </w:r>
      <w:r w:rsidRPr="00200175">
        <w:t xml:space="preserve"> </w:t>
      </w:r>
      <w:r>
        <w:t xml:space="preserve">from others. </w:t>
      </w:r>
      <w:r w:rsidRPr="00200175">
        <w:t xml:space="preserve"> </w:t>
      </w:r>
    </w:p>
    <w:p w:rsidR="00D00D2A" w:rsidRPr="00200175" w:rsidRDefault="00200175" w:rsidP="00200175">
      <w:pPr>
        <w:pStyle w:val="afa"/>
        <w:tabs>
          <w:tab w:val="left" w:pos="5253"/>
        </w:tabs>
        <w:ind w:left="0"/>
      </w:pPr>
      <w:r>
        <w:tab/>
      </w:r>
    </w:p>
    <w:p w:rsidR="002112F4" w:rsidRPr="00200175" w:rsidRDefault="00200175" w:rsidP="002112F4">
      <w:pPr>
        <w:pStyle w:val="1"/>
        <w:jc w:val="center"/>
      </w:pPr>
      <w:r w:rsidRPr="00200175">
        <w:t xml:space="preserve">Starting a new repository to upload code of one's own project </w:t>
      </w:r>
    </w:p>
    <w:p w:rsidR="002112F4" w:rsidRPr="00200175" w:rsidRDefault="002112F4" w:rsidP="002112F4"/>
    <w:p w:rsidR="00D65C80" w:rsidRPr="009D53A6" w:rsidRDefault="00AC36B8" w:rsidP="002112F4">
      <w:r>
        <w:t>We</w:t>
      </w:r>
      <w:r w:rsidRPr="00AC36B8">
        <w:t xml:space="preserve"> </w:t>
      </w:r>
      <w:r>
        <w:t>move</w:t>
      </w:r>
      <w:r w:rsidRPr="00AC36B8">
        <w:t xml:space="preserve"> </w:t>
      </w:r>
      <w:r>
        <w:t>to</w:t>
      </w:r>
      <w:r w:rsidRPr="00AC36B8">
        <w:t xml:space="preserve"> </w:t>
      </w:r>
      <w:r>
        <w:t>our</w:t>
      </w:r>
      <w:r w:rsidRPr="00AC36B8">
        <w:t xml:space="preserve"> </w:t>
      </w:r>
      <w:r>
        <w:t>profile</w:t>
      </w:r>
      <w:r w:rsidRPr="00AC36B8">
        <w:t xml:space="preserve"> </w:t>
      </w:r>
      <w:r>
        <w:t>on</w:t>
      </w:r>
      <w:r w:rsidRPr="00AC36B8">
        <w:t xml:space="preserve"> </w:t>
      </w:r>
      <w:r>
        <w:t>Github</w:t>
      </w:r>
      <w:r w:rsidRPr="00AC36B8">
        <w:t>.</w:t>
      </w:r>
      <w:r>
        <w:t>com</w:t>
      </w:r>
      <w:r w:rsidRPr="00AC36B8">
        <w:t xml:space="preserve">. </w:t>
      </w:r>
      <w:r>
        <w:t>After</w:t>
      </w:r>
      <w:r w:rsidRPr="00AC36B8">
        <w:t xml:space="preserve"> </w:t>
      </w:r>
      <w:r>
        <w:t xml:space="preserve">having successfully logged in, chose </w:t>
      </w:r>
      <w:r w:rsidRPr="00AC36B8">
        <w:rPr>
          <w:b/>
          <w:sz w:val="44"/>
          <w:szCs w:val="44"/>
        </w:rPr>
        <w:t>+</w:t>
      </w:r>
      <w:r>
        <w:t xml:space="preserve"> from top right and then chose New repository to add information of the initial repository. Upon</w:t>
      </w:r>
      <w:r w:rsidRPr="00AC36B8">
        <w:t xml:space="preserve"> </w:t>
      </w:r>
      <w:r>
        <w:t>creation</w:t>
      </w:r>
      <w:r w:rsidRPr="00AC36B8">
        <w:t xml:space="preserve">, </w:t>
      </w:r>
      <w:r>
        <w:t>it</w:t>
      </w:r>
      <w:r w:rsidRPr="00AC36B8">
        <w:t xml:space="preserve"> </w:t>
      </w:r>
      <w:r>
        <w:t>will</w:t>
      </w:r>
      <w:r w:rsidRPr="00AC36B8">
        <w:t xml:space="preserve"> </w:t>
      </w:r>
      <w:r>
        <w:t>be</w:t>
      </w:r>
      <w:r w:rsidRPr="00AC36B8">
        <w:t xml:space="preserve"> </w:t>
      </w:r>
      <w:r>
        <w:t>empty</w:t>
      </w:r>
      <w:r w:rsidRPr="00AC36B8">
        <w:t xml:space="preserve"> </w:t>
      </w:r>
      <w:r>
        <w:t>and</w:t>
      </w:r>
      <w:r w:rsidRPr="00AC36B8">
        <w:t xml:space="preserve"> </w:t>
      </w:r>
      <w:r>
        <w:t>later</w:t>
      </w:r>
      <w:r w:rsidRPr="00AC36B8">
        <w:t xml:space="preserve"> </w:t>
      </w:r>
      <w:r>
        <w:t>we</w:t>
      </w:r>
      <w:r w:rsidRPr="00AC36B8">
        <w:t xml:space="preserve"> </w:t>
      </w:r>
      <w:r>
        <w:t>are</w:t>
      </w:r>
      <w:r w:rsidRPr="00AC36B8">
        <w:t xml:space="preserve"> </w:t>
      </w:r>
      <w:r>
        <w:t>going to add our code as an initial release. Insert</w:t>
      </w:r>
      <w:r w:rsidRPr="00AC36B8">
        <w:t xml:space="preserve"> </w:t>
      </w:r>
      <w:r>
        <w:t>the</w:t>
      </w:r>
      <w:r w:rsidRPr="00AC36B8">
        <w:t xml:space="preserve"> </w:t>
      </w:r>
      <w:r>
        <w:t>repository</w:t>
      </w:r>
      <w:r w:rsidRPr="00AC36B8">
        <w:t xml:space="preserve"> </w:t>
      </w:r>
      <w:r>
        <w:t>name</w:t>
      </w:r>
      <w:r w:rsidRPr="00AC36B8">
        <w:t xml:space="preserve">, </w:t>
      </w:r>
      <w:r>
        <w:t>a</w:t>
      </w:r>
      <w:r w:rsidRPr="00AC36B8">
        <w:t xml:space="preserve"> </w:t>
      </w:r>
      <w:r>
        <w:t>brief</w:t>
      </w:r>
      <w:r w:rsidRPr="00AC36B8">
        <w:t xml:space="preserve"> </w:t>
      </w:r>
      <w:r>
        <w:t>description</w:t>
      </w:r>
      <w:r w:rsidRPr="00AC36B8">
        <w:t xml:space="preserve"> (</w:t>
      </w:r>
      <w:r>
        <w:t>optional), chose the Public option</w:t>
      </w:r>
      <w:r w:rsidR="009D53A6">
        <w:t xml:space="preserve"> and tick the “Initialize this repository with a README” field so as our first file to be created. License</w:t>
      </w:r>
      <w:r w:rsidR="009D53A6" w:rsidRPr="009D53A6">
        <w:rPr>
          <w:lang w:val="el-GR"/>
        </w:rPr>
        <w:t xml:space="preserve"> </w:t>
      </w:r>
      <w:r w:rsidR="009D53A6">
        <w:t>file</w:t>
      </w:r>
      <w:r w:rsidR="009D53A6" w:rsidRPr="009D53A6">
        <w:rPr>
          <w:lang w:val="el-GR"/>
        </w:rPr>
        <w:t xml:space="preserve"> </w:t>
      </w:r>
      <w:r w:rsidR="009D53A6">
        <w:t>will</w:t>
      </w:r>
      <w:r w:rsidR="009D53A6" w:rsidRPr="009D53A6">
        <w:rPr>
          <w:lang w:val="el-GR"/>
        </w:rPr>
        <w:t xml:space="preserve"> </w:t>
      </w:r>
      <w:r w:rsidR="009D53A6">
        <w:t>be</w:t>
      </w:r>
      <w:r w:rsidR="009D53A6" w:rsidRPr="009D53A6">
        <w:rPr>
          <w:lang w:val="el-GR"/>
        </w:rPr>
        <w:t xml:space="preserve"> </w:t>
      </w:r>
      <w:r w:rsidR="009D53A6">
        <w:t>added</w:t>
      </w:r>
      <w:r w:rsidR="009D53A6" w:rsidRPr="009D53A6">
        <w:rPr>
          <w:lang w:val="el-GR"/>
        </w:rPr>
        <w:t xml:space="preserve"> </w:t>
      </w:r>
      <w:r w:rsidR="009D53A6">
        <w:t>later.</w:t>
      </w:r>
      <w:r w:rsidR="00EB3561" w:rsidRPr="009D53A6">
        <w:rPr>
          <w:lang w:val="el-GR"/>
        </w:rPr>
        <w:br/>
      </w:r>
    </w:p>
    <w:p w:rsidR="00D65C80" w:rsidRPr="009D53A6" w:rsidRDefault="00D65C80" w:rsidP="002112F4">
      <w:pPr>
        <w:rPr>
          <w:lang w:val="el-GR"/>
        </w:rPr>
      </w:pPr>
    </w:p>
    <w:p w:rsidR="00D65C80" w:rsidRPr="009D53A6" w:rsidRDefault="00D65C80" w:rsidP="002112F4">
      <w:pPr>
        <w:rPr>
          <w:lang w:val="el-GR"/>
        </w:rPr>
      </w:pPr>
    </w:p>
    <w:p w:rsidR="00EB3561" w:rsidRPr="009D53A6" w:rsidRDefault="00D65C80" w:rsidP="009D53A6">
      <w:pPr>
        <w:ind w:left="-1728"/>
      </w:pPr>
      <w:r>
        <w:rPr>
          <w:noProof/>
          <w:lang w:eastAsia="en-US"/>
        </w:rPr>
        <w:drawing>
          <wp:inline distT="0" distB="0" distL="0" distR="0">
            <wp:extent cx="8422447" cy="5695950"/>
            <wp:effectExtent l="0" t="0" r="0" b="0"/>
            <wp:docPr id="17" name="Picture 17" descr="C:\Users\Administrator\Downloads\Desktop\github notes\pic_new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ownloads\Desktop\github notes\pic_newrep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3670" cy="571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61" w:rsidRDefault="00EB3561" w:rsidP="00D00D2A">
      <w:pPr>
        <w:pStyle w:val="afa"/>
        <w:ind w:left="0"/>
        <w:rPr>
          <w:lang w:val="el-GR"/>
        </w:rPr>
      </w:pPr>
    </w:p>
    <w:p w:rsidR="009D53A6" w:rsidRDefault="009D53A6" w:rsidP="00D00D2A">
      <w:pPr>
        <w:pStyle w:val="afa"/>
        <w:ind w:left="0"/>
      </w:pPr>
    </w:p>
    <w:p w:rsidR="00EB3561" w:rsidRPr="009D53A6" w:rsidRDefault="009D53A6" w:rsidP="00D00D2A">
      <w:pPr>
        <w:pStyle w:val="afa"/>
        <w:ind w:left="0"/>
      </w:pPr>
      <w:r>
        <w:t>Clicking</w:t>
      </w:r>
      <w:r w:rsidRPr="009D53A6">
        <w:t xml:space="preserve"> </w:t>
      </w:r>
      <w:r>
        <w:t>the “Create repository” button should bring you to the following menu, as shown in the figure below:</w:t>
      </w:r>
      <w:r w:rsidRPr="009D53A6">
        <w:t xml:space="preserve"> </w:t>
      </w:r>
    </w:p>
    <w:p w:rsidR="00EB3561" w:rsidRPr="009D53A6" w:rsidRDefault="00EB3561" w:rsidP="00D00D2A">
      <w:pPr>
        <w:pStyle w:val="afa"/>
        <w:ind w:left="0"/>
      </w:pPr>
    </w:p>
    <w:p w:rsidR="00D00D2A" w:rsidRDefault="00EB3561" w:rsidP="00EB3561">
      <w:pPr>
        <w:pStyle w:val="afa"/>
        <w:ind w:left="-1440"/>
        <w:rPr>
          <w:lang w:val="el-GR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7924800" cy="4724400"/>
            <wp:effectExtent l="0" t="0" r="0" b="0"/>
            <wp:docPr id="18" name="Picture 18" descr="C:\Users\Administrator\Downloads\Desktop\github notes\pic_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ownloads\Desktop\github notes\pic_rep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502" cy="473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61" w:rsidRDefault="00EB3561" w:rsidP="00EB3561">
      <w:pPr>
        <w:pStyle w:val="afa"/>
        <w:ind w:left="-1440"/>
        <w:rPr>
          <w:lang w:val="el-GR"/>
        </w:rPr>
      </w:pPr>
    </w:p>
    <w:p w:rsidR="00EB3561" w:rsidRPr="009D53A6" w:rsidRDefault="009D53A6" w:rsidP="00EB3561">
      <w:pPr>
        <w:pStyle w:val="afa"/>
        <w:ind w:left="0"/>
      </w:pPr>
      <w:r>
        <w:t>There are many things to notice here, so let’s take them one-by-one:</w:t>
      </w:r>
    </w:p>
    <w:p w:rsidR="00EB3561" w:rsidRPr="009D53A6" w:rsidRDefault="009D53A6" w:rsidP="00EB3561">
      <w:pPr>
        <w:pStyle w:val="afa"/>
        <w:numPr>
          <w:ilvl w:val="0"/>
          <w:numId w:val="21"/>
        </w:numPr>
      </w:pPr>
      <w:r>
        <w:t>Username</w:t>
      </w:r>
      <w:r w:rsidRPr="009D53A6">
        <w:t xml:space="preserve"> </w:t>
      </w:r>
      <w:r>
        <w:t>and</w:t>
      </w:r>
      <w:r w:rsidRPr="009D53A6">
        <w:t xml:space="preserve"> </w:t>
      </w:r>
      <w:r>
        <w:t>repository</w:t>
      </w:r>
      <w:r w:rsidRPr="009D53A6">
        <w:t xml:space="preserve"> </w:t>
      </w:r>
      <w:r>
        <w:t xml:space="preserve">name are both shown on the top left of our screen </w:t>
      </w:r>
      <w:r>
        <w:br/>
        <w:t>(</w:t>
      </w:r>
      <w:proofErr w:type="spellStart"/>
      <w:r>
        <w:t>dkati</w:t>
      </w:r>
      <w:proofErr w:type="spellEnd"/>
      <w:r>
        <w:t xml:space="preserve"> / </w:t>
      </w:r>
      <w:proofErr w:type="spellStart"/>
      <w:r>
        <w:t>myTestRepo</w:t>
      </w:r>
      <w:proofErr w:type="spellEnd"/>
      <w:r>
        <w:t>)</w:t>
      </w:r>
    </w:p>
    <w:p w:rsidR="00EB3561" w:rsidRPr="009D53A6" w:rsidRDefault="009D53A6" w:rsidP="00EB3561">
      <w:pPr>
        <w:pStyle w:val="afa"/>
        <w:numPr>
          <w:ilvl w:val="0"/>
          <w:numId w:val="21"/>
        </w:numPr>
      </w:pPr>
      <w:r>
        <w:t>Beneath that, there is a menu consisting of many tabs:</w:t>
      </w:r>
    </w:p>
    <w:p w:rsidR="00EB3561" w:rsidRPr="009D53A6" w:rsidRDefault="00EB3561" w:rsidP="00EB3561">
      <w:pPr>
        <w:pStyle w:val="afa"/>
        <w:numPr>
          <w:ilvl w:val="1"/>
          <w:numId w:val="21"/>
        </w:numPr>
      </w:pPr>
      <w:r>
        <w:t>Code</w:t>
      </w:r>
      <w:r w:rsidRPr="009D53A6">
        <w:t xml:space="preserve"> : </w:t>
      </w:r>
      <w:r w:rsidR="009D53A6">
        <w:t>The main and most important menu</w:t>
      </w:r>
    </w:p>
    <w:p w:rsidR="00EB3561" w:rsidRPr="00B62CAD" w:rsidRDefault="00EB3561" w:rsidP="00EB3561">
      <w:pPr>
        <w:pStyle w:val="afa"/>
        <w:numPr>
          <w:ilvl w:val="1"/>
          <w:numId w:val="21"/>
        </w:numPr>
      </w:pPr>
      <w:r>
        <w:t>Issues</w:t>
      </w:r>
      <w:r w:rsidRPr="009D53A6">
        <w:t xml:space="preserve"> : </w:t>
      </w:r>
      <w:r w:rsidR="009D53A6">
        <w:t>In</w:t>
      </w:r>
      <w:r w:rsidR="009D53A6" w:rsidRPr="009D53A6">
        <w:t xml:space="preserve"> </w:t>
      </w:r>
      <w:r w:rsidR="009D53A6">
        <w:t>this</w:t>
      </w:r>
      <w:r w:rsidR="009D53A6" w:rsidRPr="009D53A6">
        <w:t xml:space="preserve"> </w:t>
      </w:r>
      <w:r w:rsidR="009D53A6">
        <w:t>tab</w:t>
      </w:r>
      <w:r w:rsidR="009D53A6" w:rsidRPr="009D53A6">
        <w:t xml:space="preserve">, </w:t>
      </w:r>
      <w:r w:rsidR="009D53A6">
        <w:t>it</w:t>
      </w:r>
      <w:r w:rsidR="009D53A6" w:rsidRPr="009D53A6">
        <w:t>’</w:t>
      </w:r>
      <w:r w:rsidR="009D53A6">
        <w:t>s</w:t>
      </w:r>
      <w:r w:rsidR="009D53A6" w:rsidRPr="009D53A6">
        <w:t xml:space="preserve"> </w:t>
      </w:r>
      <w:r w:rsidR="009D53A6">
        <w:t>possible</w:t>
      </w:r>
      <w:r w:rsidR="009D53A6" w:rsidRPr="009D53A6">
        <w:t xml:space="preserve"> </w:t>
      </w:r>
      <w:r w:rsidR="009D53A6">
        <w:t>for</w:t>
      </w:r>
      <w:r w:rsidR="009D53A6" w:rsidRPr="009D53A6">
        <w:t xml:space="preserve"> </w:t>
      </w:r>
      <w:r w:rsidR="009D53A6">
        <w:t>any</w:t>
      </w:r>
      <w:r w:rsidR="009D53A6" w:rsidRPr="009D53A6">
        <w:t xml:space="preserve"> </w:t>
      </w:r>
      <w:r w:rsidR="009D53A6">
        <w:t>user</w:t>
      </w:r>
      <w:r w:rsidR="009D53A6" w:rsidRPr="009D53A6">
        <w:t xml:space="preserve"> (</w:t>
      </w:r>
      <w:r w:rsidR="009D53A6">
        <w:t xml:space="preserve">even if one is not a contributor) </w:t>
      </w:r>
      <w:r w:rsidR="00B62CAD">
        <w:t>to report issues for contributors to see, answer and solve them</w:t>
      </w:r>
    </w:p>
    <w:p w:rsidR="005D10E0" w:rsidRPr="00B46308" w:rsidRDefault="005D10E0" w:rsidP="00EB3561">
      <w:pPr>
        <w:pStyle w:val="afa"/>
        <w:numPr>
          <w:ilvl w:val="1"/>
          <w:numId w:val="21"/>
        </w:numPr>
      </w:pPr>
      <w:r>
        <w:t>Pull</w:t>
      </w:r>
      <w:r w:rsidR="00B62CAD" w:rsidRPr="008C5255">
        <w:t xml:space="preserve"> </w:t>
      </w:r>
      <w:r>
        <w:t>requests</w:t>
      </w:r>
      <w:r w:rsidRPr="008C5255">
        <w:t xml:space="preserve"> : </w:t>
      </w:r>
      <w:r w:rsidR="00B62CAD">
        <w:t>In</w:t>
      </w:r>
      <w:r w:rsidR="00B62CAD" w:rsidRPr="008C5255">
        <w:t xml:space="preserve"> </w:t>
      </w:r>
      <w:r w:rsidR="00B62CAD">
        <w:t>this</w:t>
      </w:r>
      <w:r w:rsidR="00B62CAD" w:rsidRPr="008C5255">
        <w:t xml:space="preserve"> </w:t>
      </w:r>
      <w:r w:rsidR="008C5255">
        <w:t>tab</w:t>
      </w:r>
      <w:r w:rsidR="008C5255" w:rsidRPr="008C5255">
        <w:t xml:space="preserve"> </w:t>
      </w:r>
      <w:r w:rsidR="008C5255">
        <w:t>there</w:t>
      </w:r>
      <w:r w:rsidR="008C5255" w:rsidRPr="008C5255">
        <w:t xml:space="preserve"> </w:t>
      </w:r>
      <w:r w:rsidR="008C5255">
        <w:t>are</w:t>
      </w:r>
      <w:r w:rsidR="008C5255" w:rsidRPr="008C5255">
        <w:t xml:space="preserve"> 3</w:t>
      </w:r>
      <w:r w:rsidR="008C5255" w:rsidRPr="008C5255">
        <w:rPr>
          <w:vertAlign w:val="superscript"/>
        </w:rPr>
        <w:t>rd</w:t>
      </w:r>
      <w:r w:rsidR="008C5255">
        <w:t xml:space="preserve"> party-user</w:t>
      </w:r>
      <w:r w:rsidR="008C5255" w:rsidRPr="008C5255">
        <w:t xml:space="preserve"> </w:t>
      </w:r>
      <w:r w:rsidR="008C5255">
        <w:t>made</w:t>
      </w:r>
      <w:r w:rsidR="008C5255" w:rsidRPr="008C5255">
        <w:t xml:space="preserve"> </w:t>
      </w:r>
      <w:r w:rsidR="008C5255">
        <w:t>suggestions</w:t>
      </w:r>
      <w:r w:rsidR="008C5255" w:rsidRPr="008C5255">
        <w:t xml:space="preserve"> </w:t>
      </w:r>
      <w:r w:rsidR="008C5255">
        <w:t>regarding</w:t>
      </w:r>
      <w:r w:rsidR="008C5255" w:rsidRPr="008C5255">
        <w:t xml:space="preserve"> </w:t>
      </w:r>
      <w:r w:rsidR="008C5255">
        <w:t>the code</w:t>
      </w:r>
      <w:r w:rsidR="008C5255" w:rsidRPr="008C5255">
        <w:t xml:space="preserve">, </w:t>
      </w:r>
      <w:r w:rsidR="008C5255">
        <w:t>all</w:t>
      </w:r>
      <w:r w:rsidR="008C5255" w:rsidRPr="008C5255">
        <w:t xml:space="preserve"> </w:t>
      </w:r>
      <w:r w:rsidR="008C5255">
        <w:t>gathered</w:t>
      </w:r>
      <w:r w:rsidR="008C5255" w:rsidRPr="008C5255">
        <w:t xml:space="preserve">, </w:t>
      </w:r>
      <w:r w:rsidR="008C5255">
        <w:t>in order for c</w:t>
      </w:r>
      <w:r w:rsidR="00080F93">
        <w:t>ontributors to see the changes. Then</w:t>
      </w:r>
      <w:r w:rsidR="00080F93" w:rsidRPr="00B46308">
        <w:t xml:space="preserve">, </w:t>
      </w:r>
      <w:r w:rsidR="00B46308">
        <w:t>contributors</w:t>
      </w:r>
      <w:r w:rsidR="00B46308" w:rsidRPr="00B46308">
        <w:t xml:space="preserve"> </w:t>
      </w:r>
      <w:r w:rsidR="00B46308">
        <w:t>can</w:t>
      </w:r>
      <w:r w:rsidR="00B46308" w:rsidRPr="00B46308">
        <w:t xml:space="preserve"> </w:t>
      </w:r>
      <w:r w:rsidR="00B46308">
        <w:t>allow</w:t>
      </w:r>
      <w:r w:rsidR="00B46308" w:rsidRPr="00B46308">
        <w:t xml:space="preserve"> </w:t>
      </w:r>
      <w:r w:rsidR="00B46308">
        <w:t>the</w:t>
      </w:r>
      <w:r w:rsidR="00B46308" w:rsidRPr="00B46308">
        <w:t xml:space="preserve"> </w:t>
      </w:r>
      <w:r w:rsidR="00B46308">
        <w:t>authors,</w:t>
      </w:r>
      <w:r w:rsidR="00B46308" w:rsidRPr="00B46308">
        <w:t xml:space="preserve"> </w:t>
      </w:r>
      <w:r w:rsidR="00B46308">
        <w:t>of</w:t>
      </w:r>
      <w:r w:rsidR="00B46308" w:rsidRPr="00B46308">
        <w:t xml:space="preserve"> </w:t>
      </w:r>
      <w:r w:rsidR="00B46308">
        <w:t>the</w:t>
      </w:r>
      <w:r w:rsidR="00B46308" w:rsidRPr="00B46308">
        <w:t xml:space="preserve"> </w:t>
      </w:r>
      <w:r w:rsidR="00B46308">
        <w:t>suggestions,</w:t>
      </w:r>
      <w:r w:rsidR="00B46308" w:rsidRPr="00B46308">
        <w:t xml:space="preserve"> </w:t>
      </w:r>
      <w:r w:rsidR="00B46308">
        <w:t>to</w:t>
      </w:r>
      <w:r w:rsidR="00B46308" w:rsidRPr="00B46308">
        <w:t xml:space="preserve"> </w:t>
      </w:r>
      <w:r w:rsidR="00B46308">
        <w:t>implement</w:t>
      </w:r>
      <w:r w:rsidR="00B46308" w:rsidRPr="00B46308">
        <w:t xml:space="preserve"> </w:t>
      </w:r>
      <w:r w:rsidR="00B46308">
        <w:t>their</w:t>
      </w:r>
      <w:r w:rsidR="00B46308" w:rsidRPr="00B46308">
        <w:t xml:space="preserve"> </w:t>
      </w:r>
      <w:r w:rsidR="00B46308">
        <w:t>changes, just by pressing one button, pushing the commit into the repository. As</w:t>
      </w:r>
      <w:r w:rsidR="00B46308" w:rsidRPr="00B46308">
        <w:t xml:space="preserve"> </w:t>
      </w:r>
      <w:r w:rsidR="00B46308">
        <w:t>already</w:t>
      </w:r>
      <w:r w:rsidR="00B46308" w:rsidRPr="00B46308">
        <w:t xml:space="preserve"> </w:t>
      </w:r>
      <w:r w:rsidR="00B46308">
        <w:t>mentioned</w:t>
      </w:r>
      <w:r w:rsidR="00B46308" w:rsidRPr="00B46308">
        <w:t xml:space="preserve">, </w:t>
      </w:r>
      <w:r w:rsidR="00B46308">
        <w:t>this</w:t>
      </w:r>
      <w:r w:rsidR="00B46308" w:rsidRPr="00B46308">
        <w:t xml:space="preserve"> </w:t>
      </w:r>
      <w:r w:rsidR="00B46308">
        <w:t>process</w:t>
      </w:r>
      <w:r w:rsidR="00B46308" w:rsidRPr="00B46308">
        <w:t xml:space="preserve"> </w:t>
      </w:r>
      <w:r w:rsidR="00B46308">
        <w:t>allows</w:t>
      </w:r>
      <w:r w:rsidR="00B46308" w:rsidRPr="00B46308">
        <w:t xml:space="preserve"> </w:t>
      </w:r>
      <w:r w:rsidR="00B46308">
        <w:t>someone</w:t>
      </w:r>
      <w:r w:rsidR="00B46308" w:rsidRPr="00B46308">
        <w:t xml:space="preserve"> </w:t>
      </w:r>
      <w:r w:rsidR="00B46308">
        <w:t>who</w:t>
      </w:r>
      <w:r w:rsidR="00B46308" w:rsidRPr="00B46308">
        <w:t xml:space="preserve"> </w:t>
      </w:r>
      <w:r w:rsidR="00B46308">
        <w:t>is not part of the contributors’ team of a repository, to push their commits to a specific repository, as long as contributors approve them.</w:t>
      </w:r>
      <w:r w:rsidR="008C5255" w:rsidRPr="00B46308">
        <w:t xml:space="preserve"> </w:t>
      </w:r>
    </w:p>
    <w:p w:rsidR="005D10E0" w:rsidRPr="00B46308" w:rsidRDefault="005D10E0" w:rsidP="00EB3561">
      <w:pPr>
        <w:pStyle w:val="afa"/>
        <w:numPr>
          <w:ilvl w:val="1"/>
          <w:numId w:val="21"/>
        </w:numPr>
      </w:pPr>
      <w:r>
        <w:t>Wiki</w:t>
      </w:r>
      <w:r w:rsidRPr="00B46308">
        <w:t xml:space="preserve"> :</w:t>
      </w:r>
      <w:r w:rsidR="00B46308" w:rsidRPr="00B46308">
        <w:t xml:space="preserve"> </w:t>
      </w:r>
      <w:r w:rsidR="00B46308">
        <w:t>Traditional</w:t>
      </w:r>
      <w:r w:rsidR="00B46308" w:rsidRPr="00B46308">
        <w:t xml:space="preserve">, </w:t>
      </w:r>
      <w:r w:rsidR="00B46308">
        <w:t>let</w:t>
      </w:r>
      <w:r w:rsidR="00B46308" w:rsidRPr="00B46308">
        <w:t>’</w:t>
      </w:r>
      <w:r w:rsidR="00B46308">
        <w:t>s</w:t>
      </w:r>
      <w:r w:rsidR="00B46308" w:rsidRPr="00B46308">
        <w:t xml:space="preserve"> </w:t>
      </w:r>
      <w:r w:rsidR="00B46308">
        <w:t>say, wiki where contributors provide instructions and information regarding the source code.</w:t>
      </w:r>
      <w:r w:rsidRPr="00B46308">
        <w:t xml:space="preserve"> </w:t>
      </w:r>
    </w:p>
    <w:p w:rsidR="005D10E0" w:rsidRDefault="005D10E0" w:rsidP="005D10E0">
      <w:pPr>
        <w:pStyle w:val="afa"/>
        <w:numPr>
          <w:ilvl w:val="1"/>
          <w:numId w:val="21"/>
        </w:numPr>
      </w:pPr>
      <w:r>
        <w:t xml:space="preserve">Settings : </w:t>
      </w:r>
      <w:r w:rsidR="00B46308">
        <w:t>Repository settings (nothing to do with the source code)</w:t>
      </w:r>
    </w:p>
    <w:p w:rsidR="005D10E0" w:rsidRPr="00B46308" w:rsidRDefault="00B46308" w:rsidP="006D2CEB">
      <w:pPr>
        <w:pStyle w:val="afa"/>
        <w:numPr>
          <w:ilvl w:val="0"/>
          <w:numId w:val="21"/>
        </w:numPr>
        <w:ind w:left="360"/>
      </w:pPr>
      <w:r>
        <w:t>Next</w:t>
      </w:r>
      <w:r w:rsidRPr="00B46308">
        <w:t>,</w:t>
      </w:r>
      <w:r>
        <w:t xml:space="preserve"> there is the description which was given during the repository creating process.</w:t>
      </w:r>
    </w:p>
    <w:p w:rsidR="005D10E0" w:rsidRPr="00B46308" w:rsidRDefault="00B46308" w:rsidP="006D2CEB">
      <w:pPr>
        <w:pStyle w:val="afa"/>
        <w:numPr>
          <w:ilvl w:val="0"/>
          <w:numId w:val="21"/>
        </w:numPr>
        <w:ind w:left="360"/>
      </w:pPr>
      <w:r>
        <w:lastRenderedPageBreak/>
        <w:t>Moving</w:t>
      </w:r>
      <w:r w:rsidRPr="00B46308">
        <w:t xml:space="preserve"> </w:t>
      </w:r>
      <w:r>
        <w:t>on</w:t>
      </w:r>
      <w:r w:rsidRPr="00B46308">
        <w:t xml:space="preserve">, </w:t>
      </w:r>
      <w:r>
        <w:t>there</w:t>
      </w:r>
      <w:r w:rsidRPr="00B46308">
        <w:t>’</w:t>
      </w:r>
      <w:r>
        <w:t>s</w:t>
      </w:r>
      <w:r w:rsidRPr="00B46308">
        <w:t xml:space="preserve"> </w:t>
      </w:r>
      <w:r>
        <w:t>another</w:t>
      </w:r>
      <w:r w:rsidRPr="00B46308">
        <w:t xml:space="preserve"> </w:t>
      </w:r>
      <w:r>
        <w:t>menu</w:t>
      </w:r>
      <w:r w:rsidRPr="00B46308">
        <w:t xml:space="preserve"> </w:t>
      </w:r>
      <w:r>
        <w:t>of the following tabs:</w:t>
      </w:r>
    </w:p>
    <w:p w:rsidR="005D10E0" w:rsidRPr="00BE2F91" w:rsidRDefault="005D10E0" w:rsidP="005D10E0">
      <w:pPr>
        <w:pStyle w:val="afa"/>
        <w:numPr>
          <w:ilvl w:val="1"/>
          <w:numId w:val="21"/>
        </w:numPr>
      </w:pPr>
      <w:r w:rsidRPr="00B46308">
        <w:t xml:space="preserve">1 </w:t>
      </w:r>
      <w:r>
        <w:t>Commit</w:t>
      </w:r>
      <w:r w:rsidRPr="00B46308">
        <w:t>:</w:t>
      </w:r>
      <w:r w:rsidR="00B46308" w:rsidRPr="00B46308">
        <w:t xml:space="preserve"> </w:t>
      </w:r>
      <w:r w:rsidR="00B46308">
        <w:t>Pressing</w:t>
      </w:r>
      <w:r w:rsidR="00B46308" w:rsidRPr="00B46308">
        <w:t xml:space="preserve"> </w:t>
      </w:r>
      <w:r w:rsidR="00B46308">
        <w:t>on</w:t>
      </w:r>
      <w:r w:rsidR="00B46308" w:rsidRPr="00B46308">
        <w:t xml:space="preserve"> </w:t>
      </w:r>
      <w:r w:rsidR="00B46308">
        <w:t>this</w:t>
      </w:r>
      <w:r w:rsidR="00B46308" w:rsidRPr="00B46308">
        <w:t xml:space="preserve"> </w:t>
      </w:r>
      <w:r w:rsidR="00B46308">
        <w:t>menu</w:t>
      </w:r>
      <w:r w:rsidR="00B46308" w:rsidRPr="00B46308">
        <w:t xml:space="preserve">, </w:t>
      </w:r>
      <w:r w:rsidR="00B46308">
        <w:t>we</w:t>
      </w:r>
      <w:r w:rsidR="00B46308" w:rsidRPr="00B46308">
        <w:t xml:space="preserve"> </w:t>
      </w:r>
      <w:r w:rsidR="00B46308">
        <w:t>are</w:t>
      </w:r>
      <w:r w:rsidR="00B46308" w:rsidRPr="00B46308">
        <w:t xml:space="preserve"> </w:t>
      </w:r>
      <w:r w:rsidR="00B46308">
        <w:t>shown every commit</w:t>
      </w:r>
      <w:r w:rsidR="00BE2F91">
        <w:t xml:space="preserve"> made, sorted by date of creation.</w:t>
      </w:r>
      <w:r w:rsidRPr="00B46308">
        <w:t xml:space="preserve"> </w:t>
      </w:r>
      <w:r w:rsidR="00BE2F91">
        <w:t>Details</w:t>
      </w:r>
      <w:r w:rsidR="00BE2F91" w:rsidRPr="00BE2F91">
        <w:t xml:space="preserve"> </w:t>
      </w:r>
      <w:r w:rsidR="00BE2F91">
        <w:t>about</w:t>
      </w:r>
      <w:r w:rsidR="00BE2F91" w:rsidRPr="00BE2F91">
        <w:t xml:space="preserve"> </w:t>
      </w:r>
      <w:r w:rsidR="00BE2F91">
        <w:t>commits</w:t>
      </w:r>
      <w:r w:rsidR="00BE2F91" w:rsidRPr="00BE2F91">
        <w:t xml:space="preserve"> </w:t>
      </w:r>
      <w:r w:rsidR="00BE2F91">
        <w:t>will</w:t>
      </w:r>
      <w:r w:rsidR="00BE2F91" w:rsidRPr="00BE2F91">
        <w:t xml:space="preserve"> </w:t>
      </w:r>
      <w:r w:rsidR="00BE2F91">
        <w:t>be</w:t>
      </w:r>
      <w:r w:rsidR="00BE2F91" w:rsidRPr="00BE2F91">
        <w:t xml:space="preserve"> </w:t>
      </w:r>
      <w:r w:rsidR="00BE2F91">
        <w:t>provided</w:t>
      </w:r>
      <w:r w:rsidR="00BE2F91" w:rsidRPr="00BE2F91">
        <w:t xml:space="preserve"> </w:t>
      </w:r>
      <w:r w:rsidR="00BE2F91">
        <w:t>later.</w:t>
      </w:r>
      <w:r w:rsidR="00BE2F91" w:rsidRPr="00BE2F91">
        <w:t xml:space="preserve"> </w:t>
      </w:r>
    </w:p>
    <w:p w:rsidR="005D10E0" w:rsidRPr="00BE2F91" w:rsidRDefault="005D10E0" w:rsidP="005D10E0">
      <w:pPr>
        <w:pStyle w:val="afa"/>
        <w:numPr>
          <w:ilvl w:val="1"/>
          <w:numId w:val="21"/>
        </w:numPr>
      </w:pPr>
      <w:r w:rsidRPr="00BE2F91">
        <w:t xml:space="preserve">1 </w:t>
      </w:r>
      <w:r w:rsidR="00BE2F91">
        <w:t>branch</w:t>
      </w:r>
      <w:r>
        <w:t xml:space="preserve">: </w:t>
      </w:r>
      <w:r w:rsidR="00BE2F91">
        <w:t>Shows branches.</w:t>
      </w:r>
    </w:p>
    <w:p w:rsidR="005D10E0" w:rsidRPr="00BE2F91" w:rsidRDefault="005D10E0" w:rsidP="005D10E0">
      <w:pPr>
        <w:pStyle w:val="afa"/>
        <w:numPr>
          <w:ilvl w:val="1"/>
          <w:numId w:val="21"/>
        </w:numPr>
      </w:pPr>
      <w:r w:rsidRPr="00BE2F91">
        <w:t xml:space="preserve">0 </w:t>
      </w:r>
      <w:r>
        <w:t>releases</w:t>
      </w:r>
      <w:r w:rsidRPr="00BE2F91">
        <w:t xml:space="preserve">: </w:t>
      </w:r>
      <w:r w:rsidR="00BE2F91">
        <w:t xml:space="preserve">This is about releases made by contributors. </w:t>
      </w:r>
    </w:p>
    <w:p w:rsidR="005D10E0" w:rsidRPr="00BE2F91" w:rsidRDefault="005D10E0" w:rsidP="005D10E0">
      <w:pPr>
        <w:pStyle w:val="afa"/>
        <w:numPr>
          <w:ilvl w:val="1"/>
          <w:numId w:val="21"/>
        </w:numPr>
      </w:pPr>
      <w:r w:rsidRPr="00BE2F91">
        <w:t xml:space="preserve">1 </w:t>
      </w:r>
      <w:r>
        <w:t>contributor</w:t>
      </w:r>
      <w:r w:rsidRPr="00BE2F91">
        <w:t xml:space="preserve">: </w:t>
      </w:r>
      <w:r w:rsidR="00BE2F91">
        <w:t>Contains</w:t>
      </w:r>
      <w:r w:rsidR="00BE2F91" w:rsidRPr="00BE2F91">
        <w:t xml:space="preserve"> </w:t>
      </w:r>
      <w:r w:rsidR="00BE2F91">
        <w:t>information about every person who has contributed to the code development, whether they are members of the repository or have used its code.</w:t>
      </w:r>
    </w:p>
    <w:p w:rsidR="005D10E0" w:rsidRPr="00745485" w:rsidRDefault="00BE2F91" w:rsidP="006D2CEB">
      <w:pPr>
        <w:pStyle w:val="afa"/>
        <w:numPr>
          <w:ilvl w:val="0"/>
          <w:numId w:val="21"/>
        </w:numPr>
        <w:ind w:left="360"/>
      </w:pPr>
      <w:r>
        <w:t>Next</w:t>
      </w:r>
      <w:r w:rsidRPr="00BE2F91">
        <w:t xml:space="preserve">, </w:t>
      </w:r>
      <w:r>
        <w:t>we</w:t>
      </w:r>
      <w:r w:rsidRPr="00BE2F91">
        <w:t xml:space="preserve"> </w:t>
      </w:r>
      <w:r>
        <w:t>find</w:t>
      </w:r>
      <w:r w:rsidRPr="00BE2F91">
        <w:t xml:space="preserve"> </w:t>
      </w:r>
      <w:r>
        <w:t>the</w:t>
      </w:r>
      <w:r w:rsidRPr="00BE2F91">
        <w:t xml:space="preserve"> </w:t>
      </w:r>
      <w:r>
        <w:t>branch switching button. Clicking</w:t>
      </w:r>
      <w:r w:rsidRPr="00BE2F91">
        <w:t xml:space="preserve"> </w:t>
      </w:r>
      <w:r>
        <w:t>on</w:t>
      </w:r>
      <w:r w:rsidRPr="00BE2F91">
        <w:t xml:space="preserve"> </w:t>
      </w:r>
      <w:r>
        <w:t>it</w:t>
      </w:r>
      <w:r w:rsidRPr="00BE2F91">
        <w:t xml:space="preserve">, </w:t>
      </w:r>
      <w:r>
        <w:t>enables the user to navigate through branches and see the code, as well as the commits of it, contained on the branch that the user is currently switched to.</w:t>
      </w:r>
    </w:p>
    <w:p w:rsidR="005D10E0" w:rsidRPr="00BE2F91" w:rsidRDefault="00BE2F91" w:rsidP="006D2CEB">
      <w:pPr>
        <w:pStyle w:val="afa"/>
        <w:numPr>
          <w:ilvl w:val="0"/>
          <w:numId w:val="21"/>
        </w:numPr>
        <w:ind w:left="360"/>
      </w:pPr>
      <w:r>
        <w:t>New</w:t>
      </w:r>
      <w:r w:rsidRPr="00BE2F91">
        <w:t xml:space="preserve"> </w:t>
      </w:r>
      <w:r>
        <w:t>pull</w:t>
      </w:r>
      <w:r w:rsidRPr="00BE2F91">
        <w:t xml:space="preserve"> </w:t>
      </w:r>
      <w:r>
        <w:t>request</w:t>
      </w:r>
      <w:r w:rsidRPr="00BE2F91">
        <w:t xml:space="preserve">: </w:t>
      </w:r>
      <w:r>
        <w:t>Button</w:t>
      </w:r>
      <w:r w:rsidRPr="00BE2F91">
        <w:t xml:space="preserve"> </w:t>
      </w:r>
      <w:r>
        <w:t>through</w:t>
      </w:r>
      <w:r w:rsidRPr="00BE2F91">
        <w:t xml:space="preserve"> </w:t>
      </w:r>
      <w:r>
        <w:t>which a 3</w:t>
      </w:r>
      <w:r w:rsidRPr="00BE2F91">
        <w:rPr>
          <w:vertAlign w:val="superscript"/>
        </w:rPr>
        <w:t>rd</w:t>
      </w:r>
      <w:r>
        <w:t>party user can add code.</w:t>
      </w:r>
    </w:p>
    <w:p w:rsidR="006D2CEB" w:rsidRPr="00AE55DC" w:rsidRDefault="006D2CEB" w:rsidP="006D2CEB">
      <w:pPr>
        <w:pStyle w:val="afa"/>
        <w:numPr>
          <w:ilvl w:val="0"/>
          <w:numId w:val="21"/>
        </w:numPr>
        <w:ind w:left="360"/>
      </w:pPr>
      <w:r>
        <w:t>Create</w:t>
      </w:r>
      <w:r w:rsidR="00BE2F91" w:rsidRPr="00AE55DC">
        <w:t xml:space="preserve"> </w:t>
      </w:r>
      <w:r>
        <w:t>new</w:t>
      </w:r>
      <w:r w:rsidR="00BE2F91" w:rsidRPr="00AE55DC">
        <w:t xml:space="preserve"> </w:t>
      </w:r>
      <w:r>
        <w:t>file</w:t>
      </w:r>
      <w:r w:rsidR="00BE2F91" w:rsidRPr="00AE55DC">
        <w:t xml:space="preserve"> </w:t>
      </w:r>
      <w:r w:rsidRPr="00AE55DC">
        <w:t>/</w:t>
      </w:r>
      <w:r w:rsidR="00BE2F91" w:rsidRPr="00AE55DC">
        <w:t xml:space="preserve"> </w:t>
      </w:r>
      <w:r>
        <w:t>Upload</w:t>
      </w:r>
      <w:r w:rsidR="00BE2F91" w:rsidRPr="00AE55DC">
        <w:t xml:space="preserve"> </w:t>
      </w:r>
      <w:r>
        <w:t>files</w:t>
      </w:r>
      <w:r w:rsidRPr="00AE55DC">
        <w:t xml:space="preserve"> : </w:t>
      </w:r>
      <w:r w:rsidR="00AE55DC">
        <w:t>Manual</w:t>
      </w:r>
      <w:r w:rsidR="00AE55DC" w:rsidRPr="00AE55DC">
        <w:t xml:space="preserve"> </w:t>
      </w:r>
      <w:r w:rsidR="00AE55DC">
        <w:t xml:space="preserve">file creation / upload (not recommended) </w:t>
      </w:r>
      <w:r w:rsidRPr="00AE55DC">
        <w:rPr>
          <w:b/>
        </w:rPr>
        <w:t>(</w:t>
      </w:r>
      <w:r w:rsidR="00AE55DC">
        <w:rPr>
          <w:b/>
        </w:rPr>
        <w:t>Not recommended</w:t>
      </w:r>
      <w:r w:rsidRPr="00AE55DC">
        <w:rPr>
          <w:b/>
        </w:rPr>
        <w:t>)</w:t>
      </w:r>
    </w:p>
    <w:p w:rsidR="006D2CEB" w:rsidRPr="00AE55DC" w:rsidRDefault="006D2CEB" w:rsidP="006D2CEB">
      <w:pPr>
        <w:pStyle w:val="afa"/>
        <w:numPr>
          <w:ilvl w:val="0"/>
          <w:numId w:val="21"/>
        </w:numPr>
        <w:ind w:left="360"/>
      </w:pPr>
      <w:r>
        <w:t>Clone</w:t>
      </w:r>
      <w:r w:rsidR="00AE55DC" w:rsidRPr="00AE55DC">
        <w:t xml:space="preserve"> </w:t>
      </w:r>
      <w:r w:rsidRPr="00AE55DC">
        <w:t>/</w:t>
      </w:r>
      <w:r w:rsidR="00AE55DC" w:rsidRPr="00AE55DC">
        <w:t xml:space="preserve"> </w:t>
      </w:r>
      <w:r>
        <w:t>Download</w:t>
      </w:r>
      <w:r w:rsidRPr="00AE55DC">
        <w:t xml:space="preserve"> : </w:t>
      </w:r>
      <w:r w:rsidR="00AE55DC">
        <w:t>Source</w:t>
      </w:r>
      <w:r w:rsidR="00AE55DC" w:rsidRPr="00AE55DC">
        <w:t xml:space="preserve"> </w:t>
      </w:r>
      <w:r w:rsidR="00AE55DC">
        <w:t>code</w:t>
      </w:r>
      <w:r w:rsidR="00AE55DC" w:rsidRPr="00AE55DC">
        <w:t xml:space="preserve"> </w:t>
      </w:r>
      <w:r w:rsidR="00AE55DC">
        <w:t>download under .zip format (Not recommended). Reason</w:t>
      </w:r>
      <w:r w:rsidR="00AE55DC" w:rsidRPr="00AE55DC">
        <w:t xml:space="preserve"> </w:t>
      </w:r>
      <w:r w:rsidR="00AE55DC">
        <w:t>why</w:t>
      </w:r>
      <w:r w:rsidR="00AE55DC" w:rsidRPr="00AE55DC">
        <w:t xml:space="preserve"> </w:t>
      </w:r>
      <w:r w:rsidR="00AE55DC">
        <w:t>this</w:t>
      </w:r>
      <w:r w:rsidR="00AE55DC" w:rsidRPr="00AE55DC">
        <w:t xml:space="preserve"> </w:t>
      </w:r>
      <w:r w:rsidR="00AE55DC">
        <w:t>is</w:t>
      </w:r>
      <w:r w:rsidR="00AE55DC" w:rsidRPr="00AE55DC">
        <w:t xml:space="preserve"> </w:t>
      </w:r>
      <w:r w:rsidR="00AE55DC">
        <w:t>not</w:t>
      </w:r>
      <w:r w:rsidR="00AE55DC" w:rsidRPr="00AE55DC">
        <w:t xml:space="preserve"> </w:t>
      </w:r>
      <w:r w:rsidR="00AE55DC">
        <w:t xml:space="preserve">preferable is because in Linux environments, </w:t>
      </w:r>
      <w:proofErr w:type="spellStart"/>
      <w:r w:rsidR="00AE55DC">
        <w:t>symlinks</w:t>
      </w:r>
      <w:proofErr w:type="spellEnd"/>
      <w:r w:rsidR="00AE55DC">
        <w:t xml:space="preserve"> can be deleted during the extraction of the .zip file.</w:t>
      </w:r>
    </w:p>
    <w:p w:rsidR="006D2CEB" w:rsidRPr="00AE55DC" w:rsidRDefault="00AE55DC" w:rsidP="006D2CEB">
      <w:pPr>
        <w:pStyle w:val="afa"/>
        <w:numPr>
          <w:ilvl w:val="0"/>
          <w:numId w:val="21"/>
        </w:numPr>
        <w:ind w:left="360"/>
      </w:pPr>
      <w:proofErr w:type="spellStart"/>
      <w:r>
        <w:rPr>
          <w:b/>
        </w:rPr>
        <w:t>d</w:t>
      </w:r>
      <w:r w:rsidR="006D2CEB" w:rsidRPr="006D2CEB">
        <w:rPr>
          <w:b/>
        </w:rPr>
        <w:t>kati</w:t>
      </w:r>
      <w:proofErr w:type="spellEnd"/>
      <w:r>
        <w:rPr>
          <w:b/>
        </w:rPr>
        <w:t xml:space="preserve"> </w:t>
      </w:r>
      <w:r w:rsidR="006D2CEB">
        <w:t>Initial</w:t>
      </w:r>
      <w:r>
        <w:t xml:space="preserve"> </w:t>
      </w:r>
      <w:r w:rsidR="006D2CEB">
        <w:t>commit</w:t>
      </w:r>
      <w:r w:rsidR="006D2CEB" w:rsidRPr="00AE55DC">
        <w:t xml:space="preserve"> : </w:t>
      </w:r>
      <w:r>
        <w:t xml:space="preserve">This option refers to the last commit to be made. </w:t>
      </w:r>
      <w:proofErr w:type="spellStart"/>
      <w:r>
        <w:t>Github</w:t>
      </w:r>
      <w:proofErr w:type="spellEnd"/>
      <w:r>
        <w:t>, automatically, created a commit when we create a repository and add a “readme” file. Syntax of the commit title is as follows: &lt;</w:t>
      </w:r>
      <w:proofErr w:type="spellStart"/>
      <w:r>
        <w:t>github</w:t>
      </w:r>
      <w:proofErr w:type="spellEnd"/>
      <w:r>
        <w:t xml:space="preserve"> username&gt;&lt;commit title&gt;. </w:t>
      </w:r>
    </w:p>
    <w:p w:rsidR="006D2CEB" w:rsidRPr="00745485" w:rsidRDefault="00AE55DC" w:rsidP="006D2CEB">
      <w:pPr>
        <w:pStyle w:val="afa"/>
        <w:numPr>
          <w:ilvl w:val="0"/>
          <w:numId w:val="21"/>
        </w:numPr>
        <w:ind w:left="360"/>
      </w:pPr>
      <w:r>
        <w:t>Directory</w:t>
      </w:r>
      <w:r w:rsidRPr="00DC1C4F">
        <w:t>’</w:t>
      </w:r>
      <w:r>
        <w:t>s</w:t>
      </w:r>
      <w:r w:rsidRPr="00DC1C4F">
        <w:t xml:space="preserve"> </w:t>
      </w:r>
      <w:r w:rsidR="00DC1C4F">
        <w:t>files</w:t>
      </w:r>
      <w:r w:rsidR="00DC1C4F" w:rsidRPr="00DC1C4F">
        <w:t xml:space="preserve"> </w:t>
      </w:r>
      <w:r w:rsidR="00DC1C4F">
        <w:t>and</w:t>
      </w:r>
      <w:r w:rsidR="00DC1C4F" w:rsidRPr="00DC1C4F">
        <w:t xml:space="preserve"> </w:t>
      </w:r>
      <w:r w:rsidR="00DC1C4F">
        <w:t>their</w:t>
      </w:r>
      <w:r w:rsidR="00DC1C4F" w:rsidRPr="00DC1C4F">
        <w:t xml:space="preserve"> </w:t>
      </w:r>
      <w:r w:rsidR="00DC1C4F">
        <w:t>information</w:t>
      </w:r>
      <w:r w:rsidR="00DC1C4F" w:rsidRPr="00DC1C4F">
        <w:t xml:space="preserve"> </w:t>
      </w:r>
      <w:r w:rsidR="00DC1C4F">
        <w:t>are</w:t>
      </w:r>
      <w:r w:rsidR="00DC1C4F" w:rsidRPr="00DC1C4F">
        <w:t xml:space="preserve"> </w:t>
      </w:r>
      <w:r w:rsidR="00DC1C4F">
        <w:t>shown in the menu below the one that we described above.</w:t>
      </w:r>
      <w:r w:rsidRPr="00DC1C4F">
        <w:t xml:space="preserve">  </w:t>
      </w:r>
    </w:p>
    <w:p w:rsidR="006D2CEB" w:rsidRPr="00745485" w:rsidRDefault="006D2CEB" w:rsidP="006D2CEB">
      <w:pPr>
        <w:pStyle w:val="afa"/>
        <w:ind w:left="360"/>
      </w:pPr>
    </w:p>
    <w:p w:rsidR="006D2CEB" w:rsidRPr="006D2CEB" w:rsidRDefault="006D2CEB" w:rsidP="006D2CEB">
      <w:pPr>
        <w:pStyle w:val="afa"/>
        <w:ind w:left="0"/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5939790" cy="1828800"/>
            <wp:effectExtent l="0" t="0" r="3810" b="0"/>
            <wp:docPr id="19" name="Picture 19" descr="C:\Users\Administrator\Downloads\Desktop\github notes\pic_repo_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ownloads\Desktop\github notes\pic_repo_detail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CEB" w:rsidRPr="00DC1C4F" w:rsidRDefault="00DC1C4F" w:rsidP="006D2CEB">
      <w:r>
        <w:t>Left</w:t>
      </w:r>
      <w:r w:rsidRPr="00DC1C4F">
        <w:t xml:space="preserve"> </w:t>
      </w:r>
      <w:r>
        <w:t>arrow</w:t>
      </w:r>
      <w:r w:rsidRPr="00DC1C4F">
        <w:t xml:space="preserve"> </w:t>
      </w:r>
      <w:r>
        <w:t>points</w:t>
      </w:r>
      <w:r w:rsidRPr="00DC1C4F">
        <w:t xml:space="preserve"> </w:t>
      </w:r>
      <w:r>
        <w:t>to</w:t>
      </w:r>
      <w:r w:rsidRPr="00DC1C4F">
        <w:t xml:space="preserve"> </w:t>
      </w:r>
      <w:r>
        <w:t>the</w:t>
      </w:r>
      <w:r w:rsidRPr="00DC1C4F">
        <w:t xml:space="preserve"> </w:t>
      </w:r>
      <w:r>
        <w:t>files</w:t>
      </w:r>
      <w:r w:rsidRPr="00DC1C4F">
        <w:t xml:space="preserve"> </w:t>
      </w:r>
      <w:r>
        <w:t>contained</w:t>
      </w:r>
      <w:r w:rsidRPr="00DC1C4F">
        <w:t xml:space="preserve"> </w:t>
      </w:r>
      <w:r>
        <w:t>in</w:t>
      </w:r>
      <w:r w:rsidRPr="00DC1C4F">
        <w:t xml:space="preserve"> </w:t>
      </w:r>
      <w:r>
        <w:t>the</w:t>
      </w:r>
      <w:r w:rsidRPr="00DC1C4F">
        <w:t xml:space="preserve"> </w:t>
      </w:r>
      <w:r>
        <w:t>specific</w:t>
      </w:r>
      <w:r w:rsidRPr="00DC1C4F">
        <w:t xml:space="preserve"> </w:t>
      </w:r>
      <w:r>
        <w:t>directory.</w:t>
      </w:r>
      <w:r w:rsidRPr="00DC1C4F">
        <w:t xml:space="preserve"> </w:t>
      </w:r>
    </w:p>
    <w:p w:rsidR="006D2CEB" w:rsidRPr="00745485" w:rsidRDefault="00DC1C4F" w:rsidP="006D2CEB">
      <w:pPr>
        <w:rPr>
          <w:b/>
        </w:rPr>
      </w:pPr>
      <w:r>
        <w:t>Middle</w:t>
      </w:r>
      <w:r w:rsidRPr="00DC1C4F">
        <w:t xml:space="preserve"> </w:t>
      </w:r>
      <w:r>
        <w:t>arrow</w:t>
      </w:r>
      <w:r w:rsidRPr="00DC1C4F">
        <w:t xml:space="preserve"> </w:t>
      </w:r>
      <w:r>
        <w:t>points</w:t>
      </w:r>
      <w:r w:rsidRPr="00DC1C4F">
        <w:t xml:space="preserve"> </w:t>
      </w:r>
      <w:r w:rsidR="00A76B62">
        <w:t>at</w:t>
      </w:r>
      <w:r w:rsidRPr="00DC1C4F">
        <w:t xml:space="preserve"> </w:t>
      </w:r>
      <w:r>
        <w:t>the</w:t>
      </w:r>
      <w:r w:rsidRPr="00DC1C4F">
        <w:t xml:space="preserve"> </w:t>
      </w:r>
      <w:r>
        <w:t>last</w:t>
      </w:r>
      <w:r w:rsidRPr="00DC1C4F">
        <w:t xml:space="preserve"> </w:t>
      </w:r>
      <w:r>
        <w:t>commit</w:t>
      </w:r>
      <w:r w:rsidRPr="00DC1C4F">
        <w:t xml:space="preserve"> </w:t>
      </w:r>
      <w:r>
        <w:t>to</w:t>
      </w:r>
      <w:r w:rsidRPr="00DC1C4F">
        <w:t xml:space="preserve"> </w:t>
      </w:r>
      <w:r>
        <w:t>be</w:t>
      </w:r>
      <w:r w:rsidRPr="00DC1C4F">
        <w:t xml:space="preserve"> </w:t>
      </w:r>
      <w:r>
        <w:t>made and has</w:t>
      </w:r>
      <w:r w:rsidR="00A76B62">
        <w:t xml:space="preserve"> , </w:t>
      </w:r>
      <w:r>
        <w:t xml:space="preserve">also, affected the file which the </w:t>
      </w:r>
      <w:r w:rsidR="00A76B62">
        <w:t xml:space="preserve">left </w:t>
      </w:r>
      <w:r>
        <w:t xml:space="preserve">arrow is pointing </w:t>
      </w:r>
      <w:r w:rsidR="00A76B62">
        <w:t>at</w:t>
      </w:r>
      <w:r>
        <w:t>.</w:t>
      </w:r>
      <w:r w:rsidRPr="00DC1C4F">
        <w:t xml:space="preserve"> </w:t>
      </w:r>
    </w:p>
    <w:p w:rsidR="006D2CEB" w:rsidRPr="00745485" w:rsidRDefault="00A76B62" w:rsidP="006D2CEB">
      <w:r>
        <w:t>Right</w:t>
      </w:r>
      <w:r w:rsidRPr="00A76B62">
        <w:t xml:space="preserve"> </w:t>
      </w:r>
      <w:r>
        <w:t>arrow</w:t>
      </w:r>
      <w:r w:rsidRPr="00A76B62">
        <w:t xml:space="preserve"> </w:t>
      </w:r>
      <w:r>
        <w:t>shows</w:t>
      </w:r>
      <w:r w:rsidRPr="00A76B62">
        <w:t xml:space="preserve"> </w:t>
      </w:r>
      <w:r>
        <w:t>the</w:t>
      </w:r>
      <w:r w:rsidRPr="00A76B62">
        <w:t xml:space="preserve"> </w:t>
      </w:r>
      <w:r>
        <w:t>time</w:t>
      </w:r>
      <w:r w:rsidRPr="00A76B62">
        <w:t xml:space="preserve"> </w:t>
      </w:r>
      <w:r>
        <w:t>elapsed</w:t>
      </w:r>
      <w:r w:rsidRPr="00A76B62">
        <w:t xml:space="preserve"> </w:t>
      </w:r>
      <w:r>
        <w:t>since</w:t>
      </w:r>
      <w:r w:rsidRPr="00A76B62">
        <w:t xml:space="preserve"> </w:t>
      </w:r>
      <w:r>
        <w:t>the</w:t>
      </w:r>
      <w:r w:rsidRPr="00A76B62">
        <w:t xml:space="preserve"> </w:t>
      </w:r>
      <w:r>
        <w:t>last</w:t>
      </w:r>
      <w:r w:rsidRPr="00A76B62">
        <w:t xml:space="preserve"> </w:t>
      </w:r>
      <w:r>
        <w:t>commit</w:t>
      </w:r>
      <w:r w:rsidRPr="00A76B62">
        <w:t xml:space="preserve"> </w:t>
      </w:r>
      <w:r>
        <w:t xml:space="preserve">occurred. </w:t>
      </w:r>
      <w:r w:rsidRPr="00A76B62">
        <w:t xml:space="preserve"> </w:t>
      </w:r>
    </w:p>
    <w:p w:rsidR="0072251E" w:rsidRPr="00745485" w:rsidRDefault="0072251E" w:rsidP="006D2CEB"/>
    <w:p w:rsidR="0072251E" w:rsidRPr="00745485" w:rsidRDefault="00743109" w:rsidP="006D2CEB">
      <w:r>
        <w:t>Such</w:t>
      </w:r>
      <w:r w:rsidRPr="00743109">
        <w:t xml:space="preserve"> </w:t>
      </w:r>
      <w:r>
        <w:t>information</w:t>
      </w:r>
      <w:r w:rsidRPr="00743109">
        <w:t xml:space="preserve"> </w:t>
      </w:r>
      <w:r>
        <w:t>makes</w:t>
      </w:r>
      <w:r w:rsidRPr="00743109">
        <w:t xml:space="preserve"> </w:t>
      </w:r>
      <w:r>
        <w:t>it</w:t>
      </w:r>
      <w:r w:rsidRPr="00743109">
        <w:t xml:space="preserve"> </w:t>
      </w:r>
      <w:r>
        <w:t>easier</w:t>
      </w:r>
      <w:r w:rsidRPr="00743109">
        <w:t xml:space="preserve"> </w:t>
      </w:r>
      <w:r>
        <w:t>to</w:t>
      </w:r>
      <w:r w:rsidRPr="00743109">
        <w:t xml:space="preserve"> </w:t>
      </w:r>
      <w:r>
        <w:t>keep</w:t>
      </w:r>
      <w:r w:rsidRPr="00743109">
        <w:t xml:space="preserve"> </w:t>
      </w:r>
      <w:r>
        <w:t>large</w:t>
      </w:r>
      <w:r w:rsidRPr="00743109">
        <w:t xml:space="preserve"> </w:t>
      </w:r>
      <w:r>
        <w:t>sized</w:t>
      </w:r>
      <w:r w:rsidRPr="00743109">
        <w:t xml:space="preserve"> </w:t>
      </w:r>
      <w:r>
        <w:t>source</w:t>
      </w:r>
      <w:r w:rsidRPr="00743109">
        <w:t xml:space="preserve"> </w:t>
      </w:r>
      <w:r>
        <w:t>codes</w:t>
      </w:r>
      <w:r w:rsidRPr="00743109">
        <w:t xml:space="preserve"> </w:t>
      </w:r>
      <w:r>
        <w:t>organized.</w:t>
      </w:r>
      <w:r w:rsidRPr="00743109">
        <w:t xml:space="preserve"> </w:t>
      </w:r>
    </w:p>
    <w:p w:rsidR="0072251E" w:rsidRPr="00743109" w:rsidRDefault="00743109" w:rsidP="006D2CEB">
      <w:r>
        <w:lastRenderedPageBreak/>
        <w:t>Given</w:t>
      </w:r>
      <w:r w:rsidRPr="00743109">
        <w:t xml:space="preserve"> </w:t>
      </w:r>
      <w:r>
        <w:t>the</w:t>
      </w:r>
      <w:r w:rsidRPr="00743109">
        <w:t xml:space="preserve"> </w:t>
      </w:r>
      <w:r>
        <w:t>fact</w:t>
      </w:r>
      <w:r w:rsidRPr="00743109">
        <w:t xml:space="preserve"> </w:t>
      </w:r>
      <w:r>
        <w:t>that</w:t>
      </w:r>
      <w:r w:rsidRPr="00743109">
        <w:t xml:space="preserve"> </w:t>
      </w:r>
      <w:r>
        <w:t>we</w:t>
      </w:r>
      <w:r w:rsidRPr="00743109">
        <w:t xml:space="preserve"> </w:t>
      </w:r>
      <w:r>
        <w:t>have</w:t>
      </w:r>
      <w:r w:rsidRPr="00743109">
        <w:t xml:space="preserve"> </w:t>
      </w:r>
      <w:r>
        <w:t>comprehended</w:t>
      </w:r>
      <w:r w:rsidRPr="00743109">
        <w:t xml:space="preserve"> </w:t>
      </w:r>
      <w:r>
        <w:t>the</w:t>
      </w:r>
      <w:r w:rsidRPr="00743109">
        <w:t xml:space="preserve"> </w:t>
      </w:r>
      <w:r>
        <w:t>structure</w:t>
      </w:r>
      <w:r w:rsidRPr="00743109">
        <w:t xml:space="preserve"> </w:t>
      </w:r>
      <w:r>
        <w:t>of</w:t>
      </w:r>
      <w:r w:rsidRPr="00743109">
        <w:t xml:space="preserve"> </w:t>
      </w:r>
      <w:r>
        <w:t>our</w:t>
      </w:r>
      <w:r w:rsidRPr="00743109">
        <w:t xml:space="preserve"> </w:t>
      </w:r>
      <w:r>
        <w:t>repository</w:t>
      </w:r>
      <w:r w:rsidRPr="00743109">
        <w:t xml:space="preserve">, </w:t>
      </w:r>
      <w:r>
        <w:t>let</w:t>
      </w:r>
      <w:r w:rsidRPr="00743109">
        <w:t>’</w:t>
      </w:r>
      <w:r>
        <w:t>s</w:t>
      </w:r>
      <w:r w:rsidRPr="00743109">
        <w:t xml:space="preserve"> </w:t>
      </w:r>
      <w:r>
        <w:t>now</w:t>
      </w:r>
      <w:r w:rsidRPr="00743109">
        <w:t xml:space="preserve"> </w:t>
      </w:r>
      <w:r>
        <w:t>create</w:t>
      </w:r>
      <w:r w:rsidRPr="00743109">
        <w:t xml:space="preserve"> </w:t>
      </w:r>
      <w:r w:rsidRPr="00743109">
        <w:rPr>
          <w:b/>
        </w:rPr>
        <w:t>one more repository and name it “myTestRepo2”</w:t>
      </w:r>
      <w:r w:rsidRPr="00743109">
        <w:t xml:space="preserve">, </w:t>
      </w:r>
      <w:r>
        <w:t>which</w:t>
      </w:r>
      <w:r w:rsidRPr="00743109">
        <w:t xml:space="preserve"> </w:t>
      </w:r>
      <w:r>
        <w:t>will</w:t>
      </w:r>
      <w:r w:rsidRPr="00743109">
        <w:t xml:space="preserve"> </w:t>
      </w:r>
      <w:r>
        <w:t>be</w:t>
      </w:r>
      <w:r w:rsidRPr="00743109">
        <w:t xml:space="preserve"> </w:t>
      </w:r>
      <w:r>
        <w:t>our</w:t>
      </w:r>
      <w:r w:rsidRPr="00743109">
        <w:t xml:space="preserve"> 2</w:t>
      </w:r>
      <w:r w:rsidRPr="00743109">
        <w:rPr>
          <w:vertAlign w:val="superscript"/>
        </w:rPr>
        <w:t>nd</w:t>
      </w:r>
      <w:r w:rsidRPr="00743109">
        <w:t xml:space="preserve"> </w:t>
      </w:r>
      <w:r>
        <w:t>tool. Afterwards</w:t>
      </w:r>
      <w:r w:rsidRPr="00743109">
        <w:t xml:space="preserve">, </w:t>
      </w:r>
      <w:r>
        <w:t>we</w:t>
      </w:r>
      <w:r w:rsidRPr="00743109">
        <w:t xml:space="preserve"> </w:t>
      </w:r>
      <w:r>
        <w:t>are</w:t>
      </w:r>
      <w:r w:rsidRPr="00743109">
        <w:t xml:space="preserve"> </w:t>
      </w:r>
      <w:r>
        <w:t>going</w:t>
      </w:r>
      <w:r w:rsidRPr="00743109">
        <w:t xml:space="preserve"> </w:t>
      </w:r>
      <w:r>
        <w:t>to</w:t>
      </w:r>
      <w:r w:rsidRPr="00743109">
        <w:t xml:space="preserve"> </w:t>
      </w:r>
      <w:r>
        <w:t>explain</w:t>
      </w:r>
      <w:r w:rsidRPr="00743109">
        <w:t xml:space="preserve"> </w:t>
      </w:r>
      <w:r>
        <w:t>and</w:t>
      </w:r>
      <w:r w:rsidRPr="00743109">
        <w:t xml:space="preserve"> </w:t>
      </w:r>
      <w:r>
        <w:t>also</w:t>
      </w:r>
      <w:r w:rsidRPr="00743109">
        <w:t xml:space="preserve"> </w:t>
      </w:r>
      <w:r>
        <w:t>create</w:t>
      </w:r>
      <w:r w:rsidRPr="00743109">
        <w:t xml:space="preserve"> </w:t>
      </w:r>
      <w:r>
        <w:t>the</w:t>
      </w:r>
      <w:r w:rsidRPr="00743109">
        <w:t xml:space="preserve"> </w:t>
      </w:r>
      <w:r>
        <w:t>manifest</w:t>
      </w:r>
      <w:r w:rsidRPr="00743109">
        <w:t xml:space="preserve"> </w:t>
      </w:r>
      <w:r>
        <w:t>that links all these together.</w:t>
      </w:r>
      <w:r w:rsidRPr="00743109">
        <w:t xml:space="preserve">  </w:t>
      </w:r>
    </w:p>
    <w:p w:rsidR="0072251E" w:rsidRPr="00745485" w:rsidRDefault="00743109" w:rsidP="006D2CEB">
      <w:r>
        <w:t>What</w:t>
      </w:r>
      <w:r w:rsidRPr="00743109">
        <w:t xml:space="preserve"> </w:t>
      </w:r>
      <w:r>
        <w:t>we</w:t>
      </w:r>
      <w:r w:rsidRPr="00743109">
        <w:t xml:space="preserve"> </w:t>
      </w:r>
      <w:r>
        <w:t>call</w:t>
      </w:r>
      <w:r w:rsidRPr="00743109">
        <w:t xml:space="preserve"> </w:t>
      </w:r>
      <w:r>
        <w:t xml:space="preserve">Manifest is a special repository that contains one or more xml files, which include </w:t>
      </w:r>
      <w:proofErr w:type="spellStart"/>
      <w:r>
        <w:t>Github</w:t>
      </w:r>
      <w:proofErr w:type="spellEnd"/>
      <w:r>
        <w:t xml:space="preserve"> links from projects that we need in order to set up a whole source code.</w:t>
      </w:r>
      <w:r w:rsidRPr="00743109">
        <w:t xml:space="preserve"> </w:t>
      </w:r>
      <w:r w:rsidR="0072251E" w:rsidRPr="00743109">
        <w:br/>
      </w:r>
      <w:r>
        <w:t>It</w:t>
      </w:r>
      <w:r w:rsidRPr="00743109">
        <w:t xml:space="preserve"> </w:t>
      </w:r>
      <w:r>
        <w:t>is</w:t>
      </w:r>
      <w:r w:rsidRPr="00743109">
        <w:t xml:space="preserve"> </w:t>
      </w:r>
      <w:r>
        <w:t>noticeable</w:t>
      </w:r>
      <w:r w:rsidRPr="00743109">
        <w:t xml:space="preserve"> </w:t>
      </w:r>
      <w:r>
        <w:t>that</w:t>
      </w:r>
      <w:r w:rsidRPr="00743109">
        <w:t xml:space="preserve"> </w:t>
      </w:r>
      <w:r>
        <w:t>many</w:t>
      </w:r>
      <w:r w:rsidRPr="00743109">
        <w:t xml:space="preserve"> </w:t>
      </w:r>
      <w:r>
        <w:t>source</w:t>
      </w:r>
      <w:r w:rsidRPr="00743109">
        <w:t xml:space="preserve"> </w:t>
      </w:r>
      <w:r>
        <w:t>code</w:t>
      </w:r>
      <w:r w:rsidR="007F04F3">
        <w:t>s</w:t>
      </w:r>
      <w:r w:rsidRPr="00743109">
        <w:t xml:space="preserve"> </w:t>
      </w:r>
      <w:r>
        <w:t>from</w:t>
      </w:r>
      <w:r w:rsidRPr="00743109">
        <w:t xml:space="preserve"> </w:t>
      </w:r>
      <w:r>
        <w:t xml:space="preserve">professional programs are separated into many parts, every each </w:t>
      </w:r>
      <w:r w:rsidR="007F04F3">
        <w:t>of which is a tool. For</w:t>
      </w:r>
      <w:r w:rsidR="007F04F3" w:rsidRPr="007F04F3">
        <w:t xml:space="preserve"> </w:t>
      </w:r>
      <w:r w:rsidR="007F04F3">
        <w:t>instance</w:t>
      </w:r>
      <w:r w:rsidR="007F04F3" w:rsidRPr="007F04F3">
        <w:t xml:space="preserve">, </w:t>
      </w:r>
      <w:r w:rsidR="007F04F3">
        <w:t>there</w:t>
      </w:r>
      <w:r w:rsidR="007F04F3" w:rsidRPr="007F04F3">
        <w:t xml:space="preserve"> </w:t>
      </w:r>
      <w:r w:rsidR="007F04F3">
        <w:t>are</w:t>
      </w:r>
      <w:r w:rsidR="007F04F3" w:rsidRPr="007F04F3">
        <w:t xml:space="preserve"> </w:t>
      </w:r>
      <w:r w:rsidR="007F04F3">
        <w:t>many</w:t>
      </w:r>
      <w:r w:rsidR="007F04F3" w:rsidRPr="007F04F3">
        <w:t xml:space="preserve"> </w:t>
      </w:r>
      <w:r w:rsidR="007F04F3">
        <w:t>tools</w:t>
      </w:r>
      <w:r w:rsidR="007F04F3" w:rsidRPr="007F04F3">
        <w:t xml:space="preserve"> </w:t>
      </w:r>
      <w:r w:rsidR="007F04F3">
        <w:t>in</w:t>
      </w:r>
      <w:r w:rsidR="007F04F3" w:rsidRPr="007F04F3">
        <w:t xml:space="preserve"> </w:t>
      </w:r>
      <w:r w:rsidR="007F04F3">
        <w:t>ROS</w:t>
      </w:r>
      <w:r w:rsidR="007F04F3" w:rsidRPr="007F04F3">
        <w:t xml:space="preserve"> (</w:t>
      </w:r>
      <w:r w:rsidR="007F04F3">
        <w:t>Gazebo</w:t>
      </w:r>
      <w:r w:rsidR="007F04F3" w:rsidRPr="007F04F3">
        <w:t xml:space="preserve">, </w:t>
      </w:r>
      <w:proofErr w:type="spellStart"/>
      <w:r w:rsidR="007F04F3">
        <w:t>ROScore</w:t>
      </w:r>
      <w:proofErr w:type="spellEnd"/>
      <w:r w:rsidR="007F04F3" w:rsidRPr="007F04F3">
        <w:t xml:space="preserve">, </w:t>
      </w:r>
      <w:r w:rsidR="007F04F3">
        <w:t>RVIZ) which we want to have then working together.</w:t>
      </w:r>
      <w:r w:rsidRPr="007F04F3">
        <w:t xml:space="preserve"> </w:t>
      </w:r>
      <w:r w:rsidR="0072251E" w:rsidRPr="007F04F3">
        <w:br/>
      </w:r>
      <w:r w:rsidR="007F04F3">
        <w:t>So</w:t>
      </w:r>
      <w:r w:rsidR="007F04F3" w:rsidRPr="007F04F3">
        <w:t xml:space="preserve">, </w:t>
      </w:r>
      <w:r w:rsidR="007F04F3">
        <w:t>we</w:t>
      </w:r>
      <w:r w:rsidR="007F04F3" w:rsidRPr="007F04F3">
        <w:t xml:space="preserve"> </w:t>
      </w:r>
      <w:r w:rsidR="007F04F3">
        <w:t>are</w:t>
      </w:r>
      <w:r w:rsidR="007F04F3" w:rsidRPr="007F04F3">
        <w:t xml:space="preserve"> </w:t>
      </w:r>
      <w:r w:rsidR="007F04F3">
        <w:t>going</w:t>
      </w:r>
      <w:r w:rsidR="007F04F3" w:rsidRPr="007F04F3">
        <w:t xml:space="preserve"> </w:t>
      </w:r>
      <w:r w:rsidR="007F04F3">
        <w:t>to</w:t>
      </w:r>
      <w:r w:rsidR="007F04F3" w:rsidRPr="007F04F3">
        <w:t xml:space="preserve"> </w:t>
      </w:r>
      <w:r w:rsidR="007F04F3">
        <w:t>make</w:t>
      </w:r>
      <w:r w:rsidR="007F04F3" w:rsidRPr="007F04F3">
        <w:t xml:space="preserve">, </w:t>
      </w:r>
      <w:r w:rsidR="007F04F3">
        <w:t>at</w:t>
      </w:r>
      <w:r w:rsidR="007F04F3" w:rsidRPr="007F04F3">
        <w:t xml:space="preserve"> </w:t>
      </w:r>
      <w:r w:rsidR="007F04F3">
        <w:t>least</w:t>
      </w:r>
      <w:r w:rsidR="007F04F3" w:rsidRPr="007F04F3">
        <w:t xml:space="preserve">, 2 </w:t>
      </w:r>
      <w:r w:rsidR="007F04F3">
        <w:t>repositories for each tool we wish to make our own / custom changes.</w:t>
      </w:r>
      <w:r w:rsidR="007F04F3" w:rsidRPr="007F04F3">
        <w:t xml:space="preserve"> </w:t>
      </w:r>
      <w:r w:rsidR="0072251E" w:rsidRPr="007F04F3">
        <w:br/>
      </w:r>
      <w:r w:rsidR="007F04F3">
        <w:t>The</w:t>
      </w:r>
      <w:r w:rsidR="007F04F3" w:rsidRPr="007F04F3">
        <w:t xml:space="preserve"> </w:t>
      </w:r>
      <w:r w:rsidR="007F04F3">
        <w:t>purpose</w:t>
      </w:r>
      <w:r w:rsidR="007F04F3" w:rsidRPr="007F04F3">
        <w:t xml:space="preserve"> </w:t>
      </w:r>
      <w:r w:rsidR="007F04F3">
        <w:t>of</w:t>
      </w:r>
      <w:r w:rsidR="007F04F3" w:rsidRPr="007F04F3">
        <w:t xml:space="preserve"> </w:t>
      </w:r>
      <w:r w:rsidR="007F04F3">
        <w:t xml:space="preserve">the manifest, is to define to </w:t>
      </w:r>
      <w:proofErr w:type="spellStart"/>
      <w:r w:rsidR="007F04F3">
        <w:t>gitservice</w:t>
      </w:r>
      <w:proofErr w:type="spellEnd"/>
      <w:r w:rsidR="007F04F3">
        <w:t>, which sources must be downloaded.</w:t>
      </w:r>
      <w:r w:rsidR="007F04F3" w:rsidRPr="007F04F3">
        <w:t xml:space="preserve"> </w:t>
      </w:r>
      <w:r w:rsidR="0072251E" w:rsidRPr="007F04F3">
        <w:br/>
      </w:r>
      <w:r w:rsidR="007F04F3">
        <w:t>So</w:t>
      </w:r>
      <w:r w:rsidR="007F04F3" w:rsidRPr="007F04F3">
        <w:t xml:space="preserve"> </w:t>
      </w:r>
      <w:r w:rsidR="007F04F3">
        <w:t>instead</w:t>
      </w:r>
      <w:r w:rsidR="007F04F3" w:rsidRPr="007F04F3">
        <w:t xml:space="preserve"> </w:t>
      </w:r>
      <w:r w:rsidR="007F04F3">
        <w:t>of</w:t>
      </w:r>
      <w:r w:rsidR="007F04F3" w:rsidRPr="007F04F3">
        <w:t xml:space="preserve"> </w:t>
      </w:r>
      <w:r w:rsidR="007F04F3">
        <w:t>downloading</w:t>
      </w:r>
      <w:r w:rsidR="007F04F3" w:rsidRPr="007F04F3">
        <w:t xml:space="preserve"> </w:t>
      </w:r>
      <w:r w:rsidR="007F04F3">
        <w:t>one</w:t>
      </w:r>
      <w:r w:rsidR="007F04F3" w:rsidRPr="007F04F3">
        <w:t>-</w:t>
      </w:r>
      <w:r w:rsidR="007F04F3">
        <w:t>by</w:t>
      </w:r>
      <w:r w:rsidR="007F04F3" w:rsidRPr="007F04F3">
        <w:t>-</w:t>
      </w:r>
      <w:r w:rsidR="007F04F3">
        <w:t>one</w:t>
      </w:r>
      <w:r w:rsidR="007F04F3" w:rsidRPr="007F04F3">
        <w:t xml:space="preserve"> </w:t>
      </w:r>
      <w:r w:rsidR="007F04F3">
        <w:t>every</w:t>
      </w:r>
      <w:r w:rsidR="007F04F3" w:rsidRPr="007F04F3">
        <w:t xml:space="preserve"> </w:t>
      </w:r>
      <w:r w:rsidR="007F04F3">
        <w:t>project</w:t>
      </w:r>
      <w:r w:rsidR="007F04F3" w:rsidRPr="007F04F3">
        <w:t xml:space="preserve"> </w:t>
      </w:r>
      <w:r w:rsidR="007F04F3">
        <w:t>of ours, we place them in one directory and split it into parts, through the manifest, for keeping it better organized.</w:t>
      </w:r>
      <w:r w:rsidR="007F04F3" w:rsidRPr="007F04F3">
        <w:t xml:space="preserve"> </w:t>
      </w:r>
    </w:p>
    <w:p w:rsidR="0072251E" w:rsidRPr="00745485" w:rsidRDefault="0072251E" w:rsidP="006D2CEB"/>
    <w:p w:rsidR="0072251E" w:rsidRPr="00745485" w:rsidRDefault="007F04F3" w:rsidP="0072251E">
      <w:pPr>
        <w:pStyle w:val="1"/>
        <w:jc w:val="center"/>
      </w:pPr>
      <w:r>
        <w:t>Creating</w:t>
      </w:r>
      <w:r w:rsidRPr="00745485">
        <w:t xml:space="preserve"> </w:t>
      </w:r>
      <w:r>
        <w:t>a</w:t>
      </w:r>
      <w:r w:rsidRPr="00745485">
        <w:t xml:space="preserve"> </w:t>
      </w:r>
      <w:r>
        <w:t>manifest</w:t>
      </w:r>
    </w:p>
    <w:p w:rsidR="0072251E" w:rsidRPr="00745485" w:rsidRDefault="0072251E" w:rsidP="0072251E"/>
    <w:p w:rsidR="00C67E92" w:rsidRPr="00CA6C88" w:rsidRDefault="007F04F3" w:rsidP="006D2CEB">
      <w:r>
        <w:t>Make</w:t>
      </w:r>
      <w:r w:rsidRPr="007F04F3">
        <w:t xml:space="preserve"> </w:t>
      </w:r>
      <w:r>
        <w:t>a</w:t>
      </w:r>
      <w:r w:rsidRPr="007F04F3">
        <w:t xml:space="preserve"> </w:t>
      </w:r>
      <w:r>
        <w:t>new</w:t>
      </w:r>
      <w:r w:rsidRPr="007F04F3">
        <w:t xml:space="preserve"> </w:t>
      </w:r>
      <w:r>
        <w:t xml:space="preserve">public repository </w:t>
      </w:r>
      <w:r w:rsidR="00CA6C88">
        <w:t>by the</w:t>
      </w:r>
      <w:r>
        <w:t xml:space="preserve"> name “</w:t>
      </w:r>
      <w:proofErr w:type="spellStart"/>
      <w:r>
        <w:t>myproject</w:t>
      </w:r>
      <w:proofErr w:type="spellEnd"/>
      <w:r>
        <w:t>-manifest</w:t>
      </w:r>
      <w:r w:rsidR="00CA6C88">
        <w:t>” with a readme file.</w:t>
      </w:r>
      <w:r w:rsidRPr="007F04F3">
        <w:t xml:space="preserve"> </w:t>
      </w:r>
      <w:r w:rsidR="00C67E92" w:rsidRPr="007F04F3">
        <w:br/>
      </w:r>
      <w:r w:rsidR="00CA6C88">
        <w:t>Before</w:t>
      </w:r>
      <w:r w:rsidR="00CA6C88" w:rsidRPr="00CA6C88">
        <w:t xml:space="preserve"> </w:t>
      </w:r>
      <w:r w:rsidR="00CA6C88">
        <w:t>moving</w:t>
      </w:r>
      <w:r w:rsidR="00CA6C88" w:rsidRPr="00CA6C88">
        <w:t xml:space="preserve"> </w:t>
      </w:r>
      <w:r w:rsidR="00CA6C88">
        <w:t>on</w:t>
      </w:r>
      <w:r w:rsidR="00CA6C88" w:rsidRPr="00CA6C88">
        <w:t xml:space="preserve">, </w:t>
      </w:r>
      <w:r w:rsidR="00CA6C88">
        <w:t>let</w:t>
      </w:r>
      <w:r w:rsidR="00CA6C88" w:rsidRPr="00CA6C88">
        <w:t>’</w:t>
      </w:r>
      <w:r w:rsidR="00CA6C88">
        <w:t>s</w:t>
      </w:r>
      <w:r w:rsidR="00CA6C88" w:rsidRPr="00CA6C88">
        <w:t xml:space="preserve"> </w:t>
      </w:r>
      <w:r w:rsidR="00CA6C88">
        <w:t>take</w:t>
      </w:r>
      <w:r w:rsidR="00CA6C88" w:rsidRPr="00CA6C88">
        <w:t xml:space="preserve"> </w:t>
      </w:r>
      <w:r w:rsidR="00CA6C88">
        <w:t>a</w:t>
      </w:r>
      <w:r w:rsidR="00CA6C88" w:rsidRPr="00CA6C88">
        <w:t xml:space="preserve"> </w:t>
      </w:r>
      <w:r w:rsidR="00CA6C88">
        <w:t>look</w:t>
      </w:r>
      <w:r w:rsidR="00CA6C88" w:rsidRPr="00CA6C88">
        <w:t xml:space="preserve"> </w:t>
      </w:r>
      <w:r w:rsidR="00CA6C88">
        <w:t>on</w:t>
      </w:r>
      <w:r w:rsidR="00CA6C88" w:rsidRPr="00CA6C88">
        <w:t xml:space="preserve"> </w:t>
      </w:r>
      <w:r w:rsidR="00CA6C88">
        <w:t>the main menu of our profile</w:t>
      </w:r>
      <w:r w:rsidR="00C67E92" w:rsidRPr="00CA6C88">
        <w:t>.</w:t>
      </w:r>
    </w:p>
    <w:p w:rsidR="00C67E92" w:rsidRPr="00C67E92" w:rsidRDefault="00C67E92" w:rsidP="00C67E92">
      <w:pPr>
        <w:ind w:left="-1440"/>
        <w:rPr>
          <w:lang w:val="el-GR"/>
        </w:rPr>
      </w:pPr>
      <w:r w:rsidRPr="00CA6C88">
        <w:br/>
      </w:r>
      <w:r>
        <w:rPr>
          <w:noProof/>
          <w:lang w:eastAsia="en-US"/>
        </w:rPr>
        <w:drawing>
          <wp:inline distT="0" distB="0" distL="0" distR="0">
            <wp:extent cx="7315200" cy="3486333"/>
            <wp:effectExtent l="0" t="0" r="0" b="0"/>
            <wp:docPr id="21" name="Picture 21" descr="C:\Users\Administrator\Downloads\Desktop\github notes\pic_repos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ownloads\Desktop\github notes\pic_repos_profil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565" cy="349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E92" w:rsidRPr="00745485" w:rsidRDefault="00CA6C88" w:rsidP="006D2CEB">
      <w:r>
        <w:lastRenderedPageBreak/>
        <w:t>What</w:t>
      </w:r>
      <w:r w:rsidRPr="00CA6C88">
        <w:t xml:space="preserve"> </w:t>
      </w:r>
      <w:r>
        <w:t>we</w:t>
      </w:r>
      <w:r w:rsidRPr="00CA6C88">
        <w:t xml:space="preserve"> </w:t>
      </w:r>
      <w:r>
        <w:t>first</w:t>
      </w:r>
      <w:r w:rsidRPr="00CA6C88">
        <w:t xml:space="preserve"> </w:t>
      </w:r>
      <w:r>
        <w:t>notice</w:t>
      </w:r>
      <w:r w:rsidRPr="00CA6C88">
        <w:t xml:space="preserve"> </w:t>
      </w:r>
      <w:r>
        <w:t>is</w:t>
      </w:r>
      <w:r w:rsidRPr="00CA6C88">
        <w:t xml:space="preserve"> </w:t>
      </w:r>
      <w:r>
        <w:t>that</w:t>
      </w:r>
      <w:r w:rsidRPr="00CA6C88">
        <w:t xml:space="preserve"> </w:t>
      </w:r>
      <w:r>
        <w:t>we</w:t>
      </w:r>
      <w:r w:rsidRPr="00CA6C88">
        <w:t xml:space="preserve"> </w:t>
      </w:r>
      <w:r>
        <w:t>now</w:t>
      </w:r>
      <w:r w:rsidRPr="00CA6C88">
        <w:t xml:space="preserve"> </w:t>
      </w:r>
      <w:r>
        <w:t>have</w:t>
      </w:r>
      <w:r w:rsidRPr="00CA6C88">
        <w:t xml:space="preserve"> </w:t>
      </w:r>
      <w:r>
        <w:t>three</w:t>
      </w:r>
      <w:r w:rsidRPr="00CA6C88">
        <w:t xml:space="preserve"> </w:t>
      </w:r>
      <w:r>
        <w:t>repositories. One</w:t>
      </w:r>
      <w:r w:rsidRPr="00CA6C88">
        <w:t xml:space="preserve"> </w:t>
      </w:r>
      <w:r>
        <w:t>is</w:t>
      </w:r>
      <w:r w:rsidRPr="00CA6C88">
        <w:t xml:space="preserve"> </w:t>
      </w:r>
      <w:proofErr w:type="spellStart"/>
      <w:r>
        <w:t>myTestRepo</w:t>
      </w:r>
      <w:proofErr w:type="spellEnd"/>
      <w:r w:rsidRPr="00CA6C88">
        <w:t xml:space="preserve"> </w:t>
      </w:r>
      <w:r>
        <w:t>which</w:t>
      </w:r>
      <w:r w:rsidRPr="00CA6C88">
        <w:t xml:space="preserve"> </w:t>
      </w:r>
      <w:r>
        <w:t>might</w:t>
      </w:r>
      <w:r w:rsidRPr="00CA6C88">
        <w:t xml:space="preserve"> </w:t>
      </w:r>
      <w:r>
        <w:t>be</w:t>
      </w:r>
      <w:r w:rsidRPr="00CA6C88">
        <w:t xml:space="preserve"> </w:t>
      </w:r>
      <w:r>
        <w:t>one</w:t>
      </w:r>
      <w:r w:rsidRPr="00CA6C88">
        <w:t xml:space="preserve"> </w:t>
      </w:r>
      <w:r>
        <w:t>of</w:t>
      </w:r>
      <w:r w:rsidRPr="00CA6C88">
        <w:t xml:space="preserve"> </w:t>
      </w:r>
      <w:r>
        <w:t>my</w:t>
      </w:r>
      <w:r w:rsidRPr="00CA6C88">
        <w:t xml:space="preserve"> </w:t>
      </w:r>
      <w:r>
        <w:t>source</w:t>
      </w:r>
      <w:r w:rsidRPr="00CA6C88">
        <w:t xml:space="preserve"> </w:t>
      </w:r>
      <w:r>
        <w:t>code tools. Second</w:t>
      </w:r>
      <w:r w:rsidRPr="00CA6C88">
        <w:t xml:space="preserve"> </w:t>
      </w:r>
      <w:r>
        <w:t>if</w:t>
      </w:r>
      <w:r w:rsidRPr="00CA6C88">
        <w:t xml:space="preserve"> </w:t>
      </w:r>
      <w:r>
        <w:t>myTestRepo</w:t>
      </w:r>
      <w:r w:rsidRPr="00CA6C88">
        <w:t xml:space="preserve">2 </w:t>
      </w:r>
      <w:r>
        <w:t>which</w:t>
      </w:r>
      <w:r w:rsidRPr="00CA6C88">
        <w:t xml:space="preserve"> </w:t>
      </w:r>
      <w:r>
        <w:t>is</w:t>
      </w:r>
      <w:r w:rsidRPr="00CA6C88">
        <w:t xml:space="preserve"> </w:t>
      </w:r>
      <w:r>
        <w:t>a</w:t>
      </w:r>
      <w:r w:rsidRPr="00CA6C88">
        <w:t xml:space="preserve"> 2</w:t>
      </w:r>
      <w:r w:rsidRPr="00CA6C88">
        <w:rPr>
          <w:vertAlign w:val="superscript"/>
        </w:rPr>
        <w:t>nd</w:t>
      </w:r>
      <w:r w:rsidRPr="00CA6C88">
        <w:t xml:space="preserve"> </w:t>
      </w:r>
      <w:r>
        <w:t>tool</w:t>
      </w:r>
      <w:r w:rsidRPr="00CA6C88">
        <w:t xml:space="preserve"> </w:t>
      </w:r>
      <w:r>
        <w:t>of</w:t>
      </w:r>
      <w:r w:rsidRPr="00CA6C88">
        <w:t xml:space="preserve"> </w:t>
      </w:r>
      <w:r>
        <w:t>mine</w:t>
      </w:r>
      <w:r w:rsidRPr="00CA6C88">
        <w:t xml:space="preserve"> </w:t>
      </w:r>
      <w:r>
        <w:t>and</w:t>
      </w:r>
      <w:r w:rsidRPr="00CA6C88">
        <w:t xml:space="preserve"> </w:t>
      </w:r>
      <w:r>
        <w:t>the last one is the manifest.</w:t>
      </w:r>
      <w:r w:rsidRPr="00CA6C88">
        <w:t xml:space="preserve"> </w:t>
      </w:r>
    </w:p>
    <w:p w:rsidR="0072251E" w:rsidRPr="00CA6C88" w:rsidRDefault="001650A0" w:rsidP="006D2CEB">
      <w:r w:rsidRPr="001650A0">
        <w:rPr>
          <w:noProof/>
          <w:lang w:val="el-G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0;margin-top:54pt;width:611.05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">
            <v:textbox style="mso-fit-shape-to-text:t">
              <w:txbxContent>
                <w:p w:rsidR="001E1503" w:rsidRDefault="001E1503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yellow"/>
                    </w:rPr>
                    <w:t>&lt;?</w:t>
                  </w:r>
                  <w:proofErr w:type="spellStart"/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xml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version</w:t>
                  </w:r>
                  <w:proofErr w:type="spellEnd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"1.0"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encoding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"UTF-8"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yellow"/>
                    </w:rPr>
                    <w:t>?&gt;</w:t>
                  </w:r>
                </w:p>
                <w:p w:rsidR="001E1503" w:rsidRDefault="001E1503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&lt;manifest&gt;</w:t>
                  </w:r>
                </w:p>
                <w:p w:rsidR="001E1503" w:rsidRDefault="001E1503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</w:p>
                <w:p w:rsidR="001E1503" w:rsidRDefault="001E1503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&lt;</w:t>
                  </w:r>
                  <w:proofErr w:type="spellStart"/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remote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name</w:t>
                  </w:r>
                  <w:proofErr w:type="spellEnd"/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</w:t>
                  </w:r>
                  <w:proofErr w:type="spellStart"/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github</w:t>
                  </w:r>
                  <w:proofErr w:type="spellEnd"/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</w:t>
                  </w:r>
                </w:p>
                <w:p w:rsidR="001E1503" w:rsidRDefault="001E1503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fetch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"https://github.com/"</w:t>
                  </w: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/&gt;</w:t>
                  </w:r>
                </w:p>
                <w:p w:rsidR="001E1503" w:rsidRDefault="001E1503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  <w:tab/>
                  </w:r>
                </w:p>
                <w:p w:rsidR="001E1503" w:rsidRDefault="001E1503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&lt;project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path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"myTestRepoLocalDir"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name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"dkati/myTestRepo"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remote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"github"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revision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"master</w:t>
                  </w:r>
                  <w:r w:rsidRPr="00970ABE"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</w:rPr>
                    <w:t>"</w:t>
                  </w: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/&gt;</w:t>
                  </w:r>
                </w:p>
                <w:p w:rsidR="001E1503" w:rsidRDefault="001E1503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&lt;project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path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"myTestRepo2LocalDir"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name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"dkati/myTestRepo2"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remote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"github"</w:t>
                  </w:r>
                  <w:r>
                    <w:rPr>
                      <w:rFonts w:ascii="Courier New" w:hAnsi="Courier New" w:cs="Courier New"/>
                      <w:color w:val="FF0000"/>
                      <w:sz w:val="20"/>
                      <w:szCs w:val="20"/>
                      <w:highlight w:val="white"/>
                    </w:rPr>
                    <w:t>revision</w:t>
                  </w:r>
                  <w:r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highlight w:val="white"/>
                    </w:rPr>
                    <w:t xml:space="preserve"> =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  <w:highlight w:val="white"/>
                    </w:rPr>
                    <w:t>"master</w:t>
                  </w:r>
                  <w:r w:rsidRPr="00970ABE">
                    <w:rPr>
                      <w:rFonts w:ascii="Courier New" w:hAnsi="Courier New" w:cs="Courier New"/>
                      <w:b/>
                      <w:bCs/>
                      <w:color w:val="8000FF"/>
                      <w:sz w:val="20"/>
                      <w:szCs w:val="20"/>
                    </w:rPr>
                    <w:t>"</w:t>
                  </w:r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/&gt;</w:t>
                  </w:r>
                </w:p>
                <w:p w:rsidR="001E1503" w:rsidRDefault="001E1503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</w:p>
                <w:p w:rsidR="001E1503" w:rsidRDefault="001E1503" w:rsidP="00970ABE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  <w:highlight w:val="white"/>
                    </w:rPr>
                  </w:pPr>
                </w:p>
                <w:p w:rsidR="001E1503" w:rsidRDefault="001E1503" w:rsidP="00970ABE">
                  <w:r>
                    <w:rPr>
                      <w:rFonts w:ascii="Courier New" w:hAnsi="Courier New" w:cs="Courier New"/>
                      <w:color w:val="0000FF"/>
                      <w:sz w:val="20"/>
                      <w:szCs w:val="20"/>
                      <w:highlight w:val="white"/>
                    </w:rPr>
                    <w:t>&lt;/manifest&gt;</w:t>
                  </w:r>
                </w:p>
              </w:txbxContent>
            </v:textbox>
            <w10:wrap type="square" anchorx="page"/>
          </v:shape>
        </w:pict>
      </w:r>
      <w:r w:rsidR="00CA6C88">
        <w:t>Press</w:t>
      </w:r>
      <w:r w:rsidR="00CA6C88" w:rsidRPr="00CA6C88">
        <w:t xml:space="preserve"> </w:t>
      </w:r>
      <w:r w:rsidR="00CA6C88">
        <w:t>on</w:t>
      </w:r>
      <w:r w:rsidR="00CA6C88" w:rsidRPr="00CA6C88">
        <w:t xml:space="preserve"> </w:t>
      </w:r>
      <w:proofErr w:type="spellStart"/>
      <w:r w:rsidR="00CA6C88">
        <w:t>myproject</w:t>
      </w:r>
      <w:proofErr w:type="spellEnd"/>
      <w:r w:rsidR="00CA6C88" w:rsidRPr="00CA6C88">
        <w:t>-</w:t>
      </w:r>
      <w:r w:rsidR="00CA6C88">
        <w:t>manifest</w:t>
      </w:r>
      <w:r w:rsidR="00CA6C88" w:rsidRPr="00CA6C88">
        <w:t xml:space="preserve"> </w:t>
      </w:r>
      <w:r w:rsidR="00CA6C88">
        <w:t>an</w:t>
      </w:r>
      <w:r w:rsidR="00CA6C88" w:rsidRPr="00CA6C88">
        <w:t xml:space="preserve"> </w:t>
      </w:r>
      <w:r w:rsidR="00CA6C88">
        <w:t>chose</w:t>
      </w:r>
      <w:r w:rsidR="00CA6C88" w:rsidRPr="00CA6C88">
        <w:t xml:space="preserve">, </w:t>
      </w:r>
      <w:r w:rsidR="00CA6C88">
        <w:t>the</w:t>
      </w:r>
      <w:r w:rsidR="00CA6C88" w:rsidRPr="00CA6C88">
        <w:t xml:space="preserve"> </w:t>
      </w:r>
      <w:r w:rsidR="00CA6C88">
        <w:t>option</w:t>
      </w:r>
      <w:r w:rsidR="00CA6C88" w:rsidRPr="00CA6C88">
        <w:t xml:space="preserve"> </w:t>
      </w:r>
      <w:r w:rsidR="00CA6C88">
        <w:t>on</w:t>
      </w:r>
      <w:r w:rsidR="00CA6C88" w:rsidRPr="00CA6C88">
        <w:t xml:space="preserve"> </w:t>
      </w:r>
      <w:r w:rsidR="00CA6C88">
        <w:t>the</w:t>
      </w:r>
      <w:r w:rsidR="00CA6C88" w:rsidRPr="00CA6C88">
        <w:t xml:space="preserve"> </w:t>
      </w:r>
      <w:r w:rsidR="00CA6C88">
        <w:t>right</w:t>
      </w:r>
      <w:r w:rsidR="00CA6C88" w:rsidRPr="00CA6C88">
        <w:t>, “</w:t>
      </w:r>
      <w:r w:rsidR="00CA6C88">
        <w:t>Create</w:t>
      </w:r>
      <w:r w:rsidR="00CA6C88" w:rsidRPr="00CA6C88">
        <w:t xml:space="preserve"> </w:t>
      </w:r>
      <w:r w:rsidR="00CA6C88">
        <w:t>new</w:t>
      </w:r>
      <w:r w:rsidR="00CA6C88" w:rsidRPr="00CA6C88">
        <w:t xml:space="preserve"> </w:t>
      </w:r>
      <w:r w:rsidR="00CA6C88">
        <w:t>file</w:t>
      </w:r>
      <w:r w:rsidR="00CA6C88" w:rsidRPr="00CA6C88">
        <w:t>”</w:t>
      </w:r>
      <w:r w:rsidR="00CA6C88">
        <w:t>.</w:t>
      </w:r>
      <w:r w:rsidR="00073B42" w:rsidRPr="00CA6C88">
        <w:br/>
      </w:r>
      <w:r w:rsidR="00CA6C88">
        <w:t>In</w:t>
      </w:r>
      <w:r w:rsidR="00CA6C88" w:rsidRPr="00CA6C88">
        <w:t xml:space="preserve"> </w:t>
      </w:r>
      <w:r w:rsidR="00CA6C88">
        <w:t xml:space="preserve">the name </w:t>
      </w:r>
      <w:proofErr w:type="spellStart"/>
      <w:r w:rsidR="00CA6C88">
        <w:t>chosing</w:t>
      </w:r>
      <w:proofErr w:type="spellEnd"/>
      <w:r w:rsidR="00CA6C88">
        <w:t xml:space="preserve"> field, type </w:t>
      </w:r>
      <w:r w:rsidR="00CA6C88" w:rsidRPr="00CA6C88">
        <w:t xml:space="preserve"> </w:t>
      </w:r>
      <w:r w:rsidR="00073B42" w:rsidRPr="00CA6C88">
        <w:t>«</w:t>
      </w:r>
      <w:r w:rsidR="00073B42">
        <w:t>default</w:t>
      </w:r>
      <w:r w:rsidR="00073B42" w:rsidRPr="00CA6C88">
        <w:t>.</w:t>
      </w:r>
      <w:r w:rsidR="00073B42">
        <w:t>xml</w:t>
      </w:r>
      <w:r w:rsidR="00CA6C88">
        <w:t>». Set, as content, the following:</w:t>
      </w:r>
      <w:r w:rsidR="00073B42" w:rsidRPr="00CA6C88">
        <w:br/>
      </w:r>
    </w:p>
    <w:p w:rsidR="00970ABE" w:rsidRPr="00CA6C88" w:rsidRDefault="00CA6C88" w:rsidP="006D2CEB">
      <w:r>
        <w:t>Let’s explain the code.</w:t>
      </w:r>
    </w:p>
    <w:p w:rsidR="00970ABE" w:rsidRPr="006A43B2" w:rsidRDefault="00CA6C88" w:rsidP="006D2CEB">
      <w:r>
        <w:t xml:space="preserve">First line is about XML format. </w:t>
      </w:r>
      <w:r w:rsidR="00970ABE" w:rsidRPr="00CA6C88">
        <w:br/>
      </w:r>
      <w:r>
        <w:t xml:space="preserve">Remote is the xml member that defines where </w:t>
      </w:r>
      <w:proofErr w:type="spellStart"/>
      <w:r>
        <w:t>gitservice</w:t>
      </w:r>
      <w:proofErr w:type="spellEnd"/>
      <w:r>
        <w:t xml:space="preserve"> will pull all the sources from.</w:t>
      </w:r>
      <w:r w:rsidR="00970ABE" w:rsidRPr="00CA6C88">
        <w:br/>
      </w:r>
      <w:r>
        <w:t>Path project’s member is the local directory where the downloa</w:t>
      </w:r>
      <w:r w:rsidR="006A43B2">
        <w:t>ded source code will be stored.</w:t>
      </w:r>
      <w:r w:rsidR="006A43B2">
        <w:br/>
        <w:t xml:space="preserve">Name is the </w:t>
      </w:r>
      <w:proofErr w:type="spellStart"/>
      <w:r w:rsidR="006A43B2">
        <w:t>Github</w:t>
      </w:r>
      <w:proofErr w:type="spellEnd"/>
      <w:r w:rsidR="006A43B2">
        <w:t xml:space="preserve"> name of the repository.</w:t>
      </w:r>
      <w:r w:rsidR="00970ABE" w:rsidRPr="006A43B2">
        <w:br/>
      </w:r>
      <w:r w:rsidR="006A43B2">
        <w:t>Revision</w:t>
      </w:r>
      <w:r w:rsidR="006A43B2" w:rsidRPr="006A43B2">
        <w:t xml:space="preserve"> </w:t>
      </w:r>
      <w:r w:rsidR="006A43B2">
        <w:t>is</w:t>
      </w:r>
      <w:r w:rsidR="006A43B2" w:rsidRPr="006A43B2">
        <w:t xml:space="preserve"> </w:t>
      </w:r>
      <w:r w:rsidR="006A43B2">
        <w:t>the</w:t>
      </w:r>
      <w:r w:rsidR="006A43B2" w:rsidRPr="006A43B2">
        <w:t xml:space="preserve"> </w:t>
      </w:r>
      <w:r w:rsidR="006A43B2">
        <w:t>branch</w:t>
      </w:r>
      <w:r w:rsidR="006A43B2" w:rsidRPr="006A43B2">
        <w:t xml:space="preserve"> </w:t>
      </w:r>
      <w:r w:rsidR="006A43B2">
        <w:t>that</w:t>
      </w:r>
      <w:r w:rsidR="006A43B2" w:rsidRPr="006A43B2">
        <w:t xml:space="preserve"> </w:t>
      </w:r>
      <w:r w:rsidR="006A43B2">
        <w:t>will</w:t>
      </w:r>
      <w:r w:rsidR="006A43B2" w:rsidRPr="006A43B2">
        <w:t xml:space="preserve"> </w:t>
      </w:r>
      <w:r w:rsidR="006A43B2">
        <w:t>be</w:t>
      </w:r>
      <w:r w:rsidR="006A43B2" w:rsidRPr="006A43B2">
        <w:t xml:space="preserve"> </w:t>
      </w:r>
      <w:r w:rsidR="006A43B2">
        <w:t>shown in our local folder and the branch from/</w:t>
      </w:r>
      <w:proofErr w:type="spellStart"/>
      <w:r w:rsidR="006A43B2">
        <w:t>to</w:t>
      </w:r>
      <w:proofErr w:type="spellEnd"/>
      <w:r w:rsidR="006A43B2">
        <w:t xml:space="preserve"> we will be downloading/pushing.</w:t>
      </w:r>
      <w:r w:rsidR="006A43B2" w:rsidRPr="006A43B2">
        <w:t xml:space="preserve"> </w:t>
      </w:r>
    </w:p>
    <w:p w:rsidR="00F277F5" w:rsidRPr="00BF363A" w:rsidRDefault="006A43B2" w:rsidP="00D53DDF">
      <w:pPr>
        <w:pStyle w:val="Web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Under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the headline Commit new file, we chose the Commit title.</w:t>
      </w:r>
      <w:r w:rsidR="00F277F5" w:rsidRPr="006A43B2">
        <w:rPr>
          <w:rFonts w:asciiTheme="minorHAnsi" w:hAnsiTheme="minorHAnsi"/>
          <w:sz w:val="22"/>
          <w:szCs w:val="22"/>
        </w:rPr>
        <w:br/>
      </w:r>
      <w:r>
        <w:rPr>
          <w:rFonts w:asciiTheme="minorHAnsi" w:hAnsiTheme="minorHAnsi"/>
          <w:sz w:val="22"/>
          <w:szCs w:val="22"/>
        </w:rPr>
        <w:t>Here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we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type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the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commit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title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which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will be appearing in the commits. Commit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titles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must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be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treated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with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respect since they are what a 3</w:t>
      </w:r>
      <w:r w:rsidRPr="006A43B2">
        <w:rPr>
          <w:rFonts w:asciiTheme="minorHAnsi" w:hAnsiTheme="minorHAnsi"/>
          <w:sz w:val="22"/>
          <w:szCs w:val="22"/>
          <w:vertAlign w:val="superscript"/>
        </w:rPr>
        <w:t>rd</w:t>
      </w:r>
      <w:r>
        <w:rPr>
          <w:rFonts w:asciiTheme="minorHAnsi" w:hAnsiTheme="minorHAnsi"/>
          <w:sz w:val="22"/>
          <w:szCs w:val="22"/>
        </w:rPr>
        <w:t xml:space="preserve"> person will be able to see. In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other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words</w:t>
      </w:r>
      <w:r w:rsidRPr="006A43B2">
        <w:rPr>
          <w:rFonts w:asciiTheme="minorHAnsi" w:hAnsiTheme="minorHAnsi"/>
          <w:sz w:val="22"/>
          <w:szCs w:val="22"/>
        </w:rPr>
        <w:t xml:space="preserve">, </w:t>
      </w:r>
      <w:r>
        <w:rPr>
          <w:rFonts w:asciiTheme="minorHAnsi" w:hAnsiTheme="minorHAnsi"/>
          <w:sz w:val="22"/>
          <w:szCs w:val="22"/>
        </w:rPr>
        <w:t>it</w:t>
      </w:r>
      <w:r w:rsidRPr="006A43B2">
        <w:rPr>
          <w:rFonts w:asciiTheme="minorHAnsi" w:hAnsiTheme="minorHAnsi"/>
          <w:sz w:val="22"/>
          <w:szCs w:val="22"/>
        </w:rPr>
        <w:t>’</w:t>
      </w:r>
      <w:r>
        <w:rPr>
          <w:rFonts w:asciiTheme="minorHAnsi" w:hAnsiTheme="minorHAnsi"/>
          <w:sz w:val="22"/>
          <w:szCs w:val="22"/>
        </w:rPr>
        <w:t>s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considered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wise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to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take care of the image we show to the “outsiders”.</w:t>
      </w:r>
      <w:r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A typical commit title is as follows:</w:t>
      </w:r>
      <w:r w:rsidR="00F277F5" w:rsidRPr="006A43B2">
        <w:rPr>
          <w:rFonts w:asciiTheme="minorHAnsi" w:hAnsiTheme="minorHAnsi"/>
          <w:sz w:val="22"/>
          <w:szCs w:val="22"/>
        </w:rPr>
        <w:br/>
      </w:r>
      <w:r w:rsidR="00F277F5" w:rsidRPr="006A43B2">
        <w:br/>
        <w:t>&lt;</w:t>
      </w:r>
      <w:r w:rsidR="00F277F5">
        <w:t>dir</w:t>
      </w:r>
      <w:r w:rsidR="00F277F5" w:rsidRPr="006A43B2">
        <w:t>&gt;&lt;/</w:t>
      </w:r>
      <w:proofErr w:type="spellStart"/>
      <w:r w:rsidR="00F277F5">
        <w:t>subdir</w:t>
      </w:r>
      <w:proofErr w:type="spellEnd"/>
      <w:r w:rsidR="00F277F5" w:rsidRPr="006A43B2">
        <w:t>&gt; : &lt;</w:t>
      </w:r>
      <w:r>
        <w:t>Changes made</w:t>
      </w:r>
      <w:r w:rsidR="00F277F5" w:rsidRPr="006A43B2">
        <w:t>&gt;</w:t>
      </w:r>
      <w:r w:rsidR="00F277F5" w:rsidRPr="006A43B2">
        <w:br/>
      </w:r>
      <w:r>
        <w:rPr>
          <w:rFonts w:asciiTheme="minorHAnsi" w:hAnsiTheme="minorHAnsi"/>
          <w:sz w:val="22"/>
          <w:szCs w:val="22"/>
        </w:rPr>
        <w:t>E.g.</w:t>
      </w:r>
      <w:r w:rsidR="00F277F5" w:rsidRPr="006A43B2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If I have ch</w:t>
      </w:r>
      <w:r w:rsidR="00BF363A">
        <w:rPr>
          <w:rFonts w:asciiTheme="minorHAnsi" w:hAnsiTheme="minorHAnsi"/>
          <w:sz w:val="22"/>
          <w:szCs w:val="22"/>
        </w:rPr>
        <w:t xml:space="preserve">anged a class inside a file located at </w:t>
      </w:r>
      <w:r w:rsidR="00BF363A" w:rsidRPr="00FB31E3">
        <w:rPr>
          <w:rFonts w:asciiTheme="minorHAnsi" w:hAnsiTheme="minorHAnsi"/>
          <w:sz w:val="22"/>
          <w:szCs w:val="22"/>
        </w:rPr>
        <w:t>directory</w:t>
      </w:r>
      <w:r w:rsidR="00BF363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F277F5" w:rsidRPr="00FB31E3">
        <w:rPr>
          <w:rFonts w:asciiTheme="minorHAnsi" w:hAnsiTheme="minorHAnsi"/>
          <w:sz w:val="22"/>
          <w:szCs w:val="22"/>
        </w:rPr>
        <w:t>mysource</w:t>
      </w:r>
      <w:proofErr w:type="spellEnd"/>
      <w:r w:rsidR="00F277F5" w:rsidRPr="006A43B2">
        <w:rPr>
          <w:rFonts w:asciiTheme="minorHAnsi" w:hAnsiTheme="minorHAnsi"/>
          <w:sz w:val="22"/>
          <w:szCs w:val="22"/>
        </w:rPr>
        <w:t>/</w:t>
      </w:r>
      <w:proofErr w:type="spellStart"/>
      <w:r w:rsidR="00F277F5" w:rsidRPr="00FB31E3">
        <w:rPr>
          <w:rFonts w:asciiTheme="minorHAnsi" w:hAnsiTheme="minorHAnsi"/>
          <w:sz w:val="22"/>
          <w:szCs w:val="22"/>
        </w:rPr>
        <w:t>src</w:t>
      </w:r>
      <w:proofErr w:type="spellEnd"/>
      <w:r w:rsidR="00F277F5" w:rsidRPr="006A43B2">
        <w:rPr>
          <w:rFonts w:asciiTheme="minorHAnsi" w:hAnsiTheme="minorHAnsi"/>
          <w:sz w:val="22"/>
          <w:szCs w:val="22"/>
        </w:rPr>
        <w:t>/</w:t>
      </w:r>
      <w:proofErr w:type="spellStart"/>
      <w:r w:rsidR="00F277F5" w:rsidRPr="00FB31E3">
        <w:rPr>
          <w:rFonts w:asciiTheme="minorHAnsi" w:hAnsiTheme="minorHAnsi"/>
          <w:sz w:val="22"/>
          <w:szCs w:val="22"/>
        </w:rPr>
        <w:t>libs</w:t>
      </w:r>
      <w:proofErr w:type="spellEnd"/>
      <w:r w:rsidR="00F277F5" w:rsidRPr="006A43B2">
        <w:rPr>
          <w:rFonts w:asciiTheme="minorHAnsi" w:hAnsiTheme="minorHAnsi"/>
          <w:sz w:val="22"/>
          <w:szCs w:val="22"/>
        </w:rPr>
        <w:t>/</w:t>
      </w:r>
      <w:r w:rsidR="00F277F5" w:rsidRPr="00FB31E3">
        <w:rPr>
          <w:rFonts w:asciiTheme="minorHAnsi" w:hAnsiTheme="minorHAnsi"/>
          <w:sz w:val="22"/>
          <w:szCs w:val="22"/>
        </w:rPr>
        <w:t>mylib</w:t>
      </w:r>
      <w:r w:rsidR="00F277F5" w:rsidRPr="006A43B2">
        <w:rPr>
          <w:rFonts w:asciiTheme="minorHAnsi" w:hAnsiTheme="minorHAnsi"/>
          <w:sz w:val="22"/>
          <w:szCs w:val="22"/>
        </w:rPr>
        <w:t>.</w:t>
      </w:r>
      <w:r w:rsidR="00F277F5" w:rsidRPr="00FB31E3">
        <w:rPr>
          <w:rFonts w:asciiTheme="minorHAnsi" w:hAnsiTheme="minorHAnsi"/>
          <w:sz w:val="22"/>
          <w:szCs w:val="22"/>
        </w:rPr>
        <w:t>cpp</w:t>
      </w:r>
      <w:r w:rsidR="00BF363A">
        <w:rPr>
          <w:rFonts w:asciiTheme="minorHAnsi" w:hAnsiTheme="minorHAnsi"/>
          <w:sz w:val="22"/>
          <w:szCs w:val="22"/>
        </w:rPr>
        <w:t xml:space="preserve"> then the commit title should be something like this: </w:t>
      </w:r>
      <w:proofErr w:type="spellStart"/>
      <w:r w:rsidR="00F277F5" w:rsidRPr="00FB31E3">
        <w:rPr>
          <w:rFonts w:asciiTheme="minorHAnsi" w:hAnsiTheme="minorHAnsi"/>
          <w:sz w:val="22"/>
          <w:szCs w:val="22"/>
        </w:rPr>
        <w:t>src</w:t>
      </w:r>
      <w:proofErr w:type="spellEnd"/>
      <w:r w:rsidR="00F277F5" w:rsidRPr="006A43B2">
        <w:rPr>
          <w:rFonts w:asciiTheme="minorHAnsi" w:hAnsiTheme="minorHAnsi"/>
          <w:sz w:val="22"/>
          <w:szCs w:val="22"/>
        </w:rPr>
        <w:t>/</w:t>
      </w:r>
      <w:r w:rsidR="00F277F5" w:rsidRPr="00FB31E3">
        <w:rPr>
          <w:rFonts w:asciiTheme="minorHAnsi" w:hAnsiTheme="minorHAnsi"/>
          <w:sz w:val="22"/>
          <w:szCs w:val="22"/>
        </w:rPr>
        <w:t>lib</w:t>
      </w:r>
      <w:r w:rsidR="00F277F5" w:rsidRPr="006A43B2">
        <w:rPr>
          <w:rFonts w:asciiTheme="minorHAnsi" w:hAnsiTheme="minorHAnsi"/>
          <w:sz w:val="22"/>
          <w:szCs w:val="22"/>
        </w:rPr>
        <w:t xml:space="preserve">: </w:t>
      </w:r>
      <w:r w:rsidR="00F277F5" w:rsidRPr="00FB31E3">
        <w:rPr>
          <w:rFonts w:asciiTheme="minorHAnsi" w:hAnsiTheme="minorHAnsi"/>
          <w:sz w:val="22"/>
          <w:szCs w:val="22"/>
        </w:rPr>
        <w:t>Do</w:t>
      </w:r>
      <w:r w:rsidR="00BF363A">
        <w:rPr>
          <w:rFonts w:asciiTheme="minorHAnsi" w:hAnsiTheme="minorHAnsi"/>
          <w:sz w:val="22"/>
          <w:szCs w:val="22"/>
        </w:rPr>
        <w:t xml:space="preserve"> </w:t>
      </w:r>
      <w:r w:rsidR="00F277F5" w:rsidRPr="00FB31E3">
        <w:rPr>
          <w:rFonts w:asciiTheme="minorHAnsi" w:hAnsiTheme="minorHAnsi"/>
          <w:sz w:val="22"/>
          <w:szCs w:val="22"/>
        </w:rPr>
        <w:t>not</w:t>
      </w:r>
      <w:r w:rsidR="00BF363A">
        <w:rPr>
          <w:rFonts w:asciiTheme="minorHAnsi" w:hAnsiTheme="minorHAnsi"/>
          <w:sz w:val="22"/>
          <w:szCs w:val="22"/>
        </w:rPr>
        <w:t xml:space="preserve"> </w:t>
      </w:r>
      <w:r w:rsidR="00F277F5" w:rsidRPr="00FB31E3">
        <w:rPr>
          <w:rFonts w:asciiTheme="minorHAnsi" w:hAnsiTheme="minorHAnsi"/>
          <w:sz w:val="22"/>
          <w:szCs w:val="22"/>
        </w:rPr>
        <w:t>expose</w:t>
      </w:r>
      <w:r w:rsidR="00F277F5" w:rsidRPr="006A43B2">
        <w:rPr>
          <w:rFonts w:asciiTheme="minorHAnsi" w:hAnsiTheme="minorHAnsi"/>
          <w:sz w:val="22"/>
          <w:szCs w:val="22"/>
        </w:rPr>
        <w:t xml:space="preserve"> _</w:t>
      </w:r>
      <w:proofErr w:type="spellStart"/>
      <w:r w:rsidR="00F277F5" w:rsidRPr="00FB31E3">
        <w:rPr>
          <w:rFonts w:asciiTheme="minorHAnsi" w:hAnsiTheme="minorHAnsi"/>
          <w:sz w:val="22"/>
          <w:szCs w:val="22"/>
        </w:rPr>
        <w:t>var</w:t>
      </w:r>
      <w:proofErr w:type="spellEnd"/>
      <w:r w:rsidR="00BF363A">
        <w:rPr>
          <w:rFonts w:asciiTheme="minorHAnsi" w:hAnsiTheme="minorHAnsi"/>
          <w:sz w:val="22"/>
          <w:szCs w:val="22"/>
        </w:rPr>
        <w:t xml:space="preserve"> </w:t>
      </w:r>
      <w:r w:rsidR="00F277F5" w:rsidRPr="00FB31E3">
        <w:rPr>
          <w:rFonts w:asciiTheme="minorHAnsi" w:hAnsiTheme="minorHAnsi"/>
          <w:sz w:val="22"/>
          <w:szCs w:val="22"/>
        </w:rPr>
        <w:t>from</w:t>
      </w:r>
      <w:r w:rsidR="00BF363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F277F5" w:rsidRPr="00FB31E3">
        <w:rPr>
          <w:rFonts w:asciiTheme="minorHAnsi" w:hAnsiTheme="minorHAnsi"/>
          <w:sz w:val="22"/>
          <w:szCs w:val="22"/>
        </w:rPr>
        <w:t>mylib</w:t>
      </w:r>
      <w:proofErr w:type="spellEnd"/>
      <w:r w:rsid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br/>
        <w:t xml:space="preserve">In general, what we try when it comes to commit titles, is to be brief and to the point.  </w:t>
      </w:r>
      <w:r w:rsidR="00F277F5" w:rsidRPr="00BF363A">
        <w:rPr>
          <w:rFonts w:asciiTheme="minorHAnsi" w:hAnsiTheme="minorHAnsi"/>
          <w:sz w:val="22"/>
          <w:szCs w:val="22"/>
        </w:rPr>
        <w:br/>
      </w:r>
      <w:r w:rsidR="00BF363A">
        <w:rPr>
          <w:rFonts w:asciiTheme="minorHAnsi" w:hAnsiTheme="minorHAnsi"/>
          <w:sz w:val="22"/>
          <w:szCs w:val="22"/>
        </w:rPr>
        <w:t>If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there</w:t>
      </w:r>
      <w:r w:rsidR="00BF363A" w:rsidRPr="00BF363A">
        <w:rPr>
          <w:rFonts w:asciiTheme="minorHAnsi" w:hAnsiTheme="minorHAnsi"/>
          <w:sz w:val="22"/>
          <w:szCs w:val="22"/>
        </w:rPr>
        <w:t>’</w:t>
      </w:r>
      <w:r w:rsidR="00BF363A">
        <w:rPr>
          <w:rFonts w:asciiTheme="minorHAnsi" w:hAnsiTheme="minorHAnsi"/>
          <w:sz w:val="22"/>
          <w:szCs w:val="22"/>
        </w:rPr>
        <w:t>s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anything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to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describe</w:t>
      </w:r>
      <w:r w:rsidR="00BF363A" w:rsidRPr="00BF363A">
        <w:rPr>
          <w:rFonts w:asciiTheme="minorHAnsi" w:hAnsiTheme="minorHAnsi"/>
          <w:sz w:val="22"/>
          <w:szCs w:val="22"/>
        </w:rPr>
        <w:t xml:space="preserve">, </w:t>
      </w:r>
      <w:r w:rsidR="00BF363A">
        <w:rPr>
          <w:rFonts w:asciiTheme="minorHAnsi" w:hAnsiTheme="minorHAnsi"/>
          <w:sz w:val="22"/>
          <w:szCs w:val="22"/>
        </w:rPr>
        <w:t>we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can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do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it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by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placing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our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explanations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in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the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commit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description. Having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done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the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above</w:t>
      </w:r>
      <w:r w:rsidR="00BF363A" w:rsidRPr="00BF363A">
        <w:rPr>
          <w:rFonts w:asciiTheme="minorHAnsi" w:hAnsiTheme="minorHAnsi"/>
          <w:sz w:val="22"/>
          <w:szCs w:val="22"/>
        </w:rPr>
        <w:t xml:space="preserve">, </w:t>
      </w:r>
      <w:r w:rsidR="00BF363A">
        <w:rPr>
          <w:rFonts w:asciiTheme="minorHAnsi" w:hAnsiTheme="minorHAnsi"/>
          <w:sz w:val="22"/>
          <w:szCs w:val="22"/>
        </w:rPr>
        <w:t>we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press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Commit new file.</w:t>
      </w:r>
      <w:r w:rsidR="00F277F5" w:rsidRPr="00745485">
        <w:rPr>
          <w:rFonts w:asciiTheme="minorHAnsi" w:hAnsiTheme="minorHAnsi"/>
          <w:sz w:val="22"/>
          <w:szCs w:val="22"/>
        </w:rPr>
        <w:br/>
      </w:r>
      <w:r w:rsidR="00BF363A">
        <w:rPr>
          <w:rFonts w:asciiTheme="minorHAnsi" w:hAnsiTheme="minorHAnsi"/>
          <w:sz w:val="22"/>
          <w:szCs w:val="22"/>
        </w:rPr>
        <w:t>After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the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file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creation</w:t>
      </w:r>
      <w:r w:rsidR="00BF363A" w:rsidRPr="00BF363A">
        <w:rPr>
          <w:rFonts w:asciiTheme="minorHAnsi" w:hAnsiTheme="minorHAnsi"/>
          <w:sz w:val="22"/>
          <w:szCs w:val="22"/>
        </w:rPr>
        <w:t>,</w:t>
      </w:r>
      <w:r w:rsidR="00BF363A">
        <w:rPr>
          <w:rFonts w:asciiTheme="minorHAnsi" w:hAnsiTheme="minorHAnsi"/>
          <w:sz w:val="22"/>
          <w:szCs w:val="22"/>
        </w:rPr>
        <w:t xml:space="preserve"> open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the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readme</w:t>
      </w:r>
      <w:r w:rsidR="00BF363A" w:rsidRPr="00BF363A">
        <w:rPr>
          <w:rFonts w:asciiTheme="minorHAnsi" w:hAnsiTheme="minorHAnsi"/>
          <w:sz w:val="22"/>
          <w:szCs w:val="22"/>
        </w:rPr>
        <w:t>.</w:t>
      </w:r>
      <w:r w:rsidR="00BF363A">
        <w:rPr>
          <w:rFonts w:asciiTheme="minorHAnsi" w:hAnsiTheme="minorHAnsi"/>
          <w:sz w:val="22"/>
          <w:szCs w:val="22"/>
        </w:rPr>
        <w:t>md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and now we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can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start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editing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it</w:t>
      </w:r>
      <w:r w:rsidR="00BF363A" w:rsidRPr="00BF363A">
        <w:rPr>
          <w:rFonts w:asciiTheme="minorHAnsi" w:hAnsiTheme="minorHAnsi"/>
          <w:sz w:val="22"/>
          <w:szCs w:val="22"/>
        </w:rPr>
        <w:t xml:space="preserve">, </w:t>
      </w:r>
      <w:r w:rsidR="00BF363A">
        <w:rPr>
          <w:rFonts w:asciiTheme="minorHAnsi" w:hAnsiTheme="minorHAnsi"/>
          <w:sz w:val="22"/>
          <w:szCs w:val="22"/>
        </w:rPr>
        <w:t>by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choosing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the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pencil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icon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on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the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right. Edit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will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be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the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writing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of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the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main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t>command which downloads, and sets up, the manifest to our computer.</w:t>
      </w:r>
      <w:r w:rsidR="00BF363A" w:rsidRPr="00BF363A">
        <w:rPr>
          <w:rFonts w:asciiTheme="minorHAnsi" w:hAnsiTheme="minorHAnsi"/>
          <w:sz w:val="22"/>
          <w:szCs w:val="22"/>
        </w:rPr>
        <w:t xml:space="preserve"> </w:t>
      </w:r>
      <w:r w:rsidR="00BF363A">
        <w:rPr>
          <w:rFonts w:asciiTheme="minorHAnsi" w:hAnsiTheme="minorHAnsi"/>
          <w:sz w:val="22"/>
          <w:szCs w:val="22"/>
        </w:rPr>
        <w:br/>
        <w:t>Command:</w:t>
      </w:r>
      <w:r w:rsidR="00F277F5" w:rsidRPr="00BF363A">
        <w:rPr>
          <w:rFonts w:asciiTheme="minorHAnsi" w:hAnsiTheme="minorHAnsi"/>
          <w:sz w:val="22"/>
          <w:szCs w:val="22"/>
        </w:rPr>
        <w:t xml:space="preserve"> </w:t>
      </w:r>
      <w:r w:rsidR="00F277F5" w:rsidRPr="00BF363A">
        <w:rPr>
          <w:rFonts w:asciiTheme="minorHAnsi" w:hAnsiTheme="minorHAnsi"/>
          <w:sz w:val="22"/>
          <w:szCs w:val="22"/>
        </w:rPr>
        <w:br/>
      </w:r>
      <w:r w:rsidR="00F277F5">
        <w:t>repo</w:t>
      </w:r>
      <w:r w:rsidR="00587AC0">
        <w:t xml:space="preserve"> </w:t>
      </w:r>
      <w:r w:rsidR="00F277F5">
        <w:t>init</w:t>
      </w:r>
      <w:r w:rsidR="00F277F5" w:rsidRPr="00BF363A">
        <w:t xml:space="preserve"> -</w:t>
      </w:r>
      <w:r w:rsidR="00F277F5">
        <w:t>ugit</w:t>
      </w:r>
      <w:r w:rsidR="00F277F5" w:rsidRPr="00BF363A">
        <w:t>://</w:t>
      </w:r>
      <w:r w:rsidR="00F277F5">
        <w:t>github</w:t>
      </w:r>
      <w:r w:rsidR="00F277F5" w:rsidRPr="00BF363A">
        <w:t>.</w:t>
      </w:r>
      <w:r w:rsidR="00F277F5">
        <w:t>com</w:t>
      </w:r>
      <w:r w:rsidR="00F277F5" w:rsidRPr="00BF363A">
        <w:t>/</w:t>
      </w:r>
      <w:r w:rsidR="00F277F5">
        <w:t>dkati</w:t>
      </w:r>
      <w:r w:rsidR="00F277F5" w:rsidRPr="00BF363A">
        <w:t>/</w:t>
      </w:r>
      <w:r w:rsidR="00F277F5">
        <w:t>myproject</w:t>
      </w:r>
      <w:r w:rsidR="00F277F5" w:rsidRPr="00BF363A">
        <w:t>-</w:t>
      </w:r>
      <w:r w:rsidR="00F277F5">
        <w:t>manifest</w:t>
      </w:r>
      <w:r w:rsidR="00F277F5" w:rsidRPr="00BF363A">
        <w:t>.</w:t>
      </w:r>
      <w:r w:rsidR="00F277F5">
        <w:t>git</w:t>
      </w:r>
      <w:r w:rsidR="00F277F5" w:rsidRPr="00BF363A">
        <w:t xml:space="preserve"> </w:t>
      </w:r>
      <w:r w:rsidR="00587AC0">
        <w:t>–</w:t>
      </w:r>
      <w:r w:rsidR="00F277F5">
        <w:t>b</w:t>
      </w:r>
      <w:r w:rsidR="00587AC0">
        <w:t xml:space="preserve"> </w:t>
      </w:r>
      <w:r w:rsidR="00F277F5">
        <w:t>master</w:t>
      </w:r>
    </w:p>
    <w:p w:rsidR="00FB31E3" w:rsidRPr="00BF363A" w:rsidRDefault="00FB31E3" w:rsidP="00FB31E3">
      <w:pPr>
        <w:pStyle w:val="Web"/>
      </w:pPr>
    </w:p>
    <w:p w:rsidR="00FB31E3" w:rsidRPr="00BF363A" w:rsidRDefault="00FB31E3" w:rsidP="00FB31E3">
      <w:pPr>
        <w:pStyle w:val="Web"/>
      </w:pPr>
    </w:p>
    <w:p w:rsidR="00FB31E3" w:rsidRPr="00BF363A" w:rsidRDefault="00BF363A" w:rsidP="00FB31E3">
      <w:pPr>
        <w:pStyle w:val="Web"/>
        <w:rPr>
          <w:rFonts w:asciiTheme="minorHAnsi" w:hAnsiTheme="minorHAnsi"/>
          <w:b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After</w:t>
      </w:r>
      <w:r w:rsidRPr="00BF363A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doing</w:t>
      </w:r>
      <w:r w:rsidRPr="00BF363A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that</w:t>
      </w:r>
      <w:r w:rsidRPr="00BF363A">
        <w:rPr>
          <w:rFonts w:asciiTheme="minorHAnsi" w:hAnsiTheme="minorHAnsi"/>
          <w:sz w:val="22"/>
          <w:szCs w:val="22"/>
        </w:rPr>
        <w:t xml:space="preserve">, </w:t>
      </w:r>
      <w:r>
        <w:rPr>
          <w:rFonts w:asciiTheme="minorHAnsi" w:hAnsiTheme="minorHAnsi"/>
          <w:sz w:val="22"/>
          <w:szCs w:val="22"/>
        </w:rPr>
        <w:t>we</w:t>
      </w:r>
      <w:r w:rsidRPr="00BF363A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must syntax a commit title.</w:t>
      </w:r>
      <w:r w:rsidR="00FB31E3" w:rsidRPr="00745485">
        <w:rPr>
          <w:rFonts w:asciiTheme="minorHAnsi" w:hAnsiTheme="minorHAnsi"/>
          <w:sz w:val="22"/>
          <w:szCs w:val="22"/>
        </w:rPr>
        <w:br/>
      </w:r>
      <w:r>
        <w:rPr>
          <w:rFonts w:asciiTheme="minorHAnsi" w:hAnsiTheme="minorHAnsi"/>
          <w:sz w:val="22"/>
          <w:szCs w:val="22"/>
        </w:rPr>
        <w:t>A</w:t>
      </w:r>
      <w:r w:rsidRPr="00BF363A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proper</w:t>
      </w:r>
      <w:r w:rsidRPr="00BF363A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title</w:t>
      </w:r>
      <w:r w:rsidRPr="00BF363A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might</w:t>
      </w:r>
      <w:r w:rsidRPr="00BF363A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be</w:t>
      </w:r>
      <w:r w:rsidRPr="00BF363A">
        <w:rPr>
          <w:rFonts w:asciiTheme="minorHAnsi" w:hAnsiTheme="minorHAnsi"/>
          <w:sz w:val="22"/>
          <w:szCs w:val="22"/>
        </w:rPr>
        <w:t xml:space="preserve"> </w:t>
      </w:r>
      <w:r w:rsidR="00440008" w:rsidRPr="00BF363A">
        <w:rPr>
          <w:rFonts w:asciiTheme="minorHAnsi" w:hAnsiTheme="minorHAnsi"/>
          <w:sz w:val="22"/>
          <w:szCs w:val="22"/>
        </w:rPr>
        <w:t>-&gt;</w:t>
      </w:r>
      <w:proofErr w:type="spellStart"/>
      <w:r w:rsidR="00FB31E3" w:rsidRPr="00FB31E3">
        <w:rPr>
          <w:rFonts w:asciiTheme="minorHAnsi" w:hAnsiTheme="minorHAnsi"/>
          <w:b/>
          <w:sz w:val="22"/>
          <w:szCs w:val="22"/>
        </w:rPr>
        <w:t>readme</w:t>
      </w:r>
      <w:r w:rsidR="00FB31E3" w:rsidRPr="00BF363A">
        <w:rPr>
          <w:rFonts w:asciiTheme="minorHAnsi" w:hAnsiTheme="minorHAnsi"/>
          <w:b/>
          <w:sz w:val="22"/>
          <w:szCs w:val="22"/>
        </w:rPr>
        <w:t>:</w:t>
      </w:r>
      <w:r w:rsidR="00FB31E3" w:rsidRPr="00FB31E3">
        <w:rPr>
          <w:rFonts w:asciiTheme="minorHAnsi" w:hAnsiTheme="minorHAnsi"/>
          <w:b/>
          <w:sz w:val="22"/>
          <w:szCs w:val="22"/>
        </w:rPr>
        <w:t>Add</w:t>
      </w:r>
      <w:proofErr w:type="spellEnd"/>
      <w:r>
        <w:rPr>
          <w:rFonts w:asciiTheme="minorHAnsi" w:hAnsiTheme="minorHAnsi"/>
          <w:b/>
          <w:sz w:val="22"/>
          <w:szCs w:val="22"/>
        </w:rPr>
        <w:t xml:space="preserve"> </w:t>
      </w:r>
      <w:r w:rsidR="00FB31E3" w:rsidRPr="00FB31E3">
        <w:rPr>
          <w:rFonts w:asciiTheme="minorHAnsi" w:hAnsiTheme="minorHAnsi"/>
          <w:b/>
          <w:sz w:val="22"/>
          <w:szCs w:val="22"/>
        </w:rPr>
        <w:t>our</w:t>
      </w:r>
      <w:r>
        <w:rPr>
          <w:rFonts w:asciiTheme="minorHAnsi" w:hAnsiTheme="minorHAnsi"/>
          <w:b/>
          <w:sz w:val="22"/>
          <w:szCs w:val="22"/>
        </w:rPr>
        <w:t xml:space="preserve"> </w:t>
      </w:r>
      <w:r w:rsidR="00FB31E3" w:rsidRPr="00FB31E3">
        <w:rPr>
          <w:rFonts w:asciiTheme="minorHAnsi" w:hAnsiTheme="minorHAnsi"/>
          <w:b/>
          <w:sz w:val="22"/>
          <w:szCs w:val="22"/>
        </w:rPr>
        <w:t>repo</w:t>
      </w:r>
      <w:r>
        <w:rPr>
          <w:rFonts w:asciiTheme="minorHAnsi" w:hAnsiTheme="minorHAnsi"/>
          <w:b/>
          <w:sz w:val="22"/>
          <w:szCs w:val="22"/>
        </w:rPr>
        <w:t xml:space="preserve"> </w:t>
      </w:r>
      <w:r w:rsidR="00FB31E3" w:rsidRPr="00FB31E3">
        <w:rPr>
          <w:rFonts w:asciiTheme="minorHAnsi" w:hAnsiTheme="minorHAnsi"/>
          <w:b/>
          <w:sz w:val="22"/>
          <w:szCs w:val="22"/>
        </w:rPr>
        <w:t>init</w:t>
      </w:r>
      <w:r>
        <w:rPr>
          <w:rFonts w:asciiTheme="minorHAnsi" w:hAnsiTheme="minorHAnsi"/>
          <w:b/>
          <w:sz w:val="22"/>
          <w:szCs w:val="22"/>
        </w:rPr>
        <w:t xml:space="preserve"> </w:t>
      </w:r>
      <w:r w:rsidR="00FB31E3" w:rsidRPr="00FB31E3">
        <w:rPr>
          <w:rFonts w:asciiTheme="minorHAnsi" w:hAnsiTheme="minorHAnsi"/>
          <w:b/>
          <w:sz w:val="22"/>
          <w:szCs w:val="22"/>
        </w:rPr>
        <w:t>command</w:t>
      </w:r>
    </w:p>
    <w:p w:rsidR="00FB31E3" w:rsidRPr="00B03F5B" w:rsidRDefault="00587AC0" w:rsidP="00FB31E3">
      <w:pPr>
        <w:pStyle w:val="Web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Next, having finished with the commit, we go back to</w:t>
      </w:r>
      <w:r w:rsidR="00B03F5B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B03F5B">
        <w:rPr>
          <w:rFonts w:asciiTheme="minorHAnsi" w:hAnsiTheme="minorHAnsi"/>
          <w:sz w:val="22"/>
          <w:szCs w:val="22"/>
        </w:rPr>
        <w:t>myproject</w:t>
      </w:r>
      <w:proofErr w:type="spellEnd"/>
      <w:r w:rsidR="00B03F5B">
        <w:rPr>
          <w:rFonts w:asciiTheme="minorHAnsi" w:hAnsiTheme="minorHAnsi"/>
          <w:sz w:val="22"/>
          <w:szCs w:val="22"/>
        </w:rPr>
        <w:t xml:space="preserve">-manifest. The edited readme.md file appears to be in the front “side” of the repository. </w:t>
      </w:r>
      <w:r w:rsidR="00B03F5B" w:rsidRPr="00B03F5B">
        <w:rPr>
          <w:rFonts w:asciiTheme="minorHAnsi" w:hAnsiTheme="minorHAnsi"/>
          <w:b/>
          <w:sz w:val="22"/>
          <w:szCs w:val="22"/>
        </w:rPr>
        <w:t>This only applies for readme files</w:t>
      </w:r>
      <w:r w:rsidR="00B03F5B">
        <w:rPr>
          <w:rFonts w:asciiTheme="minorHAnsi" w:hAnsiTheme="minorHAnsi"/>
          <w:b/>
          <w:sz w:val="22"/>
          <w:szCs w:val="22"/>
        </w:rPr>
        <w:t xml:space="preserve"> </w:t>
      </w:r>
      <w:r w:rsidR="00B03F5B">
        <w:rPr>
          <w:rFonts w:asciiTheme="minorHAnsi" w:hAnsiTheme="minorHAnsi"/>
          <w:sz w:val="22"/>
          <w:szCs w:val="22"/>
        </w:rPr>
        <w:t>and future file changes will not be shown like this.</w:t>
      </w:r>
    </w:p>
    <w:p w:rsidR="00972E15" w:rsidRPr="0074548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>
            <wp:extent cx="8076506" cy="3005593"/>
            <wp:effectExtent l="0" t="0" r="1270" b="4445"/>
            <wp:docPr id="23" name="Picture 23" descr="C:\Users\Administrator\Downloads\Desktop\github notes\pic_manif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ownloads\Desktop\github notes\pic_manifes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5833" cy="301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140590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Pr="001961BC" w:rsidRDefault="00B03F5B" w:rsidP="00972E15">
      <w:pPr>
        <w:pStyle w:val="1"/>
        <w:jc w:val="center"/>
      </w:pPr>
      <w:r>
        <w:t>Manifest</w:t>
      </w:r>
      <w:r w:rsidRPr="001961BC">
        <w:t xml:space="preserve"> </w:t>
      </w:r>
      <w:r>
        <w:t>and</w:t>
      </w:r>
      <w:r w:rsidRPr="001961BC">
        <w:t xml:space="preserve"> </w:t>
      </w:r>
      <w:r>
        <w:t>source</w:t>
      </w:r>
      <w:r w:rsidRPr="001961BC">
        <w:t xml:space="preserve"> </w:t>
      </w:r>
      <w:r>
        <w:t>codes</w:t>
      </w:r>
      <w:r w:rsidRPr="001961BC">
        <w:t xml:space="preserve"> </w:t>
      </w:r>
      <w:r>
        <w:t>INItialization</w:t>
      </w:r>
    </w:p>
    <w:p w:rsidR="00433F03" w:rsidRPr="00745485" w:rsidRDefault="00B03F5B" w:rsidP="00972E15">
      <w:pPr>
        <w:rPr>
          <w:color w:val="FFFFFF" w:themeColor="background1"/>
        </w:rPr>
      </w:pPr>
      <w:r>
        <w:t>Once</w:t>
      </w:r>
      <w:r w:rsidRPr="00B03F5B">
        <w:t xml:space="preserve"> </w:t>
      </w:r>
      <w:r>
        <w:t>we</w:t>
      </w:r>
      <w:r w:rsidRPr="00B03F5B">
        <w:t xml:space="preserve"> </w:t>
      </w:r>
      <w:r>
        <w:t>have the</w:t>
      </w:r>
      <w:r w:rsidRPr="00B03F5B">
        <w:t xml:space="preserve"> </w:t>
      </w:r>
      <w:r>
        <w:t>repositories</w:t>
      </w:r>
      <w:r w:rsidRPr="00B03F5B">
        <w:t xml:space="preserve"> </w:t>
      </w:r>
      <w:r>
        <w:t>and</w:t>
      </w:r>
      <w:r w:rsidRPr="00B03F5B">
        <w:t xml:space="preserve"> </w:t>
      </w:r>
      <w:r>
        <w:t>the manifest</w:t>
      </w:r>
      <w:r w:rsidRPr="00B03F5B">
        <w:t xml:space="preserve"> </w:t>
      </w:r>
      <w:r>
        <w:t>ready</w:t>
      </w:r>
      <w:r w:rsidRPr="00B03F5B">
        <w:t xml:space="preserve">, </w:t>
      </w:r>
      <w:r>
        <w:t>we</w:t>
      </w:r>
      <w:r w:rsidRPr="00B03F5B">
        <w:t xml:space="preserve"> </w:t>
      </w:r>
      <w:r>
        <w:t>can</w:t>
      </w:r>
      <w:r w:rsidRPr="00B03F5B">
        <w:t xml:space="preserve"> </w:t>
      </w:r>
      <w:r>
        <w:t>now</w:t>
      </w:r>
      <w:r w:rsidRPr="00B03F5B">
        <w:t xml:space="preserve"> </w:t>
      </w:r>
      <w:r>
        <w:t>start</w:t>
      </w:r>
      <w:r w:rsidRPr="00B03F5B">
        <w:t xml:space="preserve"> </w:t>
      </w:r>
      <w:r>
        <w:t>saving</w:t>
      </w:r>
      <w:r w:rsidRPr="00B03F5B">
        <w:t xml:space="preserve"> </w:t>
      </w:r>
      <w:r>
        <w:t>these</w:t>
      </w:r>
      <w:r w:rsidRPr="00B03F5B">
        <w:t xml:space="preserve"> </w:t>
      </w:r>
      <w:r>
        <w:t>repositories</w:t>
      </w:r>
      <w:r w:rsidRPr="00B03F5B">
        <w:t xml:space="preserve"> </w:t>
      </w:r>
      <w:r>
        <w:t>in</w:t>
      </w:r>
      <w:r w:rsidRPr="00B03F5B">
        <w:t xml:space="preserve"> </w:t>
      </w:r>
      <w:r>
        <w:t>our</w:t>
      </w:r>
      <w:r w:rsidRPr="00B03F5B">
        <w:t xml:space="preserve"> </w:t>
      </w:r>
      <w:r>
        <w:t>computer.</w:t>
      </w:r>
      <w:r w:rsidRPr="00B03F5B">
        <w:t xml:space="preserve"> </w:t>
      </w:r>
      <w:r w:rsidR="00433F03" w:rsidRPr="00B03F5B">
        <w:t xml:space="preserve"> </w:t>
      </w:r>
      <w:r w:rsidR="00140590" w:rsidRPr="00B03F5B">
        <w:br/>
      </w:r>
      <w:proofErr w:type="spellStart"/>
      <w:r w:rsidR="00140590" w:rsidRPr="00D53DDF">
        <w:rPr>
          <w:b/>
          <w:color w:val="FFFFFF" w:themeColor="background1"/>
          <w:highlight w:val="darkMagenta"/>
        </w:rPr>
        <w:t>cd</w:t>
      </w:r>
      <w:proofErr w:type="spellEnd"/>
      <w:r w:rsidR="00433F03" w:rsidRPr="00745485">
        <w:rPr>
          <w:b/>
          <w:color w:val="FFFFFF" w:themeColor="background1"/>
          <w:highlight w:val="darkMagenta"/>
        </w:rPr>
        <w:br/>
      </w:r>
      <w:proofErr w:type="spellStart"/>
      <w:r w:rsidR="00D53DDF">
        <w:rPr>
          <w:b/>
          <w:color w:val="FFFFFF" w:themeColor="background1"/>
          <w:highlight w:val="darkMagenta"/>
        </w:rPr>
        <w:t>m</w:t>
      </w:r>
      <w:r w:rsidR="00433F03" w:rsidRPr="00D53DDF">
        <w:rPr>
          <w:b/>
          <w:color w:val="FFFFFF" w:themeColor="background1"/>
          <w:highlight w:val="darkMagenta"/>
        </w:rPr>
        <w:t>kdir</w:t>
      </w:r>
      <w:proofErr w:type="spellEnd"/>
      <w:r w:rsidRPr="00745485">
        <w:rPr>
          <w:b/>
          <w:color w:val="FFFFFF" w:themeColor="background1"/>
          <w:highlight w:val="darkMagenta"/>
        </w:rPr>
        <w:t xml:space="preserve"> </w:t>
      </w:r>
      <w:proofErr w:type="spellStart"/>
      <w:r w:rsidR="00433F03" w:rsidRPr="00D53DDF">
        <w:rPr>
          <w:b/>
          <w:color w:val="FFFFFF" w:themeColor="background1"/>
          <w:highlight w:val="darkMagenta"/>
        </w:rPr>
        <w:t>myrossources</w:t>
      </w:r>
      <w:proofErr w:type="spellEnd"/>
      <w:r w:rsidRPr="00745485">
        <w:rPr>
          <w:b/>
          <w:color w:val="FFFFFF" w:themeColor="background1"/>
          <w:highlight w:val="darkMagenta"/>
        </w:rPr>
        <w:t xml:space="preserve"> </w:t>
      </w:r>
      <w:r w:rsidR="00140590" w:rsidRPr="00745485">
        <w:rPr>
          <w:b/>
          <w:color w:val="FFFFFF" w:themeColor="background1"/>
          <w:highlight w:val="darkMagenta"/>
        </w:rPr>
        <w:t>&amp;&amp;</w:t>
      </w:r>
      <w:r w:rsidRPr="00745485">
        <w:rPr>
          <w:b/>
          <w:color w:val="FFFFFF" w:themeColor="background1"/>
          <w:highlight w:val="darkMagenta"/>
        </w:rPr>
        <w:t xml:space="preserve"> </w:t>
      </w:r>
      <w:proofErr w:type="spellStart"/>
      <w:r w:rsidR="00140590" w:rsidRPr="00D53DDF">
        <w:rPr>
          <w:b/>
          <w:color w:val="FFFFFF" w:themeColor="background1"/>
          <w:highlight w:val="darkMagenta"/>
        </w:rPr>
        <w:t>cd</w:t>
      </w:r>
      <w:proofErr w:type="spellEnd"/>
      <w:r w:rsidRPr="00745485">
        <w:rPr>
          <w:b/>
          <w:color w:val="FFFFFF" w:themeColor="background1"/>
          <w:highlight w:val="darkMagenta"/>
        </w:rPr>
        <w:t xml:space="preserve"> </w:t>
      </w:r>
      <w:proofErr w:type="spellStart"/>
      <w:r w:rsidR="00140590" w:rsidRPr="00D53DDF">
        <w:rPr>
          <w:b/>
          <w:color w:val="FFFFFF" w:themeColor="background1"/>
          <w:highlight w:val="darkMagenta"/>
        </w:rPr>
        <w:t>myrossources</w:t>
      </w:r>
      <w:proofErr w:type="spellEnd"/>
    </w:p>
    <w:p w:rsidR="00433F03" w:rsidRPr="008F4E44" w:rsidRDefault="00A07B19" w:rsidP="00972E15">
      <w:r>
        <w:t>Should</w:t>
      </w:r>
      <w:r w:rsidRPr="00A07B19">
        <w:t xml:space="preserve"> </w:t>
      </w:r>
      <w:r>
        <w:t>we</w:t>
      </w:r>
      <w:r w:rsidRPr="00A07B19">
        <w:t xml:space="preserve"> </w:t>
      </w:r>
      <w:r w:rsidR="008F4E44">
        <w:t>receive</w:t>
      </w:r>
      <w:r w:rsidRPr="00A07B19">
        <w:t xml:space="preserve"> </w:t>
      </w:r>
      <w:r>
        <w:t>any</w:t>
      </w:r>
      <w:r w:rsidRPr="00A07B19">
        <w:t xml:space="preserve"> </w:t>
      </w:r>
      <w:r>
        <w:t>message</w:t>
      </w:r>
      <w:r w:rsidRPr="00A07B19">
        <w:t xml:space="preserve"> </w:t>
      </w:r>
      <w:r>
        <w:t>about</w:t>
      </w:r>
      <w:r w:rsidRPr="00A07B19">
        <w:t xml:space="preserve"> </w:t>
      </w:r>
      <w:r>
        <w:t>account</w:t>
      </w:r>
      <w:r w:rsidRPr="00A07B19">
        <w:t xml:space="preserve"> </w:t>
      </w:r>
      <w:r>
        <w:t>colors</w:t>
      </w:r>
      <w:r w:rsidRPr="00A07B19">
        <w:t xml:space="preserve">, </w:t>
      </w:r>
      <w:r>
        <w:t>we</w:t>
      </w:r>
      <w:r w:rsidRPr="00A07B19">
        <w:t xml:space="preserve"> </w:t>
      </w:r>
      <w:r>
        <w:t>press</w:t>
      </w:r>
      <w:r w:rsidRPr="00A07B19">
        <w:t xml:space="preserve"> ‘</w:t>
      </w:r>
      <w:r>
        <w:t>Y</w:t>
      </w:r>
      <w:r w:rsidRPr="00A07B19">
        <w:t xml:space="preserve">’ </w:t>
      </w:r>
      <w:r>
        <w:t>and</w:t>
      </w:r>
      <w:r w:rsidRPr="00A07B19">
        <w:t xml:space="preserve"> </w:t>
      </w:r>
      <w:r>
        <w:t>move</w:t>
      </w:r>
      <w:r w:rsidRPr="00A07B19">
        <w:t xml:space="preserve"> </w:t>
      </w:r>
      <w:r>
        <w:t xml:space="preserve">on. </w:t>
      </w:r>
      <w:r w:rsidR="00B03F5B" w:rsidRPr="00A07B19">
        <w:t xml:space="preserve"> </w:t>
      </w:r>
      <w:r w:rsidR="008F4E44">
        <w:t>The</w:t>
      </w:r>
      <w:r w:rsidR="008F4E44" w:rsidRPr="008F4E44">
        <w:t xml:space="preserve"> </w:t>
      </w:r>
      <w:r w:rsidR="008F4E44">
        <w:t>created</w:t>
      </w:r>
      <w:r w:rsidR="008F4E44" w:rsidRPr="008F4E44">
        <w:t xml:space="preserve"> </w:t>
      </w:r>
      <w:r w:rsidR="008F4E44">
        <w:t>folder</w:t>
      </w:r>
      <w:r w:rsidR="008F4E44" w:rsidRPr="008F4E44">
        <w:t xml:space="preserve"> </w:t>
      </w:r>
      <w:r w:rsidR="008F4E44">
        <w:t>will</w:t>
      </w:r>
      <w:r w:rsidR="008F4E44" w:rsidRPr="008F4E44">
        <w:t xml:space="preserve"> </w:t>
      </w:r>
      <w:r w:rsidR="008F4E44">
        <w:t>appear</w:t>
      </w:r>
      <w:r w:rsidR="008F4E44" w:rsidRPr="008F4E44">
        <w:t xml:space="preserve"> </w:t>
      </w:r>
      <w:r w:rsidR="008F4E44">
        <w:t>to</w:t>
      </w:r>
      <w:r w:rsidR="008F4E44" w:rsidRPr="008F4E44">
        <w:t xml:space="preserve"> </w:t>
      </w:r>
      <w:r w:rsidR="008F4E44">
        <w:t>be</w:t>
      </w:r>
      <w:r w:rsidR="008F4E44" w:rsidRPr="008F4E44">
        <w:t xml:space="preserve"> </w:t>
      </w:r>
      <w:r w:rsidR="008F4E44">
        <w:t>empty</w:t>
      </w:r>
      <w:r w:rsidR="008F4E44" w:rsidRPr="008F4E44">
        <w:t xml:space="preserve"> </w:t>
      </w:r>
      <w:r w:rsidR="008F4E44">
        <w:t>until</w:t>
      </w:r>
      <w:r w:rsidR="008F4E44" w:rsidRPr="008F4E44">
        <w:t xml:space="preserve"> </w:t>
      </w:r>
      <w:r w:rsidR="008F4E44">
        <w:t xml:space="preserve">we use the following command to reveal hidden files: </w:t>
      </w:r>
      <w:r w:rsidR="008F4E44">
        <w:br/>
      </w:r>
      <w:proofErr w:type="spellStart"/>
      <w:r w:rsidR="00433F03">
        <w:t>ls</w:t>
      </w:r>
      <w:proofErr w:type="spellEnd"/>
      <w:r w:rsidR="00433F03" w:rsidRPr="008F4E44">
        <w:t xml:space="preserve"> -</w:t>
      </w:r>
      <w:r w:rsidR="00433F03">
        <w:t>a</w:t>
      </w:r>
    </w:p>
    <w:p w:rsidR="00140590" w:rsidRDefault="00140590" w:rsidP="00140590">
      <w:pPr>
        <w:ind w:left="1872"/>
      </w:pPr>
      <w:r>
        <w:rPr>
          <w:noProof/>
          <w:lang w:eastAsia="en-US"/>
        </w:rPr>
        <w:drawing>
          <wp:inline distT="0" distB="0" distL="0" distR="0">
            <wp:extent cx="3029585" cy="707390"/>
            <wp:effectExtent l="0" t="0" r="0" b="0"/>
            <wp:docPr id="25" name="Picture 25" descr="C:\Users\Administrator\Downloads\Desktop\github notes\pic_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ownloads\Desktop\github notes\pic_l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2A9" w:rsidRPr="005F25AF" w:rsidRDefault="008F4E44" w:rsidP="009712A9">
      <w:r>
        <w:t xml:space="preserve">In this folder, there is the </w:t>
      </w:r>
      <w:proofErr w:type="spellStart"/>
      <w:r>
        <w:t>symlink</w:t>
      </w:r>
      <w:proofErr w:type="spellEnd"/>
      <w:r>
        <w:t xml:space="preserve"> manifest.xml that points at </w:t>
      </w:r>
      <w:r w:rsidRPr="005F25AF">
        <w:rPr>
          <w:b/>
        </w:rPr>
        <w:t>.</w:t>
      </w:r>
      <w:r w:rsidRPr="00D53DDF">
        <w:rPr>
          <w:b/>
        </w:rPr>
        <w:t>repo</w:t>
      </w:r>
      <w:r w:rsidRPr="005F25AF">
        <w:rPr>
          <w:b/>
        </w:rPr>
        <w:t>/</w:t>
      </w:r>
      <w:r w:rsidRPr="00D53DDF">
        <w:rPr>
          <w:b/>
        </w:rPr>
        <w:t>manifests</w:t>
      </w:r>
      <w:r w:rsidRPr="005F25AF">
        <w:rPr>
          <w:b/>
        </w:rPr>
        <w:t>/</w:t>
      </w:r>
      <w:r w:rsidRPr="00D53DDF">
        <w:rPr>
          <w:b/>
        </w:rPr>
        <w:t>default</w:t>
      </w:r>
      <w:r w:rsidRPr="005F25AF">
        <w:rPr>
          <w:b/>
        </w:rPr>
        <w:t>.</w:t>
      </w:r>
      <w:r w:rsidRPr="00D53DDF">
        <w:rPr>
          <w:b/>
        </w:rPr>
        <w:t>xml</w:t>
      </w:r>
      <w:r>
        <w:rPr>
          <w:b/>
        </w:rPr>
        <w:t xml:space="preserve"> </w:t>
      </w:r>
      <w:r>
        <w:t xml:space="preserve">which is the manifest we wrote before. </w:t>
      </w:r>
    </w:p>
    <w:p w:rsidR="009712A9" w:rsidRPr="008F4E44" w:rsidRDefault="008F4E44" w:rsidP="009712A9">
      <w:r>
        <w:t>Folder</w:t>
      </w:r>
      <w:r w:rsidRPr="008F4E44">
        <w:t xml:space="preserve"> </w:t>
      </w:r>
      <w:r>
        <w:t>contains</w:t>
      </w:r>
      <w:r w:rsidRPr="008F4E44">
        <w:t xml:space="preserve"> </w:t>
      </w:r>
      <w:r>
        <w:t>all</w:t>
      </w:r>
      <w:r w:rsidRPr="008F4E44">
        <w:t xml:space="preserve"> </w:t>
      </w:r>
      <w:r>
        <w:t>the</w:t>
      </w:r>
      <w:r w:rsidRPr="008F4E44">
        <w:t xml:space="preserve"> </w:t>
      </w:r>
      <w:r>
        <w:t>necessary</w:t>
      </w:r>
      <w:r w:rsidRPr="008F4E44">
        <w:t xml:space="preserve"> </w:t>
      </w:r>
      <w:r>
        <w:t>files</w:t>
      </w:r>
      <w:r w:rsidRPr="008F4E44">
        <w:t xml:space="preserve"> </w:t>
      </w:r>
      <w:r>
        <w:t>for</w:t>
      </w:r>
      <w:r w:rsidRPr="008F4E44">
        <w:t xml:space="preserve"> </w:t>
      </w:r>
      <w:r>
        <w:t xml:space="preserve">the </w:t>
      </w:r>
      <w:proofErr w:type="spellStart"/>
      <w:r>
        <w:t>git</w:t>
      </w:r>
      <w:proofErr w:type="spellEnd"/>
      <w:r>
        <w:t>/</w:t>
      </w:r>
      <w:proofErr w:type="spellStart"/>
      <w:r>
        <w:t>reposervice</w:t>
      </w:r>
      <w:proofErr w:type="spellEnd"/>
      <w:r>
        <w:t xml:space="preserve"> to work but we are not going to mess with them.</w:t>
      </w:r>
      <w:r w:rsidRPr="008F4E44">
        <w:t xml:space="preserve"> </w:t>
      </w:r>
      <w:r w:rsidR="009712A9" w:rsidRPr="008F4E44">
        <w:br/>
      </w:r>
      <w:r>
        <w:t>So</w:t>
      </w:r>
      <w:r w:rsidRPr="008F4E44">
        <w:t xml:space="preserve">, </w:t>
      </w:r>
      <w:r>
        <w:t>we</w:t>
      </w:r>
      <w:r w:rsidRPr="008F4E44">
        <w:t xml:space="preserve"> </w:t>
      </w:r>
      <w:r>
        <w:t>switch</w:t>
      </w:r>
      <w:r w:rsidRPr="008F4E44">
        <w:t xml:space="preserve"> </w:t>
      </w:r>
      <w:r>
        <w:t>to</w:t>
      </w:r>
      <w:r w:rsidRPr="008F4E44">
        <w:t xml:space="preserve"> </w:t>
      </w:r>
      <w:r>
        <w:t>the previous directory (</w:t>
      </w:r>
      <w:proofErr w:type="spellStart"/>
      <w:r>
        <w:t>cd</w:t>
      </w:r>
      <w:proofErr w:type="spellEnd"/>
      <w:r>
        <w:t xml:space="preserve"> ..) and run:</w:t>
      </w:r>
      <w:r w:rsidR="009712A9" w:rsidRPr="008F4E44">
        <w:t xml:space="preserve"> </w:t>
      </w:r>
    </w:p>
    <w:p w:rsidR="009712A9" w:rsidRPr="00745485" w:rsidRDefault="009712A9" w:rsidP="009712A9">
      <w:pPr>
        <w:rPr>
          <w:b/>
          <w:color w:val="FFFFFF" w:themeColor="background1"/>
        </w:rPr>
      </w:pPr>
      <w:proofErr w:type="spellStart"/>
      <w:r w:rsidRPr="00D53DDF">
        <w:rPr>
          <w:b/>
          <w:color w:val="FFFFFF" w:themeColor="background1"/>
          <w:highlight w:val="darkMagenta"/>
        </w:rPr>
        <w:t>reposync</w:t>
      </w:r>
      <w:proofErr w:type="spellEnd"/>
    </w:p>
    <w:p w:rsidR="009712A9" w:rsidRPr="008F4E44" w:rsidRDefault="008F4E44" w:rsidP="009712A9">
      <w:pPr>
        <w:rPr>
          <w:b/>
          <w:u w:val="single"/>
        </w:rPr>
      </w:pPr>
      <w:r>
        <w:rPr>
          <w:b/>
          <w:color w:val="F56617" w:themeColor="accent6"/>
          <w:u w:val="single"/>
        </w:rPr>
        <w:t>ATTENTION</w:t>
      </w:r>
      <w:r w:rsidR="009712A9" w:rsidRPr="008F4E44">
        <w:rPr>
          <w:b/>
          <w:color w:val="F56617" w:themeColor="accent6"/>
          <w:u w:val="single"/>
        </w:rPr>
        <w:t>.</w:t>
      </w:r>
      <w:r w:rsidR="009712A9" w:rsidRPr="008F4E44">
        <w:rPr>
          <w:b/>
          <w:color w:val="F56617" w:themeColor="accent6"/>
          <w:u w:val="single"/>
        </w:rPr>
        <w:br/>
      </w:r>
      <w:r>
        <w:rPr>
          <w:b/>
          <w:color w:val="F56617" w:themeColor="accent6"/>
          <w:u w:val="single"/>
        </w:rPr>
        <w:t>repo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sync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must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always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be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executed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in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the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same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directory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that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folder</w:t>
      </w:r>
      <w:r w:rsidRPr="008F4E44">
        <w:rPr>
          <w:b/>
          <w:color w:val="F56617" w:themeColor="accent6"/>
          <w:u w:val="single"/>
        </w:rPr>
        <w:t xml:space="preserve"> .</w:t>
      </w:r>
      <w:r>
        <w:rPr>
          <w:b/>
          <w:color w:val="F56617" w:themeColor="accent6"/>
          <w:u w:val="single"/>
        </w:rPr>
        <w:t>repo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exists.</w:t>
      </w:r>
      <w:r w:rsidR="009712A9" w:rsidRPr="00745485">
        <w:rPr>
          <w:b/>
          <w:color w:val="F56617" w:themeColor="accent6"/>
          <w:u w:val="single"/>
        </w:rPr>
        <w:br/>
      </w:r>
      <w:r>
        <w:rPr>
          <w:b/>
          <w:color w:val="F56617" w:themeColor="accent6"/>
          <w:u w:val="single"/>
        </w:rPr>
        <w:t>If</w:t>
      </w:r>
      <w:r w:rsidRPr="008F4E44">
        <w:rPr>
          <w:b/>
          <w:color w:val="F56617" w:themeColor="accent6"/>
          <w:u w:val="single"/>
        </w:rPr>
        <w:t xml:space="preserve">, </w:t>
      </w:r>
      <w:r>
        <w:rPr>
          <w:b/>
          <w:color w:val="F56617" w:themeColor="accent6"/>
          <w:u w:val="single"/>
        </w:rPr>
        <w:t>even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by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accident</w:t>
      </w:r>
      <w:r w:rsidRPr="008F4E44">
        <w:rPr>
          <w:b/>
          <w:color w:val="F56617" w:themeColor="accent6"/>
          <w:u w:val="single"/>
        </w:rPr>
        <w:t xml:space="preserve">, </w:t>
      </w:r>
      <w:r>
        <w:rPr>
          <w:b/>
          <w:color w:val="F56617" w:themeColor="accent6"/>
          <w:u w:val="single"/>
        </w:rPr>
        <w:t>repo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sync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command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is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executed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in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another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directory</w:t>
      </w:r>
      <w:r w:rsidRPr="008F4E44">
        <w:rPr>
          <w:b/>
          <w:color w:val="F56617" w:themeColor="accent6"/>
          <w:u w:val="single"/>
        </w:rPr>
        <w:t xml:space="preserve">, </w:t>
      </w:r>
      <w:r>
        <w:rPr>
          <w:b/>
          <w:color w:val="F56617" w:themeColor="accent6"/>
          <w:u w:val="single"/>
        </w:rPr>
        <w:t>there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will</w:t>
      </w:r>
      <w:r w:rsidRPr="008F4E44">
        <w:rPr>
          <w:b/>
          <w:color w:val="F56617" w:themeColor="accent6"/>
          <w:u w:val="single"/>
        </w:rPr>
        <w:t xml:space="preserve"> </w:t>
      </w:r>
      <w:r>
        <w:rPr>
          <w:b/>
          <w:color w:val="F56617" w:themeColor="accent6"/>
          <w:u w:val="single"/>
        </w:rPr>
        <w:t>be a problem with all source code.</w:t>
      </w:r>
    </w:p>
    <w:p w:rsidR="009712A9" w:rsidRPr="008F4E44" w:rsidRDefault="009712A9" w:rsidP="009712A9"/>
    <w:p w:rsidR="00FA08FE" w:rsidRPr="00FA08FE" w:rsidRDefault="009712A9" w:rsidP="009712A9">
      <w:pPr>
        <w:rPr>
          <w:b/>
          <w:u w:val="single"/>
          <w:lang w:val="el-GR"/>
        </w:rPr>
      </w:pPr>
      <w:r w:rsidRPr="008F4E44">
        <w:lastRenderedPageBreak/>
        <w:br/>
      </w:r>
      <w:r w:rsidR="00140590">
        <w:rPr>
          <w:noProof/>
          <w:lang w:eastAsia="en-US"/>
        </w:rPr>
        <w:drawing>
          <wp:inline distT="0" distB="0" distL="0" distR="0">
            <wp:extent cx="5597718" cy="5042972"/>
            <wp:effectExtent l="0" t="0" r="3175" b="5715"/>
            <wp:docPr id="26" name="Picture 26" descr="C:\Users\Administrator\Downloads\Desktop\github notes\pic_rep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Downloads\Desktop\github notes\pic_repol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294" cy="506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F03">
        <w:rPr>
          <w:lang w:val="el-GR"/>
        </w:rPr>
        <w:br/>
      </w:r>
    </w:p>
    <w:p w:rsidR="00E15A26" w:rsidRPr="008F4E44" w:rsidRDefault="008F4E44" w:rsidP="00972E15">
      <w:r>
        <w:t>After</w:t>
      </w:r>
      <w:r w:rsidRPr="008F4E44">
        <w:t xml:space="preserve"> </w:t>
      </w:r>
      <w:r>
        <w:t>the</w:t>
      </w:r>
      <w:r w:rsidRPr="008F4E44">
        <w:t xml:space="preserve"> </w:t>
      </w:r>
      <w:r>
        <w:t>execution</w:t>
      </w:r>
      <w:r w:rsidRPr="008F4E44">
        <w:t xml:space="preserve"> </w:t>
      </w:r>
      <w:r>
        <w:t>of</w:t>
      </w:r>
      <w:r w:rsidRPr="008F4E44">
        <w:t xml:space="preserve"> </w:t>
      </w:r>
      <w:r>
        <w:t>the</w:t>
      </w:r>
      <w:r w:rsidRPr="008F4E44">
        <w:t xml:space="preserve"> </w:t>
      </w:r>
      <w:r>
        <w:t>previous</w:t>
      </w:r>
      <w:r w:rsidRPr="008F4E44">
        <w:t xml:space="preserve"> </w:t>
      </w:r>
      <w:r>
        <w:t>command</w:t>
      </w:r>
      <w:r w:rsidRPr="008F4E44">
        <w:t xml:space="preserve">, </w:t>
      </w:r>
      <w:r>
        <w:t>we</w:t>
      </w:r>
      <w:r w:rsidRPr="008F4E44">
        <w:t xml:space="preserve"> </w:t>
      </w:r>
      <w:r>
        <w:t>have</w:t>
      </w:r>
      <w:r w:rsidRPr="008F4E44">
        <w:t xml:space="preserve"> </w:t>
      </w:r>
      <w:r>
        <w:t>now</w:t>
      </w:r>
      <w:r w:rsidRPr="008F4E44">
        <w:t xml:space="preserve"> </w:t>
      </w:r>
      <w:r>
        <w:t>downloaded</w:t>
      </w:r>
      <w:r w:rsidRPr="008F4E44">
        <w:t xml:space="preserve"> </w:t>
      </w:r>
      <w:r>
        <w:t>all</w:t>
      </w:r>
      <w:r w:rsidRPr="008F4E44">
        <w:t xml:space="preserve"> </w:t>
      </w:r>
      <w:r>
        <w:t>the source code to our computer.</w:t>
      </w:r>
      <w:r w:rsidRPr="008F4E44">
        <w:t xml:space="preserve"> </w:t>
      </w:r>
    </w:p>
    <w:p w:rsidR="00E15A26" w:rsidRPr="00F63A1F" w:rsidRDefault="008F4E44" w:rsidP="00972E15">
      <w:r>
        <w:t>We</w:t>
      </w:r>
      <w:r w:rsidRPr="00F63A1F">
        <w:t xml:space="preserve"> </w:t>
      </w:r>
      <w:r>
        <w:t>can</w:t>
      </w:r>
      <w:r w:rsidRPr="00F63A1F">
        <w:t xml:space="preserve"> </w:t>
      </w:r>
      <w:r>
        <w:t>also</w:t>
      </w:r>
      <w:r w:rsidRPr="00F63A1F">
        <w:t xml:space="preserve"> </w:t>
      </w:r>
      <w:r>
        <w:t>download</w:t>
      </w:r>
      <w:r w:rsidRPr="00F63A1F">
        <w:t xml:space="preserve"> </w:t>
      </w:r>
      <w:r>
        <w:t>only</w:t>
      </w:r>
      <w:r w:rsidRPr="00F63A1F">
        <w:t xml:space="preserve"> </w:t>
      </w:r>
      <w:r>
        <w:t>one</w:t>
      </w:r>
      <w:r w:rsidRPr="00F63A1F">
        <w:t xml:space="preserve"> </w:t>
      </w:r>
      <w:r>
        <w:t>repository</w:t>
      </w:r>
      <w:r w:rsidR="00F63A1F">
        <w:t xml:space="preserve"> using the following command:</w:t>
      </w:r>
      <w:r w:rsidRPr="00F63A1F">
        <w:t xml:space="preserve"> </w:t>
      </w:r>
    </w:p>
    <w:p w:rsidR="00E15A26" w:rsidRPr="001961BC" w:rsidRDefault="00F63A1F" w:rsidP="00972E15">
      <w:pPr>
        <w:rPr>
          <w:b/>
          <w:color w:val="FFFFFF" w:themeColor="background1"/>
        </w:rPr>
      </w:pPr>
      <w:r w:rsidRPr="00D53DDF">
        <w:rPr>
          <w:b/>
          <w:color w:val="FFFFFF" w:themeColor="background1"/>
          <w:highlight w:val="darkMagenta"/>
        </w:rPr>
        <w:t>R</w:t>
      </w:r>
      <w:r w:rsidR="00E15A26" w:rsidRPr="00D53DDF">
        <w:rPr>
          <w:b/>
          <w:color w:val="FFFFFF" w:themeColor="background1"/>
          <w:highlight w:val="darkMagenta"/>
        </w:rPr>
        <w:t>epo</w:t>
      </w:r>
      <w:r w:rsidRPr="001961BC">
        <w:rPr>
          <w:b/>
          <w:color w:val="FFFFFF" w:themeColor="background1"/>
          <w:highlight w:val="darkMagenta"/>
        </w:rPr>
        <w:t xml:space="preserve"> </w:t>
      </w:r>
      <w:r w:rsidR="00E15A26" w:rsidRPr="00D53DDF">
        <w:rPr>
          <w:b/>
          <w:color w:val="FFFFFF" w:themeColor="background1"/>
          <w:highlight w:val="darkMagenta"/>
        </w:rPr>
        <w:t>sync</w:t>
      </w:r>
      <w:r w:rsidRPr="001961BC">
        <w:rPr>
          <w:b/>
          <w:color w:val="FFFFFF" w:themeColor="background1"/>
          <w:highlight w:val="darkMagenta"/>
        </w:rPr>
        <w:t xml:space="preserve"> </w:t>
      </w:r>
      <w:proofErr w:type="spellStart"/>
      <w:r w:rsidR="00E15A26" w:rsidRPr="00D53DDF">
        <w:rPr>
          <w:b/>
          <w:color w:val="FFFFFF" w:themeColor="background1"/>
          <w:highlight w:val="darkMagenta"/>
        </w:rPr>
        <w:t>myTestRepoLocalDir</w:t>
      </w:r>
      <w:proofErr w:type="spellEnd"/>
    </w:p>
    <w:p w:rsidR="00E15A26" w:rsidRPr="00F63A1F" w:rsidRDefault="00F63A1F" w:rsidP="00972E15">
      <w:pPr>
        <w:rPr>
          <w:b/>
          <w:color w:val="FFFFFF" w:themeColor="background1"/>
        </w:rPr>
      </w:pPr>
      <w:r>
        <w:t>This</w:t>
      </w:r>
      <w:r w:rsidRPr="00F63A1F">
        <w:t xml:space="preserve"> </w:t>
      </w:r>
      <w:r>
        <w:t>will</w:t>
      </w:r>
      <w:r w:rsidRPr="00F63A1F">
        <w:t xml:space="preserve"> </w:t>
      </w:r>
      <w:r>
        <w:t>refresh</w:t>
      </w:r>
      <w:r w:rsidRPr="00F63A1F">
        <w:t xml:space="preserve"> </w:t>
      </w:r>
      <w:r>
        <w:t>the</w:t>
      </w:r>
      <w:r w:rsidRPr="00F63A1F">
        <w:t xml:space="preserve"> </w:t>
      </w:r>
      <w:r>
        <w:t>local</w:t>
      </w:r>
      <w:r w:rsidRPr="00F63A1F">
        <w:t xml:space="preserve"> </w:t>
      </w:r>
      <w:r>
        <w:t>source</w:t>
      </w:r>
      <w:r w:rsidRPr="00F63A1F">
        <w:t xml:space="preserve"> </w:t>
      </w:r>
      <w:r>
        <w:t>code</w:t>
      </w:r>
      <w:r w:rsidRPr="00F63A1F">
        <w:t xml:space="preserve"> </w:t>
      </w:r>
      <w:r>
        <w:t>and</w:t>
      </w:r>
      <w:r w:rsidRPr="00F63A1F">
        <w:t xml:space="preserve"> </w:t>
      </w:r>
      <w:r>
        <w:t>replace</w:t>
      </w:r>
      <w:r w:rsidRPr="00F63A1F">
        <w:t xml:space="preserve"> </w:t>
      </w:r>
      <w:r>
        <w:t>it</w:t>
      </w:r>
      <w:r w:rsidRPr="00F63A1F">
        <w:t xml:space="preserve"> </w:t>
      </w:r>
      <w:r>
        <w:t>with</w:t>
      </w:r>
      <w:r w:rsidRPr="00F63A1F">
        <w:t xml:space="preserve"> </w:t>
      </w:r>
      <w:r>
        <w:t>the</w:t>
      </w:r>
      <w:r w:rsidRPr="00F63A1F">
        <w:t xml:space="preserve"> </w:t>
      </w:r>
      <w:r>
        <w:t>source</w:t>
      </w:r>
      <w:r w:rsidRPr="00F63A1F">
        <w:t xml:space="preserve"> </w:t>
      </w:r>
      <w:r>
        <w:t>code</w:t>
      </w:r>
      <w:r w:rsidRPr="00F63A1F">
        <w:t xml:space="preserve"> </w:t>
      </w:r>
      <w:r>
        <w:t>located</w:t>
      </w:r>
      <w:r w:rsidRPr="00F63A1F">
        <w:t xml:space="preserve"> </w:t>
      </w:r>
      <w:r>
        <w:t>on</w:t>
      </w:r>
      <w:r w:rsidRPr="00F63A1F">
        <w:t xml:space="preserve"> </w:t>
      </w:r>
      <w:proofErr w:type="spellStart"/>
      <w:r>
        <w:t>Github</w:t>
      </w:r>
      <w:proofErr w:type="spellEnd"/>
      <w:r>
        <w:t>. Doing</w:t>
      </w:r>
      <w:r w:rsidRPr="00F63A1F">
        <w:t xml:space="preserve"> </w:t>
      </w:r>
      <w:r>
        <w:t>so</w:t>
      </w:r>
      <w:r w:rsidRPr="00F63A1F">
        <w:t xml:space="preserve">, </w:t>
      </w:r>
      <w:r>
        <w:t>helps</w:t>
      </w:r>
      <w:r w:rsidRPr="00F63A1F">
        <w:t xml:space="preserve"> </w:t>
      </w:r>
      <w:r>
        <w:t>in</w:t>
      </w:r>
      <w:r w:rsidRPr="00F63A1F">
        <w:t xml:space="preserve"> </w:t>
      </w:r>
      <w:r>
        <w:t>cases</w:t>
      </w:r>
      <w:r w:rsidRPr="00F63A1F">
        <w:t xml:space="preserve"> </w:t>
      </w:r>
      <w:r>
        <w:t>when</w:t>
      </w:r>
      <w:r w:rsidRPr="00F63A1F">
        <w:t xml:space="preserve"> </w:t>
      </w:r>
      <w:r>
        <w:t>we</w:t>
      </w:r>
      <w:r w:rsidRPr="00F63A1F">
        <w:t xml:space="preserve"> </w:t>
      </w:r>
      <w:r>
        <w:t>want to discard changes we have made.</w:t>
      </w:r>
      <w:r w:rsidRPr="00F63A1F">
        <w:t xml:space="preserve"> </w:t>
      </w:r>
      <w:r w:rsidR="00E15A26" w:rsidRPr="00745485">
        <w:br/>
      </w:r>
      <w:r>
        <w:rPr>
          <w:u w:val="single"/>
        </w:rPr>
        <w:t>It</w:t>
      </w:r>
      <w:r w:rsidRPr="00F63A1F">
        <w:rPr>
          <w:u w:val="single"/>
        </w:rPr>
        <w:t xml:space="preserve"> </w:t>
      </w:r>
      <w:r>
        <w:rPr>
          <w:u w:val="single"/>
        </w:rPr>
        <w:t>is</w:t>
      </w:r>
      <w:r w:rsidRPr="00F63A1F">
        <w:rPr>
          <w:u w:val="single"/>
        </w:rPr>
        <w:t xml:space="preserve"> </w:t>
      </w:r>
      <w:r>
        <w:rPr>
          <w:u w:val="single"/>
        </w:rPr>
        <w:t>sensible</w:t>
      </w:r>
      <w:r w:rsidRPr="00F63A1F">
        <w:rPr>
          <w:u w:val="single"/>
        </w:rPr>
        <w:t xml:space="preserve"> </w:t>
      </w:r>
      <w:r>
        <w:rPr>
          <w:u w:val="single"/>
        </w:rPr>
        <w:t>to</w:t>
      </w:r>
      <w:r w:rsidRPr="00F63A1F">
        <w:rPr>
          <w:u w:val="single"/>
        </w:rPr>
        <w:t xml:space="preserve"> </w:t>
      </w:r>
      <w:r>
        <w:rPr>
          <w:u w:val="single"/>
        </w:rPr>
        <w:t>always</w:t>
      </w:r>
      <w:r w:rsidRPr="00F63A1F">
        <w:rPr>
          <w:u w:val="single"/>
        </w:rPr>
        <w:t xml:space="preserve"> </w:t>
      </w:r>
      <w:r>
        <w:rPr>
          <w:u w:val="single"/>
        </w:rPr>
        <w:t>keep</w:t>
      </w:r>
      <w:r w:rsidRPr="00F63A1F">
        <w:rPr>
          <w:u w:val="single"/>
        </w:rPr>
        <w:t xml:space="preserve"> </w:t>
      </w:r>
      <w:r>
        <w:rPr>
          <w:u w:val="single"/>
        </w:rPr>
        <w:t>our</w:t>
      </w:r>
      <w:r w:rsidRPr="00F63A1F">
        <w:rPr>
          <w:u w:val="single"/>
        </w:rPr>
        <w:t xml:space="preserve"> </w:t>
      </w:r>
      <w:r>
        <w:rPr>
          <w:u w:val="single"/>
        </w:rPr>
        <w:t>sources</w:t>
      </w:r>
      <w:r w:rsidRPr="00F63A1F">
        <w:rPr>
          <w:u w:val="single"/>
        </w:rPr>
        <w:t xml:space="preserve"> </w:t>
      </w:r>
      <w:r>
        <w:rPr>
          <w:u w:val="single"/>
        </w:rPr>
        <w:t>on</w:t>
      </w:r>
      <w:r w:rsidRPr="00F63A1F">
        <w:rPr>
          <w:u w:val="single"/>
        </w:rPr>
        <w:t xml:space="preserve"> </w:t>
      </w:r>
      <w:proofErr w:type="spellStart"/>
      <w:r>
        <w:rPr>
          <w:u w:val="single"/>
        </w:rPr>
        <w:t>Github</w:t>
      </w:r>
      <w:proofErr w:type="spellEnd"/>
      <w:r w:rsidRPr="00F63A1F">
        <w:rPr>
          <w:u w:val="single"/>
        </w:rPr>
        <w:t xml:space="preserve"> </w:t>
      </w:r>
      <w:r>
        <w:rPr>
          <w:u w:val="single"/>
        </w:rPr>
        <w:t>updated</w:t>
      </w:r>
      <w:r w:rsidRPr="00F63A1F">
        <w:rPr>
          <w:u w:val="single"/>
        </w:rPr>
        <w:t xml:space="preserve">, </w:t>
      </w:r>
      <w:r>
        <w:rPr>
          <w:u w:val="single"/>
        </w:rPr>
        <w:t>in</w:t>
      </w:r>
      <w:r w:rsidRPr="00F63A1F">
        <w:rPr>
          <w:u w:val="single"/>
        </w:rPr>
        <w:t xml:space="preserve"> </w:t>
      </w:r>
      <w:r>
        <w:rPr>
          <w:u w:val="single"/>
        </w:rPr>
        <w:t>order</w:t>
      </w:r>
      <w:r w:rsidRPr="00F63A1F">
        <w:rPr>
          <w:u w:val="single"/>
        </w:rPr>
        <w:t xml:space="preserve"> </w:t>
      </w:r>
      <w:r>
        <w:rPr>
          <w:u w:val="single"/>
        </w:rPr>
        <w:t>to</w:t>
      </w:r>
      <w:r w:rsidRPr="00F63A1F">
        <w:rPr>
          <w:u w:val="single"/>
        </w:rPr>
        <w:t xml:space="preserve"> </w:t>
      </w:r>
      <w:r>
        <w:rPr>
          <w:u w:val="single"/>
        </w:rPr>
        <w:t>be</w:t>
      </w:r>
      <w:r w:rsidRPr="00F63A1F">
        <w:rPr>
          <w:u w:val="single"/>
        </w:rPr>
        <w:t xml:space="preserve"> </w:t>
      </w:r>
      <w:r>
        <w:rPr>
          <w:u w:val="single"/>
        </w:rPr>
        <w:t>able</w:t>
      </w:r>
      <w:r w:rsidRPr="00F63A1F">
        <w:rPr>
          <w:u w:val="single"/>
        </w:rPr>
        <w:t xml:space="preserve"> </w:t>
      </w:r>
      <w:r>
        <w:rPr>
          <w:u w:val="single"/>
        </w:rPr>
        <w:t>to</w:t>
      </w:r>
      <w:r w:rsidRPr="00F63A1F">
        <w:rPr>
          <w:u w:val="single"/>
        </w:rPr>
        <w:t xml:space="preserve"> </w:t>
      </w:r>
      <w:r>
        <w:rPr>
          <w:u w:val="single"/>
        </w:rPr>
        <w:t>safely</w:t>
      </w:r>
      <w:r w:rsidRPr="00F63A1F">
        <w:rPr>
          <w:u w:val="single"/>
        </w:rPr>
        <w:t xml:space="preserve"> </w:t>
      </w:r>
      <w:r>
        <w:rPr>
          <w:u w:val="single"/>
        </w:rPr>
        <w:t>make</w:t>
      </w:r>
      <w:r w:rsidRPr="00F63A1F">
        <w:rPr>
          <w:u w:val="single"/>
        </w:rPr>
        <w:t xml:space="preserve"> </w:t>
      </w:r>
      <w:r>
        <w:rPr>
          <w:u w:val="single"/>
        </w:rPr>
        <w:t>local</w:t>
      </w:r>
      <w:r w:rsidRPr="00F63A1F">
        <w:rPr>
          <w:u w:val="single"/>
        </w:rPr>
        <w:t xml:space="preserve"> </w:t>
      </w:r>
      <w:r>
        <w:rPr>
          <w:u w:val="single"/>
        </w:rPr>
        <w:t>changes</w:t>
      </w:r>
      <w:r w:rsidR="00E15A26" w:rsidRPr="00F63A1F">
        <w:rPr>
          <w:u w:val="single"/>
        </w:rPr>
        <w:t>.</w:t>
      </w:r>
      <w:r>
        <w:rPr>
          <w:u w:val="single"/>
        </w:rPr>
        <w:t xml:space="preserve"> So</w:t>
      </w:r>
      <w:r w:rsidRPr="00F63A1F">
        <w:rPr>
          <w:u w:val="single"/>
        </w:rPr>
        <w:t xml:space="preserve"> </w:t>
      </w:r>
      <w:r>
        <w:rPr>
          <w:u w:val="single"/>
        </w:rPr>
        <w:t>if</w:t>
      </w:r>
      <w:r w:rsidRPr="00F63A1F">
        <w:rPr>
          <w:u w:val="single"/>
        </w:rPr>
        <w:t xml:space="preserve"> </w:t>
      </w:r>
      <w:r>
        <w:rPr>
          <w:u w:val="single"/>
        </w:rPr>
        <w:t>there</w:t>
      </w:r>
      <w:r w:rsidRPr="00F63A1F">
        <w:rPr>
          <w:u w:val="single"/>
        </w:rPr>
        <w:t xml:space="preserve"> </w:t>
      </w:r>
      <w:r>
        <w:rPr>
          <w:u w:val="single"/>
        </w:rPr>
        <w:t>is</w:t>
      </w:r>
      <w:r w:rsidRPr="00F63A1F">
        <w:rPr>
          <w:u w:val="single"/>
        </w:rPr>
        <w:t xml:space="preserve"> </w:t>
      </w:r>
      <w:r>
        <w:rPr>
          <w:u w:val="single"/>
        </w:rPr>
        <w:t>anything</w:t>
      </w:r>
      <w:r w:rsidRPr="00F63A1F">
        <w:rPr>
          <w:u w:val="single"/>
        </w:rPr>
        <w:t xml:space="preserve"> </w:t>
      </w:r>
      <w:r>
        <w:rPr>
          <w:u w:val="single"/>
        </w:rPr>
        <w:t>wrong</w:t>
      </w:r>
      <w:r w:rsidRPr="00F63A1F">
        <w:rPr>
          <w:u w:val="single"/>
        </w:rPr>
        <w:t>,</w:t>
      </w:r>
      <w:r>
        <w:rPr>
          <w:u w:val="single"/>
        </w:rPr>
        <w:t xml:space="preserve"> we can just erase the folder we’re working on and then execute the repo sync command for the repository we wish.</w:t>
      </w:r>
      <w:r w:rsidRPr="00F63A1F">
        <w:rPr>
          <w:u w:val="single"/>
        </w:rPr>
        <w:t xml:space="preserve"> </w:t>
      </w:r>
      <w:r w:rsidR="00900EE8" w:rsidRPr="00F63A1F">
        <w:rPr>
          <w:u w:val="single"/>
        </w:rPr>
        <w:br/>
      </w:r>
      <w:r w:rsidR="00E15A26" w:rsidRPr="00F63A1F">
        <w:br/>
      </w:r>
      <w:r>
        <w:t>Repo</w:t>
      </w:r>
      <w:r w:rsidRPr="00F63A1F">
        <w:t xml:space="preserve"> </w:t>
      </w:r>
      <w:r>
        <w:t>sync</w:t>
      </w:r>
      <w:r w:rsidRPr="00F63A1F">
        <w:t xml:space="preserve"> </w:t>
      </w:r>
      <w:r>
        <w:t>command</w:t>
      </w:r>
      <w:r w:rsidRPr="00F63A1F">
        <w:t xml:space="preserve"> </w:t>
      </w:r>
      <w:r>
        <w:t>can</w:t>
      </w:r>
      <w:r w:rsidRPr="00F63A1F">
        <w:t xml:space="preserve"> </w:t>
      </w:r>
      <w:r>
        <w:t>receive</w:t>
      </w:r>
      <w:r w:rsidRPr="00F63A1F">
        <w:t xml:space="preserve"> </w:t>
      </w:r>
      <w:r>
        <w:t>as</w:t>
      </w:r>
      <w:r w:rsidRPr="00F63A1F">
        <w:t xml:space="preserve"> </w:t>
      </w:r>
      <w:r>
        <w:t>arguments</w:t>
      </w:r>
      <w:r w:rsidRPr="00F63A1F">
        <w:t xml:space="preserve"> </w:t>
      </w:r>
      <w:r>
        <w:t>the number of threads to use while it’s syncing.</w:t>
      </w:r>
      <w:r w:rsidRPr="00F63A1F">
        <w:t xml:space="preserve"> </w:t>
      </w:r>
      <w:proofErr w:type="spellStart"/>
      <w:r w:rsidR="00D53DDF" w:rsidRPr="00D53DDF">
        <w:rPr>
          <w:b/>
          <w:color w:val="FFFFFF" w:themeColor="background1"/>
          <w:highlight w:val="darkMagenta"/>
        </w:rPr>
        <w:t>r</w:t>
      </w:r>
      <w:r w:rsidR="00E15A26" w:rsidRPr="00D53DDF">
        <w:rPr>
          <w:b/>
          <w:color w:val="FFFFFF" w:themeColor="background1"/>
          <w:highlight w:val="darkMagenta"/>
        </w:rPr>
        <w:t>eposync</w:t>
      </w:r>
      <w:proofErr w:type="spellEnd"/>
      <w:r w:rsidR="00E15A26" w:rsidRPr="00F63A1F">
        <w:rPr>
          <w:b/>
          <w:color w:val="FFFFFF" w:themeColor="background1"/>
          <w:highlight w:val="darkMagenta"/>
        </w:rPr>
        <w:t xml:space="preserve"> -</w:t>
      </w:r>
      <w:r w:rsidR="00E15A26" w:rsidRPr="00D53DDF">
        <w:rPr>
          <w:b/>
          <w:color w:val="FFFFFF" w:themeColor="background1"/>
          <w:highlight w:val="darkMagenta"/>
        </w:rPr>
        <w:t>j</w:t>
      </w:r>
      <w:r w:rsidR="00E15A26" w:rsidRPr="00F63A1F">
        <w:rPr>
          <w:b/>
          <w:color w:val="FFFFFF" w:themeColor="background1"/>
          <w:highlight w:val="darkMagenta"/>
        </w:rPr>
        <w:t>4</w:t>
      </w:r>
    </w:p>
    <w:p w:rsidR="00F63A1F" w:rsidRDefault="00F63A1F" w:rsidP="00972E15">
      <w:r>
        <w:lastRenderedPageBreak/>
        <w:t>But</w:t>
      </w:r>
      <w:r w:rsidRPr="00F63A1F">
        <w:t xml:space="preserve"> </w:t>
      </w:r>
      <w:r>
        <w:t>why</w:t>
      </w:r>
      <w:r w:rsidRPr="00F63A1F">
        <w:t xml:space="preserve"> </w:t>
      </w:r>
      <w:r>
        <w:t>do</w:t>
      </w:r>
      <w:r w:rsidRPr="00F63A1F">
        <w:t xml:space="preserve"> </w:t>
      </w:r>
      <w:r>
        <w:t>we</w:t>
      </w:r>
      <w:r w:rsidRPr="00F63A1F">
        <w:t xml:space="preserve"> </w:t>
      </w:r>
      <w:r>
        <w:t>care</w:t>
      </w:r>
      <w:r w:rsidRPr="00F63A1F">
        <w:t xml:space="preserve"> </w:t>
      </w:r>
      <w:r>
        <w:t>about</w:t>
      </w:r>
      <w:r w:rsidRPr="00F63A1F">
        <w:t xml:space="preserve"> </w:t>
      </w:r>
      <w:r>
        <w:t>the</w:t>
      </w:r>
      <w:r w:rsidRPr="00F63A1F">
        <w:t xml:space="preserve"> </w:t>
      </w:r>
      <w:r>
        <w:t>that</w:t>
      </w:r>
      <w:r w:rsidRPr="00F63A1F">
        <w:t xml:space="preserve"> </w:t>
      </w:r>
      <w:r>
        <w:t>number</w:t>
      </w:r>
      <w:r w:rsidRPr="00F63A1F">
        <w:t xml:space="preserve"> </w:t>
      </w:r>
      <w:r>
        <w:t>of</w:t>
      </w:r>
      <w:r w:rsidRPr="00F63A1F">
        <w:t xml:space="preserve"> </w:t>
      </w:r>
      <w:r>
        <w:t>threads since everything is done using the internet?</w:t>
      </w:r>
      <w:r w:rsidRPr="00F63A1F">
        <w:t xml:space="preserve"> </w:t>
      </w:r>
    </w:p>
    <w:p w:rsidR="00E15A26" w:rsidRPr="001961BC" w:rsidRDefault="00E15A26" w:rsidP="00972E15">
      <w:r w:rsidRPr="00F63A1F">
        <w:br/>
      </w:r>
      <w:r w:rsidR="00F63A1F">
        <w:t>We</w:t>
      </w:r>
      <w:r w:rsidR="00F63A1F" w:rsidRPr="00F63A1F">
        <w:t xml:space="preserve"> </w:t>
      </w:r>
      <w:r w:rsidR="00F63A1F">
        <w:t>do</w:t>
      </w:r>
      <w:r w:rsidR="00F63A1F" w:rsidRPr="00F63A1F">
        <w:t xml:space="preserve"> </w:t>
      </w:r>
      <w:r w:rsidR="00F63A1F">
        <w:t>care</w:t>
      </w:r>
      <w:r w:rsidR="00F63A1F" w:rsidRPr="00F63A1F">
        <w:t xml:space="preserve">, </w:t>
      </w:r>
      <w:r w:rsidR="00F63A1F">
        <w:t>because</w:t>
      </w:r>
      <w:r w:rsidR="00F63A1F" w:rsidRPr="00F63A1F">
        <w:t xml:space="preserve"> </w:t>
      </w:r>
      <w:r w:rsidR="00F63A1F">
        <w:t>repo</w:t>
      </w:r>
      <w:r w:rsidR="00F63A1F" w:rsidRPr="00F63A1F">
        <w:t xml:space="preserve"> </w:t>
      </w:r>
      <w:r w:rsidR="00F63A1F">
        <w:t>downloads</w:t>
      </w:r>
      <w:r w:rsidR="00F63A1F" w:rsidRPr="00F63A1F">
        <w:t xml:space="preserve"> </w:t>
      </w:r>
      <w:r w:rsidR="00F63A1F">
        <w:t>the</w:t>
      </w:r>
      <w:r w:rsidR="00F63A1F" w:rsidRPr="00F63A1F">
        <w:t xml:space="preserve"> </w:t>
      </w:r>
      <w:r w:rsidR="00F63A1F">
        <w:t>source code which is compressed, extracts it and through a process called “diff check”, it checks which files have been locally changed and replaces them. So</w:t>
      </w:r>
      <w:r w:rsidR="00F63A1F" w:rsidRPr="00F63A1F">
        <w:t xml:space="preserve">, </w:t>
      </w:r>
      <w:r w:rsidR="00F63A1F">
        <w:t>if</w:t>
      </w:r>
      <w:r w:rsidR="00F63A1F" w:rsidRPr="00F63A1F">
        <w:t xml:space="preserve"> </w:t>
      </w:r>
      <w:r w:rsidR="00F63A1F">
        <w:t>this</w:t>
      </w:r>
      <w:r w:rsidR="00F63A1F" w:rsidRPr="00F63A1F">
        <w:t xml:space="preserve"> </w:t>
      </w:r>
      <w:r w:rsidR="00F63A1F">
        <w:t>process</w:t>
      </w:r>
      <w:r w:rsidR="00F63A1F" w:rsidRPr="00F63A1F">
        <w:t xml:space="preserve"> </w:t>
      </w:r>
      <w:r w:rsidR="00F63A1F">
        <w:t>takes</w:t>
      </w:r>
      <w:r w:rsidR="00F63A1F" w:rsidRPr="00F63A1F">
        <w:t xml:space="preserve"> </w:t>
      </w:r>
      <w:r w:rsidR="00F63A1F">
        <w:t>long</w:t>
      </w:r>
      <w:r w:rsidR="00F63A1F" w:rsidRPr="00F63A1F">
        <w:t xml:space="preserve"> </w:t>
      </w:r>
      <w:r w:rsidR="00F63A1F">
        <w:t>to</w:t>
      </w:r>
      <w:r w:rsidR="00F63A1F" w:rsidRPr="00F63A1F">
        <w:t xml:space="preserve"> </w:t>
      </w:r>
      <w:r w:rsidR="00F63A1F">
        <w:t>complete</w:t>
      </w:r>
      <w:r w:rsidR="00F63A1F" w:rsidRPr="00F63A1F">
        <w:t xml:space="preserve">, </w:t>
      </w:r>
      <w:r w:rsidR="00F63A1F">
        <w:t>increasing the –j can result in faster performance during repo.</w:t>
      </w:r>
      <w:r w:rsidR="00900EE8" w:rsidRPr="00F63A1F">
        <w:br/>
      </w:r>
      <w:r w:rsidR="00900EE8" w:rsidRPr="00F63A1F">
        <w:br/>
      </w:r>
      <w:r w:rsidR="00F63A1F">
        <w:t>It</w:t>
      </w:r>
      <w:r w:rsidR="00F63A1F" w:rsidRPr="00F63A1F">
        <w:t xml:space="preserve"> </w:t>
      </w:r>
      <w:r w:rsidR="00F63A1F">
        <w:t>is</w:t>
      </w:r>
      <w:r w:rsidR="00F63A1F" w:rsidRPr="00F63A1F">
        <w:t xml:space="preserve"> </w:t>
      </w:r>
      <w:r w:rsidR="00F63A1F">
        <w:t>worth</w:t>
      </w:r>
      <w:r w:rsidR="00F63A1F" w:rsidRPr="00F63A1F">
        <w:t xml:space="preserve"> </w:t>
      </w:r>
      <w:r w:rsidR="00F63A1F">
        <w:t>mentioning</w:t>
      </w:r>
      <w:r w:rsidR="00F63A1F" w:rsidRPr="00F63A1F">
        <w:t xml:space="preserve"> </w:t>
      </w:r>
      <w:r w:rsidR="00F63A1F">
        <w:t>that</w:t>
      </w:r>
      <w:r w:rsidR="00F63A1F" w:rsidRPr="00F63A1F">
        <w:t xml:space="preserve"> –</w:t>
      </w:r>
      <w:r w:rsidR="00F63A1F">
        <w:t>j</w:t>
      </w:r>
      <w:r w:rsidR="00F63A1F" w:rsidRPr="00F63A1F">
        <w:t xml:space="preserve"> </w:t>
      </w:r>
      <w:r w:rsidR="00F63A1F">
        <w:t>also</w:t>
      </w:r>
      <w:r w:rsidR="00F63A1F" w:rsidRPr="00F63A1F">
        <w:t xml:space="preserve"> </w:t>
      </w:r>
      <w:r w:rsidR="00F63A1F">
        <w:t>affects</w:t>
      </w:r>
      <w:r w:rsidR="00F63A1F" w:rsidRPr="00F63A1F">
        <w:t xml:space="preserve"> </w:t>
      </w:r>
      <w:r w:rsidR="00F63A1F">
        <w:t>the</w:t>
      </w:r>
      <w:r w:rsidR="00F63A1F" w:rsidRPr="00F63A1F">
        <w:t xml:space="preserve"> </w:t>
      </w:r>
      <w:r w:rsidR="00F63A1F">
        <w:t>network</w:t>
      </w:r>
      <w:r w:rsidR="00F63A1F" w:rsidRPr="00F63A1F">
        <w:t xml:space="preserve"> </w:t>
      </w:r>
      <w:r w:rsidR="00F63A1F">
        <w:t>load. So</w:t>
      </w:r>
      <w:r w:rsidR="00F63A1F" w:rsidRPr="00F63A1F">
        <w:t xml:space="preserve">, </w:t>
      </w:r>
      <w:r w:rsidR="00F63A1F">
        <w:t>practically</w:t>
      </w:r>
      <w:r w:rsidR="00F63A1F" w:rsidRPr="00F63A1F">
        <w:t xml:space="preserve">, </w:t>
      </w:r>
      <w:r w:rsidR="00F63A1F">
        <w:t>the</w:t>
      </w:r>
      <w:r w:rsidR="00F63A1F" w:rsidRPr="00F63A1F">
        <w:t xml:space="preserve"> </w:t>
      </w:r>
      <w:r w:rsidR="00F63A1F">
        <w:t>higher</w:t>
      </w:r>
      <w:r w:rsidR="00F63A1F" w:rsidRPr="00F63A1F">
        <w:t xml:space="preserve"> </w:t>
      </w:r>
      <w:r w:rsidR="00F63A1F">
        <w:t>the</w:t>
      </w:r>
      <w:r w:rsidR="00F63A1F" w:rsidRPr="00F63A1F">
        <w:t xml:space="preserve"> </w:t>
      </w:r>
      <w:r w:rsidR="00F63A1F">
        <w:t>number</w:t>
      </w:r>
      <w:r w:rsidR="00F63A1F" w:rsidRPr="00F63A1F">
        <w:t xml:space="preserve"> </w:t>
      </w:r>
      <w:r w:rsidR="00F63A1F">
        <w:t>of</w:t>
      </w:r>
      <w:r w:rsidR="00F63A1F" w:rsidRPr="00F63A1F">
        <w:t xml:space="preserve"> </w:t>
      </w:r>
      <w:r w:rsidR="00F63A1F">
        <w:t>threads</w:t>
      </w:r>
      <w:r w:rsidR="00F63A1F" w:rsidRPr="00F63A1F">
        <w:t xml:space="preserve">, </w:t>
      </w:r>
      <w:r w:rsidR="00F63A1F">
        <w:t>the</w:t>
      </w:r>
      <w:r w:rsidR="00F63A1F" w:rsidRPr="00F63A1F">
        <w:t xml:space="preserve"> </w:t>
      </w:r>
      <w:r w:rsidR="00F63A1F">
        <w:t>higher</w:t>
      </w:r>
      <w:r w:rsidR="00F63A1F" w:rsidRPr="00F63A1F">
        <w:t xml:space="preserve"> </w:t>
      </w:r>
      <w:r w:rsidR="00F63A1F">
        <w:t>the</w:t>
      </w:r>
      <w:r w:rsidR="00F63A1F" w:rsidRPr="00F63A1F">
        <w:t xml:space="preserve"> </w:t>
      </w:r>
      <w:r w:rsidR="00F63A1F">
        <w:t>download</w:t>
      </w:r>
      <w:r w:rsidR="00F63A1F" w:rsidRPr="00F63A1F">
        <w:t xml:space="preserve"> </w:t>
      </w:r>
      <w:r w:rsidR="00F63A1F">
        <w:t xml:space="preserve">speed, increasing the chances of </w:t>
      </w:r>
      <w:r w:rsidR="00D97931">
        <w:t>an error to occur. This</w:t>
      </w:r>
      <w:r w:rsidR="00D97931" w:rsidRPr="001961BC">
        <w:t xml:space="preserve"> </w:t>
      </w:r>
      <w:r w:rsidR="00D97931">
        <w:t>differs</w:t>
      </w:r>
      <w:r w:rsidR="00D97931" w:rsidRPr="001961BC">
        <w:t xml:space="preserve"> </w:t>
      </w:r>
      <w:r w:rsidR="00D97931">
        <w:t>from</w:t>
      </w:r>
      <w:r w:rsidR="00D97931" w:rsidRPr="001961BC">
        <w:t xml:space="preserve"> </w:t>
      </w:r>
      <w:r w:rsidR="00D97931">
        <w:t>network</w:t>
      </w:r>
      <w:r w:rsidR="00D97931" w:rsidRPr="001961BC">
        <w:t xml:space="preserve"> </w:t>
      </w:r>
      <w:r w:rsidR="00D97931">
        <w:t>to</w:t>
      </w:r>
      <w:r w:rsidR="00D97931" w:rsidRPr="001961BC">
        <w:t xml:space="preserve"> </w:t>
      </w:r>
      <w:r w:rsidR="00D97931">
        <w:t>network.</w:t>
      </w:r>
      <w:r w:rsidR="00F63A1F" w:rsidRPr="001961BC">
        <w:t xml:space="preserve"> </w:t>
      </w:r>
    </w:p>
    <w:p w:rsidR="00900EE8" w:rsidRPr="001961BC" w:rsidRDefault="00900EE8" w:rsidP="00972E15"/>
    <w:p w:rsidR="00FA08FE" w:rsidRPr="00D97931" w:rsidRDefault="00D97931" w:rsidP="00972E15">
      <w:pPr>
        <w:rPr>
          <w:b/>
          <w:u w:val="single"/>
        </w:rPr>
      </w:pPr>
      <w:r>
        <w:rPr>
          <w:b/>
          <w:u w:val="single"/>
        </w:rPr>
        <w:t>What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has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been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so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far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described</w:t>
      </w:r>
      <w:r w:rsidRPr="00D97931">
        <w:rPr>
          <w:b/>
          <w:u w:val="single"/>
        </w:rPr>
        <w:t xml:space="preserve">, </w:t>
      </w:r>
      <w:r>
        <w:rPr>
          <w:b/>
          <w:u w:val="single"/>
        </w:rPr>
        <w:t>needs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to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be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done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only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once. What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follows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is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what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one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must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need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to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know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in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order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to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get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familiar</w:t>
      </w:r>
      <w:r w:rsidRPr="00D97931">
        <w:rPr>
          <w:b/>
          <w:u w:val="single"/>
        </w:rPr>
        <w:t xml:space="preserve"> </w:t>
      </w:r>
      <w:r>
        <w:rPr>
          <w:b/>
          <w:u w:val="single"/>
        </w:rPr>
        <w:t>with</w:t>
      </w:r>
      <w:r w:rsidRPr="00D97931"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github</w:t>
      </w:r>
      <w:proofErr w:type="spellEnd"/>
      <w:r w:rsidRPr="00D97931">
        <w:rPr>
          <w:b/>
          <w:u w:val="single"/>
        </w:rPr>
        <w:t xml:space="preserve"> </w:t>
      </w:r>
      <w:r>
        <w:rPr>
          <w:b/>
          <w:u w:val="single"/>
        </w:rPr>
        <w:t>and the way it works.</w:t>
      </w:r>
      <w:r w:rsidRPr="00D97931">
        <w:rPr>
          <w:b/>
          <w:u w:val="single"/>
        </w:rPr>
        <w:t xml:space="preserve"> </w:t>
      </w:r>
    </w:p>
    <w:p w:rsidR="00433F03" w:rsidRPr="00D97931" w:rsidRDefault="00433F03" w:rsidP="00972E15">
      <w:pPr>
        <w:rPr>
          <w:b/>
          <w:u w:val="single"/>
        </w:rPr>
      </w:pPr>
    </w:p>
    <w:p w:rsidR="00FA08FE" w:rsidRPr="00D97931" w:rsidRDefault="00FA08FE" w:rsidP="00972E15"/>
    <w:p w:rsidR="00FA08FE" w:rsidRPr="00D97931" w:rsidRDefault="00FA08FE" w:rsidP="00972E15"/>
    <w:p w:rsidR="00900EE8" w:rsidRPr="001961BC" w:rsidRDefault="00745485" w:rsidP="00900EE8">
      <w:pPr>
        <w:pStyle w:val="1"/>
        <w:jc w:val="center"/>
      </w:pPr>
      <w:r>
        <w:t>first</w:t>
      </w:r>
      <w:r w:rsidRPr="001961BC">
        <w:t xml:space="preserve"> </w:t>
      </w:r>
      <w:r>
        <w:t>commit</w:t>
      </w:r>
      <w:r w:rsidRPr="001961BC">
        <w:t xml:space="preserve"> </w:t>
      </w:r>
      <w:r>
        <w:t>and</w:t>
      </w:r>
      <w:r w:rsidRPr="001961BC">
        <w:t xml:space="preserve"> </w:t>
      </w:r>
      <w:r>
        <w:t>first</w:t>
      </w:r>
      <w:r w:rsidRPr="001961BC">
        <w:t xml:space="preserve"> </w:t>
      </w:r>
      <w:r>
        <w:t>push</w:t>
      </w:r>
    </w:p>
    <w:p w:rsidR="00900EE8" w:rsidRPr="001961BC" w:rsidRDefault="00900EE8" w:rsidP="00900EE8"/>
    <w:p w:rsidR="00745485" w:rsidRPr="00745485" w:rsidRDefault="00745485" w:rsidP="00900EE8">
      <w:r>
        <w:t>The</w:t>
      </w:r>
      <w:r w:rsidRPr="00745485">
        <w:t xml:space="preserve"> </w:t>
      </w:r>
      <w:r>
        <w:t>most</w:t>
      </w:r>
      <w:r w:rsidRPr="00745485">
        <w:t xml:space="preserve"> </w:t>
      </w:r>
      <w:r>
        <w:t>important</w:t>
      </w:r>
      <w:r w:rsidRPr="00745485">
        <w:t xml:space="preserve"> </w:t>
      </w:r>
      <w:r>
        <w:t>part</w:t>
      </w:r>
      <w:r w:rsidRPr="00745485">
        <w:t xml:space="preserve"> </w:t>
      </w:r>
      <w:r>
        <w:t>is</w:t>
      </w:r>
      <w:r w:rsidRPr="00745485">
        <w:t xml:space="preserve"> </w:t>
      </w:r>
      <w:r>
        <w:t>to</w:t>
      </w:r>
      <w:r w:rsidRPr="00745485">
        <w:t xml:space="preserve"> </w:t>
      </w:r>
      <w:r>
        <w:t>understand</w:t>
      </w:r>
      <w:r w:rsidRPr="00745485">
        <w:t xml:space="preserve"> </w:t>
      </w:r>
      <w:r>
        <w:t>what</w:t>
      </w:r>
      <w:r w:rsidRPr="00745485">
        <w:t xml:space="preserve"> </w:t>
      </w:r>
      <w:r>
        <w:t>we</w:t>
      </w:r>
      <w:r w:rsidRPr="00745485">
        <w:t xml:space="preserve"> </w:t>
      </w:r>
      <w:r>
        <w:t>want</w:t>
      </w:r>
      <w:r w:rsidRPr="00745485">
        <w:t xml:space="preserve"> </w:t>
      </w:r>
      <w:r>
        <w:t>to</w:t>
      </w:r>
      <w:r w:rsidRPr="00745485">
        <w:t xml:space="preserve"> </w:t>
      </w:r>
      <w:r>
        <w:t>push</w:t>
      </w:r>
      <w:r w:rsidRPr="00745485">
        <w:t xml:space="preserve"> </w:t>
      </w:r>
      <w:r>
        <w:t>and</w:t>
      </w:r>
      <w:r w:rsidRPr="00745485">
        <w:t xml:space="preserve"> </w:t>
      </w:r>
      <w:r>
        <w:t>when</w:t>
      </w:r>
      <w:r w:rsidRPr="00745485">
        <w:t xml:space="preserve"> </w:t>
      </w:r>
      <w:r>
        <w:t>we</w:t>
      </w:r>
      <w:r w:rsidRPr="00745485">
        <w:t xml:space="preserve"> </w:t>
      </w:r>
      <w:r>
        <w:t>should</w:t>
      </w:r>
      <w:r w:rsidRPr="00745485">
        <w:t xml:space="preserve"> </w:t>
      </w:r>
      <w:r>
        <w:t>do</w:t>
      </w:r>
      <w:r w:rsidRPr="00745485">
        <w:t xml:space="preserve"> </w:t>
      </w:r>
      <w:r>
        <w:t>it. As</w:t>
      </w:r>
      <w:r w:rsidRPr="001961BC">
        <w:t xml:space="preserve"> </w:t>
      </w:r>
      <w:r>
        <w:t>already</w:t>
      </w:r>
      <w:r w:rsidRPr="001961BC">
        <w:t xml:space="preserve"> </w:t>
      </w:r>
      <w:r>
        <w:t>mentioned</w:t>
      </w:r>
      <w:r w:rsidRPr="001961BC">
        <w:t xml:space="preserve">, </w:t>
      </w:r>
      <w:r>
        <w:t>a</w:t>
      </w:r>
      <w:r w:rsidRPr="001961BC">
        <w:t xml:space="preserve"> </w:t>
      </w:r>
      <w:r>
        <w:t>commit</w:t>
      </w:r>
      <w:r w:rsidRPr="001961BC">
        <w:t xml:space="preserve"> </w:t>
      </w:r>
      <w:r>
        <w:t>must</w:t>
      </w:r>
      <w:r w:rsidRPr="001961BC">
        <w:t xml:space="preserve"> </w:t>
      </w:r>
      <w:r>
        <w:t>be</w:t>
      </w:r>
      <w:r w:rsidRPr="001961BC">
        <w:t xml:space="preserve"> </w:t>
      </w:r>
      <w:r>
        <w:t>clean</w:t>
      </w:r>
      <w:r w:rsidRPr="001961BC">
        <w:t xml:space="preserve">. </w:t>
      </w:r>
      <w:r>
        <w:t>This</w:t>
      </w:r>
      <w:r w:rsidRPr="001961BC">
        <w:t xml:space="preserve"> </w:t>
      </w:r>
      <w:r>
        <w:t>means</w:t>
      </w:r>
      <w:r w:rsidRPr="001961BC">
        <w:t xml:space="preserve"> </w:t>
      </w:r>
      <w:r>
        <w:t>that</w:t>
      </w:r>
      <w:r w:rsidRPr="001961BC">
        <w:t xml:space="preserve"> </w:t>
      </w:r>
      <w:r>
        <w:t>each</w:t>
      </w:r>
      <w:r w:rsidRPr="001961BC">
        <w:t xml:space="preserve"> </w:t>
      </w:r>
      <w:r w:rsidR="00926DD9">
        <w:t>commit</w:t>
      </w:r>
      <w:r w:rsidRPr="001961BC">
        <w:t>:</w:t>
      </w:r>
    </w:p>
    <w:p w:rsidR="00745485" w:rsidRPr="00745485" w:rsidRDefault="00926DD9" w:rsidP="00745485">
      <w:pPr>
        <w:pStyle w:val="afa"/>
        <w:numPr>
          <w:ilvl w:val="0"/>
          <w:numId w:val="33"/>
        </w:numPr>
      </w:pPr>
      <w:r>
        <w:t xml:space="preserve">Must have </w:t>
      </w:r>
      <w:r w:rsidR="00745485" w:rsidRPr="00745485">
        <w:t xml:space="preserve"> </w:t>
      </w:r>
      <w:r w:rsidR="00745485">
        <w:t>a</w:t>
      </w:r>
      <w:r w:rsidR="00745485" w:rsidRPr="00745485">
        <w:t xml:space="preserve"> </w:t>
      </w:r>
      <w:r w:rsidR="00745485">
        <w:t>clear</w:t>
      </w:r>
      <w:r w:rsidR="00745485" w:rsidRPr="00745485">
        <w:t xml:space="preserve"> </w:t>
      </w:r>
      <w:r w:rsidR="00745485">
        <w:t>title</w:t>
      </w:r>
      <w:r w:rsidR="00745485" w:rsidRPr="00745485">
        <w:t xml:space="preserve"> </w:t>
      </w:r>
      <w:r w:rsidR="00745485">
        <w:t>as</w:t>
      </w:r>
      <w:r w:rsidR="00745485" w:rsidRPr="00745485">
        <w:t xml:space="preserve"> </w:t>
      </w:r>
      <w:r w:rsidR="00745485">
        <w:t>to</w:t>
      </w:r>
      <w:r w:rsidR="00745485" w:rsidRPr="00745485">
        <w:t xml:space="preserve"> </w:t>
      </w:r>
      <w:r w:rsidR="00745485">
        <w:t>what</w:t>
      </w:r>
      <w:r w:rsidR="00745485" w:rsidRPr="00745485">
        <w:t xml:space="preserve"> </w:t>
      </w:r>
      <w:r w:rsidR="00745485">
        <w:t>it</w:t>
      </w:r>
      <w:r w:rsidR="00745485" w:rsidRPr="00745485">
        <w:t xml:space="preserve"> </w:t>
      </w:r>
      <w:r w:rsidR="00745485">
        <w:t>describes</w:t>
      </w:r>
      <w:r w:rsidR="00745485" w:rsidRPr="00745485">
        <w:t xml:space="preserve"> </w:t>
      </w:r>
      <w:r w:rsidR="00745485">
        <w:t>and what it does</w:t>
      </w:r>
      <w:r w:rsidR="00745485" w:rsidRPr="00745485">
        <w:t xml:space="preserve"> </w:t>
      </w:r>
    </w:p>
    <w:p w:rsidR="00745485" w:rsidRPr="00926DD9" w:rsidRDefault="00926DD9" w:rsidP="00745485">
      <w:pPr>
        <w:pStyle w:val="afa"/>
        <w:numPr>
          <w:ilvl w:val="0"/>
          <w:numId w:val="33"/>
        </w:numPr>
      </w:pPr>
      <w:r>
        <w:t>If</w:t>
      </w:r>
      <w:r w:rsidRPr="00926DD9">
        <w:t xml:space="preserve"> </w:t>
      </w:r>
      <w:r>
        <w:t>need</w:t>
      </w:r>
      <w:r w:rsidRPr="00926DD9">
        <w:t xml:space="preserve"> </w:t>
      </w:r>
      <w:r>
        <w:t>be</w:t>
      </w:r>
      <w:r w:rsidRPr="00926DD9">
        <w:t xml:space="preserve">, </w:t>
      </w:r>
      <w:r>
        <w:t>it</w:t>
      </w:r>
      <w:r w:rsidRPr="00926DD9">
        <w:t xml:space="preserve"> </w:t>
      </w:r>
      <w:r>
        <w:t>should</w:t>
      </w:r>
      <w:r w:rsidRPr="00926DD9">
        <w:t xml:space="preserve"> </w:t>
      </w:r>
      <w:r>
        <w:t>provide</w:t>
      </w:r>
      <w:r w:rsidRPr="00926DD9">
        <w:t xml:space="preserve"> </w:t>
      </w:r>
      <w:r>
        <w:t>a</w:t>
      </w:r>
      <w:r w:rsidRPr="00926DD9">
        <w:t xml:space="preserve"> </w:t>
      </w:r>
      <w:r>
        <w:t>description with details</w:t>
      </w:r>
    </w:p>
    <w:p w:rsidR="00745485" w:rsidRPr="00926DD9" w:rsidRDefault="00926DD9" w:rsidP="00745485">
      <w:pPr>
        <w:pStyle w:val="afa"/>
        <w:numPr>
          <w:ilvl w:val="0"/>
          <w:numId w:val="33"/>
        </w:numPr>
      </w:pPr>
      <w:r>
        <w:rPr>
          <w:color w:val="F56617" w:themeColor="accent6"/>
        </w:rPr>
        <w:t>It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should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not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contain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file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changes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that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are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irrelevant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to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the</w:t>
      </w:r>
      <w:r w:rsidRPr="00926DD9">
        <w:rPr>
          <w:color w:val="F56617" w:themeColor="accent6"/>
        </w:rPr>
        <w:t xml:space="preserve"> </w:t>
      </w:r>
      <w:r>
        <w:rPr>
          <w:color w:val="F56617" w:themeColor="accent6"/>
        </w:rPr>
        <w:t>main commit change and its purpose</w:t>
      </w:r>
      <w:r w:rsidRPr="00926DD9">
        <w:rPr>
          <w:color w:val="F56617" w:themeColor="accent6"/>
        </w:rPr>
        <w:t xml:space="preserve"> </w:t>
      </w:r>
    </w:p>
    <w:p w:rsidR="00900EE8" w:rsidRPr="00745485" w:rsidRDefault="00900EE8" w:rsidP="00745485">
      <w:pPr>
        <w:pStyle w:val="afa"/>
        <w:numPr>
          <w:ilvl w:val="0"/>
          <w:numId w:val="33"/>
        </w:numPr>
        <w:rPr>
          <w:lang w:val="el-GR"/>
        </w:rPr>
      </w:pPr>
      <w:r w:rsidRPr="00745485">
        <w:rPr>
          <w:color w:val="2C2C2C" w:themeColor="text1"/>
          <w:lang w:val="el-GR"/>
        </w:rPr>
        <w:t xml:space="preserve">Να μην </w:t>
      </w:r>
      <w:proofErr w:type="spellStart"/>
      <w:r w:rsidRPr="00745485">
        <w:rPr>
          <w:color w:val="2C2C2C" w:themeColor="text1"/>
          <w:lang w:val="el-GR"/>
        </w:rPr>
        <w:t>ειναι</w:t>
      </w:r>
      <w:proofErr w:type="spellEnd"/>
      <w:r w:rsidRPr="00745485">
        <w:rPr>
          <w:color w:val="2C2C2C" w:themeColor="text1"/>
          <w:lang w:val="el-GR"/>
        </w:rPr>
        <w:t xml:space="preserve"> </w:t>
      </w:r>
      <w:proofErr w:type="spellStart"/>
      <w:r w:rsidRPr="00745485">
        <w:rPr>
          <w:color w:val="2C2C2C" w:themeColor="text1"/>
          <w:lang w:val="el-GR"/>
        </w:rPr>
        <w:t>αντιγραφη</w:t>
      </w:r>
      <w:proofErr w:type="spellEnd"/>
      <w:r w:rsidRPr="00745485">
        <w:rPr>
          <w:color w:val="2C2C2C" w:themeColor="text1"/>
          <w:lang w:val="el-GR"/>
        </w:rPr>
        <w:t xml:space="preserve"> </w:t>
      </w:r>
      <w:proofErr w:type="spellStart"/>
      <w:r w:rsidRPr="00745485">
        <w:rPr>
          <w:color w:val="2C2C2C" w:themeColor="text1"/>
          <w:lang w:val="el-GR"/>
        </w:rPr>
        <w:t>απο</w:t>
      </w:r>
      <w:proofErr w:type="spellEnd"/>
      <w:r w:rsidRPr="00745485">
        <w:rPr>
          <w:color w:val="2C2C2C" w:themeColor="text1"/>
          <w:lang w:val="el-GR"/>
        </w:rPr>
        <w:t xml:space="preserve"> </w:t>
      </w:r>
      <w:proofErr w:type="spellStart"/>
      <w:r w:rsidRPr="00745485">
        <w:rPr>
          <w:color w:val="2C2C2C" w:themeColor="text1"/>
          <w:lang w:val="el-GR"/>
        </w:rPr>
        <w:t>αλλο</w:t>
      </w:r>
      <w:proofErr w:type="spellEnd"/>
      <w:r w:rsidRPr="00745485">
        <w:rPr>
          <w:color w:val="2C2C2C" w:themeColor="text1"/>
          <w:lang w:val="el-GR"/>
        </w:rPr>
        <w:t xml:space="preserve"> </w:t>
      </w:r>
      <w:r w:rsidRPr="00745485">
        <w:rPr>
          <w:color w:val="2C2C2C" w:themeColor="text1"/>
        </w:rPr>
        <w:t>commit</w:t>
      </w:r>
      <w:r w:rsidRPr="00745485">
        <w:rPr>
          <w:color w:val="2C2C2C" w:themeColor="text1"/>
          <w:lang w:val="el-GR"/>
        </w:rPr>
        <w:t xml:space="preserve">.Αν </w:t>
      </w:r>
      <w:proofErr w:type="spellStart"/>
      <w:r w:rsidRPr="00745485">
        <w:rPr>
          <w:color w:val="2C2C2C" w:themeColor="text1"/>
          <w:lang w:val="el-GR"/>
        </w:rPr>
        <w:t>θελω</w:t>
      </w:r>
      <w:proofErr w:type="spellEnd"/>
      <w:r w:rsidRPr="00745485">
        <w:rPr>
          <w:color w:val="2C2C2C" w:themeColor="text1"/>
          <w:lang w:val="el-GR"/>
        </w:rPr>
        <w:t xml:space="preserve"> το </w:t>
      </w:r>
      <w:r w:rsidRPr="00745485">
        <w:rPr>
          <w:color w:val="2C2C2C" w:themeColor="text1"/>
        </w:rPr>
        <w:t>commit</w:t>
      </w:r>
      <w:r w:rsidRPr="00745485">
        <w:rPr>
          <w:color w:val="2C2C2C" w:themeColor="text1"/>
          <w:lang w:val="el-GR"/>
        </w:rPr>
        <w:t xml:space="preserve"> </w:t>
      </w:r>
      <w:proofErr w:type="spellStart"/>
      <w:r w:rsidRPr="00745485">
        <w:rPr>
          <w:color w:val="2C2C2C" w:themeColor="text1"/>
          <w:lang w:val="el-GR"/>
        </w:rPr>
        <w:t>καποιου</w:t>
      </w:r>
      <w:proofErr w:type="spellEnd"/>
      <w:r w:rsidRPr="00745485">
        <w:rPr>
          <w:color w:val="2C2C2C" w:themeColor="text1"/>
          <w:lang w:val="el-GR"/>
        </w:rPr>
        <w:t xml:space="preserve"> </w:t>
      </w:r>
      <w:proofErr w:type="spellStart"/>
      <w:r w:rsidRPr="00745485">
        <w:rPr>
          <w:color w:val="2C2C2C" w:themeColor="text1"/>
          <w:lang w:val="el-GR"/>
        </w:rPr>
        <w:t>τριτου</w:t>
      </w:r>
      <w:proofErr w:type="spellEnd"/>
      <w:r w:rsidRPr="00745485">
        <w:rPr>
          <w:color w:val="2C2C2C" w:themeColor="text1"/>
          <w:lang w:val="el-GR"/>
        </w:rPr>
        <w:t xml:space="preserve"> θα το </w:t>
      </w:r>
      <w:proofErr w:type="spellStart"/>
      <w:r w:rsidRPr="00745485">
        <w:rPr>
          <w:color w:val="2C2C2C" w:themeColor="text1"/>
          <w:lang w:val="el-GR"/>
        </w:rPr>
        <w:t>κανω</w:t>
      </w:r>
      <w:proofErr w:type="spellEnd"/>
      <w:r w:rsidRPr="00745485">
        <w:rPr>
          <w:color w:val="2C2C2C" w:themeColor="text1"/>
          <w:lang w:val="el-GR"/>
        </w:rPr>
        <w:t xml:space="preserve"> με τον </w:t>
      </w:r>
      <w:proofErr w:type="spellStart"/>
      <w:r w:rsidRPr="00745485">
        <w:rPr>
          <w:color w:val="2C2C2C" w:themeColor="text1"/>
          <w:lang w:val="el-GR"/>
        </w:rPr>
        <w:t>νομιμο</w:t>
      </w:r>
      <w:proofErr w:type="spellEnd"/>
      <w:r w:rsidRPr="00745485">
        <w:rPr>
          <w:color w:val="2C2C2C" w:themeColor="text1"/>
          <w:lang w:val="el-GR"/>
        </w:rPr>
        <w:t xml:space="preserve"> </w:t>
      </w:r>
      <w:proofErr w:type="spellStart"/>
      <w:r w:rsidRPr="00745485">
        <w:rPr>
          <w:color w:val="2C2C2C" w:themeColor="text1"/>
          <w:lang w:val="el-GR"/>
        </w:rPr>
        <w:t>τροπο</w:t>
      </w:r>
      <w:proofErr w:type="spellEnd"/>
      <w:r w:rsidRPr="00745485">
        <w:rPr>
          <w:color w:val="2C2C2C" w:themeColor="text1"/>
          <w:lang w:val="el-GR"/>
        </w:rPr>
        <w:t xml:space="preserve"> που θα </w:t>
      </w:r>
      <w:proofErr w:type="spellStart"/>
      <w:r w:rsidRPr="00745485">
        <w:rPr>
          <w:color w:val="2C2C2C" w:themeColor="text1"/>
          <w:lang w:val="el-GR"/>
        </w:rPr>
        <w:t>δουμε</w:t>
      </w:r>
      <w:proofErr w:type="spellEnd"/>
      <w:r w:rsidRPr="00745485">
        <w:rPr>
          <w:color w:val="2C2C2C" w:themeColor="text1"/>
          <w:lang w:val="el-GR"/>
        </w:rPr>
        <w:t xml:space="preserve"> </w:t>
      </w:r>
      <w:proofErr w:type="spellStart"/>
      <w:r w:rsidRPr="00745485">
        <w:rPr>
          <w:color w:val="2C2C2C" w:themeColor="text1"/>
          <w:lang w:val="el-GR"/>
        </w:rPr>
        <w:t>παρακατω</w:t>
      </w:r>
      <w:proofErr w:type="spellEnd"/>
    </w:p>
    <w:p w:rsidR="00900EE8" w:rsidRPr="00926DD9" w:rsidRDefault="00926DD9" w:rsidP="00900EE8">
      <w:pPr>
        <w:rPr>
          <w:color w:val="2C2C2C" w:themeColor="text1"/>
        </w:rPr>
      </w:pPr>
      <w:r>
        <w:rPr>
          <w:color w:val="2C2C2C" w:themeColor="text1"/>
        </w:rPr>
        <w:t>Let’s explain the 3</w:t>
      </w:r>
      <w:r w:rsidRPr="00926DD9">
        <w:rPr>
          <w:color w:val="2C2C2C" w:themeColor="text1"/>
          <w:vertAlign w:val="superscript"/>
        </w:rPr>
        <w:t>rd</w:t>
      </w:r>
      <w:r>
        <w:rPr>
          <w:color w:val="2C2C2C" w:themeColor="text1"/>
        </w:rPr>
        <w:t xml:space="preserve"> bullet.</w:t>
      </w:r>
    </w:p>
    <w:p w:rsidR="00900EE8" w:rsidRPr="00F63525" w:rsidRDefault="00926DD9" w:rsidP="00900EE8">
      <w:pPr>
        <w:rPr>
          <w:color w:val="2C2C2C" w:themeColor="text1"/>
        </w:rPr>
      </w:pPr>
      <w:r>
        <w:rPr>
          <w:color w:val="2C2C2C" w:themeColor="text1"/>
        </w:rPr>
        <w:t>When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one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is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getting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familiar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with</w:t>
      </w:r>
      <w:r w:rsidRPr="00F63525">
        <w:rPr>
          <w:color w:val="2C2C2C" w:themeColor="text1"/>
        </w:rPr>
        <w:t xml:space="preserve"> </w:t>
      </w:r>
      <w:proofErr w:type="spellStart"/>
      <w:r>
        <w:rPr>
          <w:color w:val="2C2C2C" w:themeColor="text1"/>
        </w:rPr>
        <w:t>Github</w:t>
      </w:r>
      <w:proofErr w:type="spellEnd"/>
      <w:r w:rsidRPr="00F63525">
        <w:rPr>
          <w:color w:val="2C2C2C" w:themeColor="text1"/>
        </w:rPr>
        <w:t xml:space="preserve">, </w:t>
      </w:r>
      <w:r w:rsidR="00F63525">
        <w:rPr>
          <w:color w:val="2C2C2C" w:themeColor="text1"/>
        </w:rPr>
        <w:t>faulty</w:t>
      </w:r>
      <w:r w:rsidR="00F63525" w:rsidRPr="00F63525">
        <w:rPr>
          <w:color w:val="2C2C2C" w:themeColor="text1"/>
        </w:rPr>
        <w:t xml:space="preserve"> </w:t>
      </w:r>
      <w:r w:rsidR="00F63525">
        <w:rPr>
          <w:color w:val="2C2C2C" w:themeColor="text1"/>
        </w:rPr>
        <w:t>pushes are very much likely to be made.</w:t>
      </w:r>
      <w:r w:rsidR="00900EE8" w:rsidRPr="00F63525">
        <w:rPr>
          <w:color w:val="2C2C2C" w:themeColor="text1"/>
        </w:rPr>
        <w:br/>
      </w:r>
    </w:p>
    <w:p w:rsidR="00900EE8" w:rsidRPr="001961BC" w:rsidRDefault="00F63525" w:rsidP="00900EE8">
      <w:pPr>
        <w:rPr>
          <w:color w:val="2C2C2C" w:themeColor="text1"/>
        </w:rPr>
      </w:pPr>
      <w:r>
        <w:rPr>
          <w:color w:val="2C2C2C" w:themeColor="text1"/>
        </w:rPr>
        <w:t>For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example</w:t>
      </w:r>
      <w:r w:rsidRPr="00F63525">
        <w:rPr>
          <w:color w:val="2C2C2C" w:themeColor="text1"/>
        </w:rPr>
        <w:t xml:space="preserve">, </w:t>
      </w:r>
      <w:r>
        <w:rPr>
          <w:color w:val="2C2C2C" w:themeColor="text1"/>
        </w:rPr>
        <w:t>assume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that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we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wish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to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push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a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change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made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to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a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folder</w:t>
      </w:r>
      <w:r w:rsidRPr="00F63525">
        <w:rPr>
          <w:color w:val="2C2C2C" w:themeColor="text1"/>
        </w:rPr>
        <w:t xml:space="preserve">, </w:t>
      </w:r>
      <w:r>
        <w:rPr>
          <w:color w:val="2C2C2C" w:themeColor="text1"/>
        </w:rPr>
        <w:t>which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contains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three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files</w:t>
      </w:r>
      <w:r w:rsidRPr="00F63525">
        <w:rPr>
          <w:color w:val="2C2C2C" w:themeColor="text1"/>
        </w:rPr>
        <w:t xml:space="preserve">, </w:t>
      </w:r>
      <w:r>
        <w:rPr>
          <w:color w:val="2C2C2C" w:themeColor="text1"/>
        </w:rPr>
        <w:t>for a specific purpose. The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wise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thing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to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do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would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be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to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not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change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any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other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file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that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does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not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have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anything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to</w:t>
      </w:r>
      <w:r w:rsidRPr="00F63525">
        <w:rPr>
          <w:color w:val="2C2C2C" w:themeColor="text1"/>
        </w:rPr>
        <w:t xml:space="preserve"> </w:t>
      </w:r>
      <w:r>
        <w:rPr>
          <w:color w:val="2C2C2C" w:themeColor="text1"/>
        </w:rPr>
        <w:t>do with the main editing.</w:t>
      </w:r>
      <w:r w:rsidRPr="00F63525">
        <w:rPr>
          <w:color w:val="2C2C2C" w:themeColor="text1"/>
        </w:rPr>
        <w:t xml:space="preserve">  </w:t>
      </w:r>
    </w:p>
    <w:p w:rsidR="00794FFF" w:rsidRDefault="00794FFF" w:rsidP="00900EE8">
      <w:pPr>
        <w:rPr>
          <w:color w:val="2C2C2C" w:themeColor="text1"/>
        </w:rPr>
      </w:pPr>
    </w:p>
    <w:p w:rsidR="00F63525" w:rsidRPr="00F63525" w:rsidRDefault="00F63525" w:rsidP="00900EE8">
      <w:pPr>
        <w:rPr>
          <w:color w:val="2C2C2C" w:themeColor="text1"/>
        </w:rPr>
      </w:pPr>
    </w:p>
    <w:p w:rsidR="00900EE8" w:rsidRPr="00F63525" w:rsidRDefault="00F63525" w:rsidP="00900EE8">
      <w:pPr>
        <w:rPr>
          <w:i/>
          <w:color w:val="2C2C2C" w:themeColor="text1"/>
        </w:rPr>
      </w:pPr>
      <w:r>
        <w:rPr>
          <w:b/>
          <w:color w:val="2C2C2C" w:themeColor="text1"/>
          <w:u w:val="single"/>
        </w:rPr>
        <w:lastRenderedPageBreak/>
        <w:t>Example</w:t>
      </w:r>
      <w:r w:rsidR="00900EE8" w:rsidRPr="00F63525">
        <w:rPr>
          <w:color w:val="2C2C2C" w:themeColor="text1"/>
        </w:rPr>
        <w:br/>
      </w:r>
      <w:r w:rsidR="00900EE8" w:rsidRPr="00F63525">
        <w:rPr>
          <w:i/>
          <w:color w:val="2C2C2C" w:themeColor="text1"/>
        </w:rPr>
        <w:br/>
      </w:r>
      <w:r>
        <w:rPr>
          <w:i/>
          <w:color w:val="2C2C2C" w:themeColor="text1"/>
        </w:rPr>
        <w:t xml:space="preserve">In a file, </w:t>
      </w:r>
      <w:r w:rsidRPr="00F63525">
        <w:rPr>
          <w:i/>
          <w:color w:val="2C2C2C" w:themeColor="text1"/>
        </w:rPr>
        <w:t xml:space="preserve">2 </w:t>
      </w:r>
      <w:r>
        <w:rPr>
          <w:i/>
          <w:color w:val="2C2C2C" w:themeColor="text1"/>
        </w:rPr>
        <w:t>variables</w:t>
      </w:r>
      <w:r w:rsidRPr="00F63525">
        <w:rPr>
          <w:i/>
          <w:color w:val="2C2C2C" w:themeColor="text1"/>
        </w:rPr>
        <w:t xml:space="preserve"> </w:t>
      </w:r>
      <w:r>
        <w:rPr>
          <w:i/>
          <w:color w:val="2C2C2C" w:themeColor="text1"/>
        </w:rPr>
        <w:t>are</w:t>
      </w:r>
      <w:r w:rsidRPr="00F63525">
        <w:rPr>
          <w:i/>
          <w:color w:val="2C2C2C" w:themeColor="text1"/>
        </w:rPr>
        <w:t xml:space="preserve"> </w:t>
      </w:r>
      <w:r>
        <w:rPr>
          <w:i/>
          <w:color w:val="2C2C2C" w:themeColor="text1"/>
        </w:rPr>
        <w:t>changed</w:t>
      </w:r>
      <w:r w:rsidRPr="00F63525">
        <w:rPr>
          <w:i/>
          <w:color w:val="2C2C2C" w:themeColor="text1"/>
        </w:rPr>
        <w:t xml:space="preserve"> </w:t>
      </w:r>
      <w:r>
        <w:rPr>
          <w:i/>
          <w:color w:val="2C2C2C" w:themeColor="text1"/>
        </w:rPr>
        <w:t>from</w:t>
      </w:r>
      <w:r w:rsidRPr="00F63525">
        <w:rPr>
          <w:i/>
          <w:color w:val="2C2C2C" w:themeColor="text1"/>
        </w:rPr>
        <w:t xml:space="preserve"> </w:t>
      </w:r>
      <w:proofErr w:type="spellStart"/>
      <w:r>
        <w:rPr>
          <w:i/>
          <w:color w:val="2C2C2C" w:themeColor="text1"/>
        </w:rPr>
        <w:t>int</w:t>
      </w:r>
      <w:proofErr w:type="spellEnd"/>
      <w:r w:rsidRPr="00F63525">
        <w:rPr>
          <w:i/>
          <w:color w:val="2C2C2C" w:themeColor="text1"/>
        </w:rPr>
        <w:t xml:space="preserve"> </w:t>
      </w:r>
      <w:r>
        <w:rPr>
          <w:i/>
          <w:color w:val="2C2C2C" w:themeColor="text1"/>
        </w:rPr>
        <w:t>to double</w:t>
      </w:r>
      <w:r w:rsidR="00900EE8" w:rsidRPr="00F63525">
        <w:rPr>
          <w:i/>
          <w:color w:val="2C2C2C" w:themeColor="text1"/>
        </w:rPr>
        <w:br/>
      </w:r>
      <w:r>
        <w:rPr>
          <w:i/>
          <w:color w:val="2C2C2C" w:themeColor="text1"/>
        </w:rPr>
        <w:t>while in another file, I change the name of a class.</w:t>
      </w:r>
    </w:p>
    <w:p w:rsidR="00BD08BC" w:rsidRPr="00967837" w:rsidRDefault="00F63525" w:rsidP="00972E15">
      <w:pPr>
        <w:rPr>
          <w:i/>
          <w:color w:val="2C2C2C" w:themeColor="text1"/>
        </w:rPr>
      </w:pPr>
      <w:r>
        <w:rPr>
          <w:i/>
          <w:color w:val="2C2C2C" w:themeColor="text1"/>
        </w:rPr>
        <w:t>What</w:t>
      </w:r>
      <w:r w:rsidRPr="00F63525">
        <w:rPr>
          <w:i/>
          <w:color w:val="2C2C2C" w:themeColor="text1"/>
        </w:rPr>
        <w:t xml:space="preserve"> </w:t>
      </w:r>
      <w:r>
        <w:rPr>
          <w:i/>
          <w:color w:val="2C2C2C" w:themeColor="text1"/>
        </w:rPr>
        <w:t xml:space="preserve">I type for commit title is </w:t>
      </w:r>
      <w:r w:rsidR="00BD08BC" w:rsidRPr="00F63525">
        <w:rPr>
          <w:i/>
          <w:color w:val="2C2C2C" w:themeColor="text1"/>
        </w:rPr>
        <w:t>“</w:t>
      </w:r>
      <w:proofErr w:type="spellStart"/>
      <w:r w:rsidR="00BD08BC" w:rsidRPr="00BD08BC">
        <w:rPr>
          <w:i/>
          <w:color w:val="2C2C2C" w:themeColor="text1"/>
        </w:rPr>
        <w:t>src</w:t>
      </w:r>
      <w:r w:rsidR="00BD08BC" w:rsidRPr="00F63525">
        <w:rPr>
          <w:i/>
          <w:color w:val="2C2C2C" w:themeColor="text1"/>
        </w:rPr>
        <w:t>:</w:t>
      </w:r>
      <w:r w:rsidR="00BD08BC" w:rsidRPr="00BD08BC">
        <w:rPr>
          <w:i/>
          <w:color w:val="2C2C2C" w:themeColor="text1"/>
        </w:rPr>
        <w:t>mylib</w:t>
      </w:r>
      <w:proofErr w:type="spellEnd"/>
      <w:r w:rsidR="00967837">
        <w:rPr>
          <w:i/>
          <w:color w:val="2C2C2C" w:themeColor="text1"/>
        </w:rPr>
        <w:t xml:space="preserve"> </w:t>
      </w:r>
      <w:r w:rsidR="00BD08BC" w:rsidRPr="00BD08BC">
        <w:rPr>
          <w:i/>
          <w:color w:val="2C2C2C" w:themeColor="text1"/>
        </w:rPr>
        <w:t>Switch</w:t>
      </w:r>
      <w:r w:rsidR="00BD08BC" w:rsidRPr="00F63525">
        <w:rPr>
          <w:i/>
          <w:color w:val="2C2C2C" w:themeColor="text1"/>
        </w:rPr>
        <w:t xml:space="preserve"> 2 </w:t>
      </w:r>
      <w:proofErr w:type="spellStart"/>
      <w:r w:rsidR="00BD08BC" w:rsidRPr="00BD08BC">
        <w:rPr>
          <w:i/>
          <w:color w:val="2C2C2C" w:themeColor="text1"/>
        </w:rPr>
        <w:t>vars</w:t>
      </w:r>
      <w:proofErr w:type="spellEnd"/>
      <w:r w:rsidR="00967837">
        <w:rPr>
          <w:i/>
          <w:color w:val="2C2C2C" w:themeColor="text1"/>
        </w:rPr>
        <w:t xml:space="preserve"> </w:t>
      </w:r>
      <w:r w:rsidR="00BD08BC" w:rsidRPr="00BD08BC">
        <w:rPr>
          <w:i/>
          <w:color w:val="2C2C2C" w:themeColor="text1"/>
        </w:rPr>
        <w:t>from</w:t>
      </w:r>
      <w:r w:rsidR="00967837">
        <w:rPr>
          <w:i/>
          <w:color w:val="2C2C2C" w:themeColor="text1"/>
        </w:rPr>
        <w:t xml:space="preserve"> </w:t>
      </w:r>
      <w:proofErr w:type="spellStart"/>
      <w:r w:rsidR="00BD08BC" w:rsidRPr="00BD08BC">
        <w:rPr>
          <w:i/>
          <w:color w:val="2C2C2C" w:themeColor="text1"/>
        </w:rPr>
        <w:t>int</w:t>
      </w:r>
      <w:proofErr w:type="spellEnd"/>
      <w:r w:rsidR="00967837">
        <w:rPr>
          <w:i/>
          <w:color w:val="2C2C2C" w:themeColor="text1"/>
        </w:rPr>
        <w:t xml:space="preserve"> </w:t>
      </w:r>
      <w:r w:rsidR="00BD08BC" w:rsidRPr="00BD08BC">
        <w:rPr>
          <w:i/>
          <w:color w:val="2C2C2C" w:themeColor="text1"/>
        </w:rPr>
        <w:t>to</w:t>
      </w:r>
      <w:r w:rsidR="00967837">
        <w:rPr>
          <w:i/>
          <w:color w:val="2C2C2C" w:themeColor="text1"/>
        </w:rPr>
        <w:t xml:space="preserve"> </w:t>
      </w:r>
      <w:r w:rsidR="00BD08BC" w:rsidRPr="00BD08BC">
        <w:rPr>
          <w:i/>
          <w:color w:val="2C2C2C" w:themeColor="text1"/>
        </w:rPr>
        <w:t>double</w:t>
      </w:r>
      <w:r w:rsidR="00BD08BC" w:rsidRPr="00F63525">
        <w:rPr>
          <w:i/>
          <w:color w:val="2C2C2C" w:themeColor="text1"/>
        </w:rPr>
        <w:t>”.</w:t>
      </w:r>
      <w:r w:rsidR="00967837">
        <w:rPr>
          <w:i/>
          <w:color w:val="2C2C2C" w:themeColor="text1"/>
        </w:rPr>
        <w:t xml:space="preserve"> Nevertheless</w:t>
      </w:r>
      <w:r w:rsidR="00967837" w:rsidRPr="00967837">
        <w:rPr>
          <w:i/>
          <w:color w:val="2C2C2C" w:themeColor="text1"/>
        </w:rPr>
        <w:t xml:space="preserve">, </w:t>
      </w:r>
      <w:r w:rsidR="00967837">
        <w:rPr>
          <w:i/>
          <w:color w:val="2C2C2C" w:themeColor="text1"/>
        </w:rPr>
        <w:t>the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class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name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change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is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also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one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change</w:t>
      </w:r>
      <w:r w:rsidR="00967837" w:rsidRPr="00967837">
        <w:rPr>
          <w:i/>
          <w:color w:val="2C2C2C" w:themeColor="text1"/>
        </w:rPr>
        <w:t xml:space="preserve">, </w:t>
      </w:r>
      <w:r w:rsidR="00967837">
        <w:rPr>
          <w:i/>
          <w:color w:val="2C2C2C" w:themeColor="text1"/>
        </w:rPr>
        <w:t>and it will be pushed too. This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is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something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that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we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would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not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like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to</w:t>
      </w:r>
      <w:r w:rsidR="00967837" w:rsidRPr="00967837">
        <w:rPr>
          <w:i/>
          <w:color w:val="2C2C2C" w:themeColor="text1"/>
        </w:rPr>
        <w:t xml:space="preserve"> </w:t>
      </w:r>
      <w:r w:rsidR="00967837">
        <w:rPr>
          <w:i/>
          <w:color w:val="2C2C2C" w:themeColor="text1"/>
        </w:rPr>
        <w:t>happen</w:t>
      </w:r>
      <w:r w:rsidR="00967837" w:rsidRPr="00967837">
        <w:rPr>
          <w:i/>
          <w:color w:val="2C2C2C" w:themeColor="text1"/>
        </w:rPr>
        <w:t xml:space="preserve">. </w:t>
      </w:r>
      <w:r w:rsidR="00BD08BC" w:rsidRPr="00967837">
        <w:rPr>
          <w:i/>
          <w:color w:val="2C2C2C" w:themeColor="text1"/>
        </w:rPr>
        <w:br/>
      </w:r>
    </w:p>
    <w:p w:rsidR="00BD08BC" w:rsidRPr="00967837" w:rsidRDefault="00BD08BC" w:rsidP="00972E15">
      <w:pPr>
        <w:rPr>
          <w:i/>
          <w:color w:val="2C2C2C" w:themeColor="text1"/>
        </w:rPr>
      </w:pPr>
    </w:p>
    <w:p w:rsidR="00BD08BC" w:rsidRPr="001961BC" w:rsidRDefault="00967837" w:rsidP="00972E15">
      <w:pPr>
        <w:rPr>
          <w:color w:val="2C2C2C" w:themeColor="text1"/>
        </w:rPr>
      </w:pPr>
      <w:r>
        <w:rPr>
          <w:color w:val="2C2C2C" w:themeColor="text1"/>
        </w:rPr>
        <w:t>So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let</w:t>
      </w:r>
      <w:r w:rsidRPr="00967837">
        <w:rPr>
          <w:color w:val="2C2C2C" w:themeColor="text1"/>
        </w:rPr>
        <w:t>’</w:t>
      </w:r>
      <w:r>
        <w:rPr>
          <w:color w:val="2C2C2C" w:themeColor="text1"/>
        </w:rPr>
        <w:t>s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go and make our 1</w:t>
      </w:r>
      <w:r w:rsidRPr="00967837">
        <w:rPr>
          <w:color w:val="2C2C2C" w:themeColor="text1"/>
          <w:vertAlign w:val="superscript"/>
        </w:rPr>
        <w:t>st</w:t>
      </w:r>
      <w:r>
        <w:rPr>
          <w:color w:val="2C2C2C" w:themeColor="text1"/>
        </w:rPr>
        <w:t xml:space="preserve"> change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 xml:space="preserve">which, for the sake of our example, will be made on </w:t>
      </w:r>
      <w:proofErr w:type="spellStart"/>
      <w:r>
        <w:rPr>
          <w:color w:val="2C2C2C" w:themeColor="text1"/>
        </w:rPr>
        <w:t>myTestRepo</w:t>
      </w:r>
      <w:proofErr w:type="spellEnd"/>
      <w:r>
        <w:rPr>
          <w:color w:val="2C2C2C" w:themeColor="text1"/>
        </w:rPr>
        <w:t xml:space="preserve">. </w:t>
      </w:r>
      <w:r w:rsidR="00BD08BC" w:rsidRPr="001961BC">
        <w:rPr>
          <w:color w:val="2C2C2C" w:themeColor="text1"/>
        </w:rPr>
        <w:br/>
      </w:r>
      <w:r>
        <w:rPr>
          <w:color w:val="2C2C2C" w:themeColor="text1"/>
        </w:rPr>
        <w:t>The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local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folder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of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this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 xml:space="preserve">repository, is </w:t>
      </w:r>
      <w:proofErr w:type="spellStart"/>
      <w:r>
        <w:rPr>
          <w:color w:val="2C2C2C" w:themeColor="text1"/>
        </w:rPr>
        <w:t>myTestRepoLocalDir</w:t>
      </w:r>
      <w:proofErr w:type="spellEnd"/>
      <w:r>
        <w:rPr>
          <w:color w:val="2C2C2C" w:themeColor="text1"/>
        </w:rPr>
        <w:t xml:space="preserve">. </w:t>
      </w:r>
      <w:r>
        <w:rPr>
          <w:color w:val="2C2C2C" w:themeColor="text1"/>
        </w:rPr>
        <w:br/>
        <w:t>So</w:t>
      </w:r>
      <w:r w:rsidRPr="001961BC">
        <w:rPr>
          <w:color w:val="2C2C2C" w:themeColor="text1"/>
        </w:rPr>
        <w:t>….</w:t>
      </w:r>
    </w:p>
    <w:p w:rsidR="00BD08BC" w:rsidRPr="001961BC" w:rsidRDefault="00967837" w:rsidP="00972E15">
      <w:pPr>
        <w:rPr>
          <w:b/>
          <w:color w:val="FFFFFF" w:themeColor="background1"/>
        </w:rPr>
      </w:pPr>
      <w:proofErr w:type="spellStart"/>
      <w:r>
        <w:rPr>
          <w:b/>
          <w:color w:val="FFFFFF" w:themeColor="background1"/>
          <w:highlight w:val="darkMagenta"/>
        </w:rPr>
        <w:t>c</w:t>
      </w:r>
      <w:r w:rsidR="00BD08BC" w:rsidRPr="00D53DDF">
        <w:rPr>
          <w:b/>
          <w:color w:val="FFFFFF" w:themeColor="background1"/>
          <w:highlight w:val="darkMagenta"/>
        </w:rPr>
        <w:t>d</w:t>
      </w:r>
      <w:proofErr w:type="spellEnd"/>
      <w:r w:rsidRPr="001961BC">
        <w:rPr>
          <w:b/>
          <w:color w:val="FFFFFF" w:themeColor="background1"/>
          <w:highlight w:val="darkMagenta"/>
        </w:rPr>
        <w:t xml:space="preserve"> </w:t>
      </w:r>
      <w:proofErr w:type="spellStart"/>
      <w:r w:rsidR="00BD08BC" w:rsidRPr="00D53DDF">
        <w:rPr>
          <w:b/>
          <w:color w:val="FFFFFF" w:themeColor="background1"/>
          <w:highlight w:val="darkMagenta"/>
        </w:rPr>
        <w:t>myTestRepoLocalDir</w:t>
      </w:r>
      <w:proofErr w:type="spellEnd"/>
    </w:p>
    <w:p w:rsidR="00BD08BC" w:rsidRPr="001961BC" w:rsidRDefault="00BD08BC" w:rsidP="00972E15">
      <w:pPr>
        <w:rPr>
          <w:color w:val="2C2C2C" w:themeColor="text1"/>
        </w:rPr>
      </w:pPr>
    </w:p>
    <w:p w:rsidR="00BD08BC" w:rsidRPr="001961BC" w:rsidRDefault="00BD08BC" w:rsidP="00972E15">
      <w:pPr>
        <w:rPr>
          <w:color w:val="2C2C2C" w:themeColor="text1"/>
        </w:rPr>
      </w:pPr>
    </w:p>
    <w:p w:rsidR="00BD08BC" w:rsidRPr="001961BC" w:rsidRDefault="00BD08BC" w:rsidP="00972E15">
      <w:pPr>
        <w:rPr>
          <w:color w:val="2C2C2C" w:themeColor="text1"/>
        </w:rPr>
      </w:pPr>
    </w:p>
    <w:p w:rsidR="00BD08BC" w:rsidRPr="00967837" w:rsidRDefault="00967837" w:rsidP="00972E15">
      <w:pPr>
        <w:rPr>
          <w:color w:val="2C2C2C" w:themeColor="text1"/>
        </w:rPr>
      </w:pPr>
      <w:r>
        <w:rPr>
          <w:color w:val="2C2C2C" w:themeColor="text1"/>
        </w:rPr>
        <w:t>Now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that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we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are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in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the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directory</w:t>
      </w:r>
      <w:r w:rsidRPr="00967837">
        <w:rPr>
          <w:color w:val="2C2C2C" w:themeColor="text1"/>
        </w:rPr>
        <w:t xml:space="preserve">, </w:t>
      </w:r>
      <w:r>
        <w:rPr>
          <w:color w:val="2C2C2C" w:themeColor="text1"/>
        </w:rPr>
        <w:t>we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must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state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which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branch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we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are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working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on. First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we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check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if</w:t>
      </w:r>
      <w:r w:rsidRPr="00967837">
        <w:rPr>
          <w:color w:val="2C2C2C" w:themeColor="text1"/>
        </w:rPr>
        <w:t xml:space="preserve">, </w:t>
      </w:r>
      <w:r>
        <w:rPr>
          <w:color w:val="2C2C2C" w:themeColor="text1"/>
        </w:rPr>
        <w:t>by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coincidence</w:t>
      </w:r>
      <w:r w:rsidRPr="00967837">
        <w:rPr>
          <w:color w:val="2C2C2C" w:themeColor="text1"/>
        </w:rPr>
        <w:t xml:space="preserve">, </w:t>
      </w:r>
      <w:r>
        <w:rPr>
          <w:color w:val="2C2C2C" w:themeColor="text1"/>
        </w:rPr>
        <w:t>we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are already on a branch. If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this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is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the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case</w:t>
      </w:r>
      <w:r w:rsidRPr="00967837">
        <w:rPr>
          <w:color w:val="2C2C2C" w:themeColor="text1"/>
        </w:rPr>
        <w:t xml:space="preserve">, </w:t>
      </w:r>
      <w:r>
        <w:rPr>
          <w:color w:val="2C2C2C" w:themeColor="text1"/>
        </w:rPr>
        <w:t>it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can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be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the result of a past process of ours in this folder. We</w:t>
      </w:r>
      <w:r w:rsidRPr="00967837">
        <w:rPr>
          <w:color w:val="2C2C2C" w:themeColor="text1"/>
        </w:rPr>
        <w:t xml:space="preserve"> </w:t>
      </w:r>
      <w:r>
        <w:rPr>
          <w:color w:val="2C2C2C" w:themeColor="text1"/>
        </w:rPr>
        <w:t>execute</w:t>
      </w:r>
      <w:r w:rsidRPr="00967837">
        <w:rPr>
          <w:color w:val="2C2C2C" w:themeColor="text1"/>
        </w:rPr>
        <w:t xml:space="preserve">:  </w:t>
      </w:r>
      <w:r w:rsidR="00BD08BC" w:rsidRPr="00967837">
        <w:rPr>
          <w:color w:val="2C2C2C" w:themeColor="text1"/>
        </w:rPr>
        <w:br/>
      </w:r>
      <w:r w:rsidR="00BD08BC" w:rsidRPr="00967837">
        <w:rPr>
          <w:color w:val="2C2C2C" w:themeColor="text1"/>
        </w:rPr>
        <w:br/>
      </w:r>
      <w:proofErr w:type="spellStart"/>
      <w:r w:rsidR="00BD08BC" w:rsidRPr="00D53DDF">
        <w:rPr>
          <w:b/>
          <w:color w:val="FFFFFF" w:themeColor="background1"/>
          <w:highlight w:val="darkMagenta"/>
        </w:rPr>
        <w:t>git</w:t>
      </w:r>
      <w:proofErr w:type="spellEnd"/>
      <w:r>
        <w:rPr>
          <w:b/>
          <w:color w:val="FFFFFF" w:themeColor="background1"/>
          <w:highlight w:val="darkMagenta"/>
        </w:rPr>
        <w:t xml:space="preserve"> </w:t>
      </w:r>
      <w:r w:rsidR="00BD08BC" w:rsidRPr="00D53DDF">
        <w:rPr>
          <w:b/>
          <w:color w:val="FFFFFF" w:themeColor="background1"/>
          <w:highlight w:val="darkMagenta"/>
        </w:rPr>
        <w:t>branch</w:t>
      </w:r>
    </w:p>
    <w:p w:rsidR="00BD08BC" w:rsidRPr="00B66FC0" w:rsidRDefault="00967837" w:rsidP="00967837">
      <w:pPr>
        <w:tabs>
          <w:tab w:val="left" w:pos="8069"/>
        </w:tabs>
      </w:pPr>
      <w:r>
        <w:t>And the message we should get is (</w:t>
      </w:r>
      <w:proofErr w:type="spellStart"/>
      <w:r>
        <w:t>nonbranch</w:t>
      </w:r>
      <w:proofErr w:type="spellEnd"/>
      <w:r>
        <w:t>), meaning</w:t>
      </w:r>
      <w:r w:rsidRPr="00967837">
        <w:t xml:space="preserve"> </w:t>
      </w:r>
      <w:r>
        <w:t>that</w:t>
      </w:r>
      <w:r w:rsidRPr="00967837">
        <w:t xml:space="preserve"> </w:t>
      </w:r>
      <w:r>
        <w:t>we</w:t>
      </w:r>
      <w:r w:rsidRPr="00967837">
        <w:t xml:space="preserve"> </w:t>
      </w:r>
      <w:r>
        <w:t>are</w:t>
      </w:r>
      <w:r w:rsidRPr="00967837">
        <w:t xml:space="preserve"> </w:t>
      </w:r>
      <w:r>
        <w:t>not</w:t>
      </w:r>
      <w:r w:rsidRPr="00967837">
        <w:t xml:space="preserve"> </w:t>
      </w:r>
      <w:r>
        <w:t>on</w:t>
      </w:r>
      <w:r w:rsidRPr="00967837">
        <w:t xml:space="preserve"> </w:t>
      </w:r>
      <w:r>
        <w:t xml:space="preserve">any branch right now. </w:t>
      </w:r>
      <w:r w:rsidR="00B66FC0">
        <w:t>We</w:t>
      </w:r>
      <w:r w:rsidR="00B66FC0" w:rsidRPr="00B66FC0">
        <w:t xml:space="preserve"> </w:t>
      </w:r>
      <w:r w:rsidR="00B66FC0">
        <w:t>can</w:t>
      </w:r>
      <w:r w:rsidR="00B66FC0" w:rsidRPr="00B66FC0">
        <w:t xml:space="preserve"> </w:t>
      </w:r>
      <w:r w:rsidR="00B66FC0">
        <w:t>find</w:t>
      </w:r>
      <w:r w:rsidR="00B66FC0" w:rsidRPr="00B66FC0">
        <w:t xml:space="preserve"> </w:t>
      </w:r>
      <w:r w:rsidR="00B66FC0">
        <w:t>the</w:t>
      </w:r>
      <w:r w:rsidR="00B66FC0" w:rsidRPr="00B66FC0">
        <w:t xml:space="preserve"> </w:t>
      </w:r>
      <w:r w:rsidR="00B66FC0">
        <w:t>name</w:t>
      </w:r>
      <w:r w:rsidR="00B66FC0" w:rsidRPr="00B66FC0">
        <w:t xml:space="preserve"> </w:t>
      </w:r>
      <w:r w:rsidR="00B66FC0">
        <w:t>of</w:t>
      </w:r>
      <w:r w:rsidR="00B66FC0" w:rsidRPr="00B66FC0">
        <w:t xml:space="preserve"> </w:t>
      </w:r>
      <w:r w:rsidR="00B66FC0">
        <w:t>our</w:t>
      </w:r>
      <w:r w:rsidR="00B66FC0" w:rsidRPr="00B66FC0">
        <w:t xml:space="preserve"> </w:t>
      </w:r>
      <w:r w:rsidR="00B66FC0">
        <w:t xml:space="preserve">branch from our repository page on </w:t>
      </w:r>
      <w:proofErr w:type="spellStart"/>
      <w:r w:rsidR="00B66FC0">
        <w:t>Github</w:t>
      </w:r>
      <w:proofErr w:type="spellEnd"/>
      <w:r w:rsidR="00B66FC0">
        <w:t>.</w:t>
      </w:r>
      <w:r w:rsidRPr="00B66FC0">
        <w:t xml:space="preserve"> </w:t>
      </w:r>
    </w:p>
    <w:p w:rsidR="00BD08BC" w:rsidRDefault="00BD08BC" w:rsidP="00972E15">
      <w:pPr>
        <w:rPr>
          <w:lang w:val="el-GR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4436745" cy="3673475"/>
            <wp:effectExtent l="0" t="0" r="1905" b="3175"/>
            <wp:docPr id="27" name="Picture 27" descr="C:\Users\Administrator\Downloads\Desktop\github notes\pic_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ownloads\Desktop\github notes\pic_branch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8BC" w:rsidRPr="00B66FC0" w:rsidRDefault="00B66FC0" w:rsidP="00972E15">
      <w:r>
        <w:t>If</w:t>
      </w:r>
      <w:r w:rsidRPr="00B66FC0">
        <w:t xml:space="preserve"> </w:t>
      </w:r>
      <w:r>
        <w:t>I</w:t>
      </w:r>
      <w:r w:rsidRPr="00B66FC0">
        <w:t xml:space="preserve"> </w:t>
      </w:r>
      <w:r>
        <w:t>intend</w:t>
      </w:r>
      <w:r w:rsidRPr="00B66FC0">
        <w:t xml:space="preserve"> </w:t>
      </w:r>
      <w:r>
        <w:t>to</w:t>
      </w:r>
      <w:r w:rsidRPr="00B66FC0">
        <w:t xml:space="preserve"> </w:t>
      </w:r>
      <w:r>
        <w:t>send</w:t>
      </w:r>
      <w:r w:rsidRPr="00B66FC0">
        <w:t xml:space="preserve"> </w:t>
      </w:r>
      <w:r>
        <w:t>any</w:t>
      </w:r>
      <w:r w:rsidRPr="00B66FC0">
        <w:t xml:space="preserve"> </w:t>
      </w:r>
      <w:r>
        <w:t>changes</w:t>
      </w:r>
      <w:r w:rsidRPr="00B66FC0">
        <w:t xml:space="preserve"> </w:t>
      </w:r>
      <w:r>
        <w:t>to</w:t>
      </w:r>
      <w:r w:rsidRPr="00B66FC0">
        <w:t xml:space="preserve"> </w:t>
      </w:r>
      <w:r>
        <w:t>this</w:t>
      </w:r>
      <w:r w:rsidRPr="00B66FC0">
        <w:t xml:space="preserve"> </w:t>
      </w:r>
      <w:r>
        <w:t>branch, I must first execute the following commands:</w:t>
      </w:r>
      <w:r w:rsidRPr="00B66FC0">
        <w:t xml:space="preserve"> </w:t>
      </w:r>
    </w:p>
    <w:p w:rsidR="00AD35F8" w:rsidRPr="00B66FC0" w:rsidRDefault="00D53DDF" w:rsidP="00972E15">
      <w:pPr>
        <w:rPr>
          <w:b/>
          <w:color w:val="FFFFFF" w:themeColor="background1"/>
        </w:rPr>
      </w:pPr>
      <w:proofErr w:type="spellStart"/>
      <w:r>
        <w:rPr>
          <w:b/>
          <w:color w:val="FFFFFF" w:themeColor="background1"/>
          <w:highlight w:val="darkMagenta"/>
        </w:rPr>
        <w:t>g</w:t>
      </w:r>
      <w:r w:rsidR="00BD08BC" w:rsidRPr="00D53DDF">
        <w:rPr>
          <w:b/>
          <w:color w:val="FFFFFF" w:themeColor="background1"/>
          <w:highlight w:val="darkMagenta"/>
        </w:rPr>
        <w:t>it</w:t>
      </w:r>
      <w:proofErr w:type="spellEnd"/>
      <w:r w:rsidR="00BD08BC" w:rsidRPr="00D53DDF">
        <w:rPr>
          <w:b/>
          <w:color w:val="FFFFFF" w:themeColor="background1"/>
          <w:highlight w:val="darkMagenta"/>
        </w:rPr>
        <w:t xml:space="preserve"> branch master</w:t>
      </w:r>
      <w:r w:rsidR="00BD08BC" w:rsidRPr="00D53DDF">
        <w:rPr>
          <w:b/>
          <w:color w:val="FFFFFF" w:themeColor="background1"/>
          <w:highlight w:val="darkMagenta"/>
        </w:rPr>
        <w:br/>
      </w:r>
      <w:proofErr w:type="spellStart"/>
      <w:r w:rsidR="00BD08BC" w:rsidRPr="00D53DDF">
        <w:rPr>
          <w:b/>
          <w:color w:val="FFFFFF" w:themeColor="background1"/>
          <w:highlight w:val="darkMagenta"/>
        </w:rPr>
        <w:t>git</w:t>
      </w:r>
      <w:proofErr w:type="spellEnd"/>
      <w:r w:rsidR="00BD08BC" w:rsidRPr="00D53DDF">
        <w:rPr>
          <w:b/>
          <w:color w:val="FFFFFF" w:themeColor="background1"/>
          <w:highlight w:val="darkMagenta"/>
        </w:rPr>
        <w:t xml:space="preserve"> checkout master</w:t>
      </w:r>
      <w:r w:rsidR="00B66FC0">
        <w:rPr>
          <w:b/>
          <w:color w:val="FFFFFF" w:themeColor="background1"/>
        </w:rPr>
        <w:br/>
      </w:r>
      <w:r w:rsidR="00B66FC0">
        <w:t>or simply</w:t>
      </w:r>
      <w:r w:rsidR="00B66FC0">
        <w:br/>
      </w:r>
      <w:proofErr w:type="spellStart"/>
      <w:r w:rsidRPr="00D53DDF">
        <w:rPr>
          <w:b/>
          <w:color w:val="FFFFFF" w:themeColor="background1"/>
          <w:highlight w:val="darkMagenta"/>
        </w:rPr>
        <w:t>g</w:t>
      </w:r>
      <w:r w:rsidR="00AD35F8" w:rsidRPr="00D53DDF">
        <w:rPr>
          <w:b/>
          <w:color w:val="FFFFFF" w:themeColor="background1"/>
          <w:highlight w:val="darkMagenta"/>
        </w:rPr>
        <w:t>it</w:t>
      </w:r>
      <w:proofErr w:type="spellEnd"/>
      <w:r w:rsidR="00B66FC0">
        <w:rPr>
          <w:b/>
          <w:color w:val="FFFFFF" w:themeColor="background1"/>
          <w:highlight w:val="darkMagenta"/>
        </w:rPr>
        <w:t xml:space="preserve"> </w:t>
      </w:r>
      <w:r w:rsidR="00AD35F8" w:rsidRPr="00D53DDF">
        <w:rPr>
          <w:b/>
          <w:color w:val="FFFFFF" w:themeColor="background1"/>
          <w:highlight w:val="darkMagenta"/>
        </w:rPr>
        <w:t>checkout</w:t>
      </w:r>
      <w:r w:rsidR="00AD35F8" w:rsidRPr="00B66FC0">
        <w:rPr>
          <w:b/>
          <w:color w:val="FFFFFF" w:themeColor="background1"/>
          <w:highlight w:val="darkMagenta"/>
        </w:rPr>
        <w:t xml:space="preserve"> </w:t>
      </w:r>
      <w:r w:rsidR="00B66FC0">
        <w:rPr>
          <w:b/>
          <w:color w:val="FFFFFF" w:themeColor="background1"/>
          <w:highlight w:val="darkMagenta"/>
        </w:rPr>
        <w:t>–</w:t>
      </w:r>
      <w:r w:rsidR="00AD35F8" w:rsidRPr="00D53DDF">
        <w:rPr>
          <w:b/>
          <w:color w:val="FFFFFF" w:themeColor="background1"/>
          <w:highlight w:val="darkMagenta"/>
        </w:rPr>
        <w:t>b</w:t>
      </w:r>
      <w:r w:rsidR="00B66FC0">
        <w:rPr>
          <w:b/>
          <w:color w:val="FFFFFF" w:themeColor="background1"/>
          <w:highlight w:val="darkMagenta"/>
        </w:rPr>
        <w:t xml:space="preserve"> </w:t>
      </w:r>
      <w:r w:rsidR="00AD35F8" w:rsidRPr="00D53DDF">
        <w:rPr>
          <w:b/>
          <w:color w:val="FFFFFF" w:themeColor="background1"/>
          <w:highlight w:val="darkMagenta"/>
        </w:rPr>
        <w:t>master</w:t>
      </w:r>
      <w:r w:rsidR="00AD35F8">
        <w:rPr>
          <w:noProof/>
          <w:lang w:eastAsia="en-US"/>
        </w:rPr>
        <w:drawing>
          <wp:inline distT="0" distB="0" distL="0" distR="0">
            <wp:extent cx="5939790" cy="1232535"/>
            <wp:effectExtent l="0" t="0" r="3810" b="5715"/>
            <wp:docPr id="31" name="Picture 31" descr="C:\Users\Administrator\Downloads\Desktop\github notes\pic_git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ownloads\Desktop\github notes\pic_gitbranch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5F8" w:rsidRPr="001961BC" w:rsidRDefault="00B66FC0" w:rsidP="00972E15">
      <w:r>
        <w:t>Once</w:t>
      </w:r>
      <w:r w:rsidRPr="00B66FC0">
        <w:t xml:space="preserve"> </w:t>
      </w:r>
      <w:r>
        <w:t>I</w:t>
      </w:r>
      <w:r w:rsidRPr="00B66FC0">
        <w:t xml:space="preserve"> </w:t>
      </w:r>
      <w:r>
        <w:t>have</w:t>
      </w:r>
      <w:r w:rsidRPr="00B66FC0">
        <w:t xml:space="preserve"> </w:t>
      </w:r>
      <w:r>
        <w:t>changed</w:t>
      </w:r>
      <w:r w:rsidRPr="00B66FC0">
        <w:t xml:space="preserve"> </w:t>
      </w:r>
      <w:r>
        <w:t>my</w:t>
      </w:r>
      <w:r w:rsidRPr="00B66FC0">
        <w:t xml:space="preserve"> </w:t>
      </w:r>
      <w:r>
        <w:t>branch</w:t>
      </w:r>
      <w:r w:rsidRPr="00B66FC0">
        <w:t xml:space="preserve">, </w:t>
      </w:r>
      <w:r>
        <w:t>I</w:t>
      </w:r>
      <w:r w:rsidRPr="00B66FC0">
        <w:t xml:space="preserve"> </w:t>
      </w:r>
      <w:r>
        <w:t>can</w:t>
      </w:r>
      <w:r w:rsidRPr="00B66FC0">
        <w:t xml:space="preserve"> </w:t>
      </w:r>
      <w:r>
        <w:t>either</w:t>
      </w:r>
      <w:r w:rsidRPr="00B66FC0">
        <w:t xml:space="preserve"> </w:t>
      </w:r>
      <w:r>
        <w:t>keep</w:t>
      </w:r>
      <w:r w:rsidRPr="00B66FC0">
        <w:t xml:space="preserve"> </w:t>
      </w:r>
      <w:r>
        <w:t>the</w:t>
      </w:r>
      <w:r w:rsidRPr="00B66FC0">
        <w:t xml:space="preserve"> </w:t>
      </w:r>
      <w:r>
        <w:t>terminal open or close it. There</w:t>
      </w:r>
      <w:r w:rsidRPr="001961BC">
        <w:t xml:space="preserve"> </w:t>
      </w:r>
      <w:r>
        <w:t>are</w:t>
      </w:r>
      <w:r w:rsidRPr="001961BC">
        <w:t xml:space="preserve"> </w:t>
      </w:r>
      <w:r>
        <w:t>no</w:t>
      </w:r>
      <w:r w:rsidRPr="001961BC">
        <w:t xml:space="preserve"> </w:t>
      </w:r>
      <w:r>
        <w:t>things</w:t>
      </w:r>
      <w:r w:rsidRPr="001961BC">
        <w:t xml:space="preserve"> </w:t>
      </w:r>
      <w:r>
        <w:t>running</w:t>
      </w:r>
      <w:r w:rsidRPr="001961BC">
        <w:t xml:space="preserve"> </w:t>
      </w:r>
      <w:r>
        <w:t>in</w:t>
      </w:r>
      <w:r w:rsidRPr="001961BC">
        <w:t xml:space="preserve"> </w:t>
      </w:r>
      <w:r>
        <w:t>the</w:t>
      </w:r>
      <w:r w:rsidRPr="001961BC">
        <w:t xml:space="preserve"> </w:t>
      </w:r>
      <w:r>
        <w:t>background</w:t>
      </w:r>
      <w:r w:rsidRPr="001961BC">
        <w:t xml:space="preserve">. </w:t>
      </w:r>
    </w:p>
    <w:p w:rsidR="00AD35F8" w:rsidRPr="001961BC" w:rsidRDefault="00B66FC0" w:rsidP="00B66FC0">
      <w:pPr>
        <w:tabs>
          <w:tab w:val="left" w:pos="6412"/>
        </w:tabs>
      </w:pPr>
      <w:r>
        <w:t>I make my changes, locally.</w:t>
      </w:r>
      <w:r w:rsidRPr="001961BC">
        <w:tab/>
      </w:r>
      <w:r w:rsidR="00AD35F8" w:rsidRPr="001961BC">
        <w:br/>
      </w:r>
      <w:r>
        <w:t>We</w:t>
      </w:r>
      <w:r w:rsidRPr="00B66FC0">
        <w:t xml:space="preserve"> </w:t>
      </w:r>
      <w:r>
        <w:t>will</w:t>
      </w:r>
      <w:r w:rsidRPr="00B66FC0">
        <w:t xml:space="preserve"> </w:t>
      </w:r>
      <w:r>
        <w:t>add</w:t>
      </w:r>
      <w:r w:rsidRPr="00B66FC0">
        <w:t xml:space="preserve"> </w:t>
      </w:r>
      <w:r>
        <w:t>a</w:t>
      </w:r>
      <w:r w:rsidRPr="00B66FC0">
        <w:t xml:space="preserve"> .</w:t>
      </w:r>
      <w:r>
        <w:t>txt</w:t>
      </w:r>
      <w:r w:rsidRPr="00B66FC0">
        <w:t xml:space="preserve"> </w:t>
      </w:r>
      <w:r>
        <w:t>file</w:t>
      </w:r>
      <w:r w:rsidRPr="00B66FC0">
        <w:t xml:space="preserve">, </w:t>
      </w:r>
      <w:r>
        <w:t>named</w:t>
      </w:r>
      <w:r w:rsidRPr="00B66FC0">
        <w:t xml:space="preserve"> </w:t>
      </w:r>
      <w:r>
        <w:t>hello</w:t>
      </w:r>
      <w:r w:rsidRPr="00B66FC0">
        <w:t>.</w:t>
      </w:r>
      <w:r>
        <w:t>txt</w:t>
      </w:r>
      <w:r w:rsidRPr="00B66FC0">
        <w:t xml:space="preserve"> </w:t>
      </w:r>
      <w:r>
        <w:t>having</w:t>
      </w:r>
      <w:r w:rsidRPr="00B66FC0">
        <w:t xml:space="preserve"> </w:t>
      </w:r>
      <w:r>
        <w:t>for</w:t>
      </w:r>
      <w:r w:rsidRPr="00B66FC0">
        <w:t xml:space="preserve"> </w:t>
      </w:r>
      <w:r>
        <w:t>content</w:t>
      </w:r>
      <w:r w:rsidRPr="00B66FC0">
        <w:t xml:space="preserve"> </w:t>
      </w:r>
      <w:r>
        <w:t>a</w:t>
      </w:r>
      <w:r w:rsidRPr="00B66FC0">
        <w:t xml:space="preserve"> </w:t>
      </w:r>
      <w:r>
        <w:t>simple</w:t>
      </w:r>
      <w:r w:rsidRPr="00B66FC0">
        <w:t xml:space="preserve"> </w:t>
      </w:r>
      <w:r>
        <w:t>word</w:t>
      </w:r>
      <w:r w:rsidRPr="00B66FC0">
        <w:t xml:space="preserve"> “</w:t>
      </w:r>
      <w:r>
        <w:t>Hello</w:t>
      </w:r>
      <w:r w:rsidRPr="00B66FC0">
        <w:t xml:space="preserve">” </w:t>
      </w:r>
      <w:r>
        <w:t>and</w:t>
      </w:r>
      <w:r w:rsidRPr="00B66FC0">
        <w:t xml:space="preserve"> </w:t>
      </w:r>
      <w:r>
        <w:t>then</w:t>
      </w:r>
      <w:r w:rsidRPr="00B66FC0">
        <w:t xml:space="preserve"> </w:t>
      </w:r>
      <w:r>
        <w:t>we</w:t>
      </w:r>
      <w:r w:rsidRPr="00B66FC0">
        <w:t xml:space="preserve"> </w:t>
      </w:r>
      <w:r>
        <w:t>will</w:t>
      </w:r>
      <w:r w:rsidRPr="00B66FC0">
        <w:t xml:space="preserve"> </w:t>
      </w:r>
      <w:r>
        <w:t>delete</w:t>
      </w:r>
      <w:r w:rsidRPr="00B66FC0">
        <w:t xml:space="preserve"> </w:t>
      </w:r>
      <w:r>
        <w:t>whatever</w:t>
      </w:r>
      <w:r w:rsidRPr="00B66FC0">
        <w:t xml:space="preserve"> </w:t>
      </w:r>
      <w:r>
        <w:t>is</w:t>
      </w:r>
      <w:r w:rsidRPr="00B66FC0">
        <w:t xml:space="preserve"> </w:t>
      </w:r>
      <w:r>
        <w:t>inside</w:t>
      </w:r>
      <w:r w:rsidRPr="00B66FC0">
        <w:t xml:space="preserve"> </w:t>
      </w:r>
      <w:r>
        <w:t>the</w:t>
      </w:r>
      <w:r w:rsidRPr="00B66FC0">
        <w:t xml:space="preserve"> </w:t>
      </w:r>
      <w:r>
        <w:t>readme</w:t>
      </w:r>
      <w:r w:rsidRPr="00B66FC0">
        <w:t xml:space="preserve"> </w:t>
      </w:r>
      <w:r>
        <w:t>file.</w:t>
      </w:r>
      <w:r w:rsidRPr="00B66FC0">
        <w:t xml:space="preserve"> </w:t>
      </w:r>
    </w:p>
    <w:p w:rsidR="00AD35F8" w:rsidRDefault="00AD35F8" w:rsidP="00972E15">
      <w:pPr>
        <w:rPr>
          <w:lang w:val="el-GR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5939790" cy="1733550"/>
            <wp:effectExtent l="0" t="0" r="3810" b="0"/>
            <wp:docPr id="29" name="Picture 29" descr="C:\Users\Administrator\Downloads\Desktop\github notes\pic_edit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ownloads\Desktop\github notes\pic_edits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5F8" w:rsidRPr="001961BC" w:rsidRDefault="00B66FC0" w:rsidP="00972E15">
      <w:r>
        <w:t>Assume</w:t>
      </w:r>
      <w:r w:rsidRPr="00B66FC0">
        <w:t xml:space="preserve"> </w:t>
      </w:r>
      <w:r>
        <w:t>that</w:t>
      </w:r>
      <w:r w:rsidRPr="00B66FC0">
        <w:t xml:space="preserve"> </w:t>
      </w:r>
      <w:r>
        <w:t>this</w:t>
      </w:r>
      <w:r w:rsidRPr="00B66FC0">
        <w:t xml:space="preserve"> </w:t>
      </w:r>
      <w:r>
        <w:t>is</w:t>
      </w:r>
      <w:r w:rsidRPr="00B66FC0">
        <w:t xml:space="preserve"> </w:t>
      </w:r>
      <w:r>
        <w:t>the</w:t>
      </w:r>
      <w:r w:rsidRPr="00B66FC0">
        <w:t xml:space="preserve"> </w:t>
      </w:r>
      <w:r>
        <w:t>change</w:t>
      </w:r>
      <w:r w:rsidRPr="00B66FC0">
        <w:t xml:space="preserve"> </w:t>
      </w:r>
      <w:r>
        <w:t>we</w:t>
      </w:r>
      <w:r w:rsidRPr="00B66FC0">
        <w:t xml:space="preserve"> </w:t>
      </w:r>
      <w:r>
        <w:t>want</w:t>
      </w:r>
      <w:r w:rsidRPr="00B66FC0">
        <w:t xml:space="preserve"> </w:t>
      </w:r>
      <w:r>
        <w:t>to</w:t>
      </w:r>
      <w:r w:rsidRPr="00B66FC0">
        <w:t xml:space="preserve"> </w:t>
      </w:r>
      <w:r>
        <w:t>make. Last</w:t>
      </w:r>
      <w:r w:rsidRPr="00B66FC0">
        <w:t xml:space="preserve"> </w:t>
      </w:r>
      <w:r>
        <w:t>thing</w:t>
      </w:r>
      <w:r w:rsidRPr="00B66FC0">
        <w:t xml:space="preserve"> </w:t>
      </w:r>
      <w:r>
        <w:t>to</w:t>
      </w:r>
      <w:r w:rsidRPr="00B66FC0">
        <w:t xml:space="preserve"> </w:t>
      </w:r>
      <w:r>
        <w:t>do</w:t>
      </w:r>
      <w:r w:rsidRPr="00B66FC0">
        <w:t xml:space="preserve"> </w:t>
      </w:r>
      <w:r>
        <w:t>is</w:t>
      </w:r>
      <w:r w:rsidRPr="00B66FC0">
        <w:t xml:space="preserve"> </w:t>
      </w:r>
      <w:r>
        <w:t>to</w:t>
      </w:r>
      <w:r w:rsidRPr="00B66FC0">
        <w:t xml:space="preserve"> </w:t>
      </w:r>
      <w:r>
        <w:t>add</w:t>
      </w:r>
      <w:r w:rsidRPr="00B66FC0">
        <w:t xml:space="preserve"> </w:t>
      </w:r>
      <w:r>
        <w:t>this</w:t>
      </w:r>
      <w:r w:rsidRPr="00B66FC0">
        <w:t xml:space="preserve"> </w:t>
      </w:r>
      <w:r>
        <w:t>to</w:t>
      </w:r>
      <w:r w:rsidRPr="00B66FC0">
        <w:t xml:space="preserve"> </w:t>
      </w:r>
      <w:r>
        <w:t>the</w:t>
      </w:r>
      <w:r w:rsidRPr="00B66FC0">
        <w:t xml:space="preserve"> </w:t>
      </w:r>
      <w:r>
        <w:t>commit.</w:t>
      </w:r>
      <w:r w:rsidRPr="00B66FC0">
        <w:t xml:space="preserve"> </w:t>
      </w:r>
      <w:r w:rsidR="00AD35F8" w:rsidRPr="001961BC">
        <w:br/>
      </w:r>
      <w:proofErr w:type="spellStart"/>
      <w:r w:rsidR="00AD35F8" w:rsidRPr="00D53DDF">
        <w:rPr>
          <w:b/>
          <w:color w:val="FFFFFF" w:themeColor="background1"/>
          <w:highlight w:val="darkMagenta"/>
        </w:rPr>
        <w:t>git</w:t>
      </w:r>
      <w:proofErr w:type="spellEnd"/>
      <w:r w:rsidRPr="001961BC">
        <w:rPr>
          <w:b/>
          <w:color w:val="FFFFFF" w:themeColor="background1"/>
          <w:highlight w:val="darkMagenta"/>
        </w:rPr>
        <w:t xml:space="preserve"> </w:t>
      </w:r>
      <w:r w:rsidR="00AD35F8" w:rsidRPr="00D53DDF">
        <w:rPr>
          <w:b/>
          <w:color w:val="FFFFFF" w:themeColor="background1"/>
          <w:highlight w:val="darkMagenta"/>
        </w:rPr>
        <w:t>add</w:t>
      </w:r>
      <w:r w:rsidR="00AD35F8" w:rsidRPr="001961BC">
        <w:rPr>
          <w:b/>
          <w:color w:val="FFFFFF" w:themeColor="background1"/>
          <w:highlight w:val="darkMagenta"/>
        </w:rPr>
        <w:t xml:space="preserve"> -</w:t>
      </w:r>
      <w:r w:rsidR="00AD35F8" w:rsidRPr="00D53DDF">
        <w:rPr>
          <w:b/>
          <w:color w:val="FFFFFF" w:themeColor="background1"/>
          <w:highlight w:val="darkMagenta"/>
        </w:rPr>
        <w:t>A</w:t>
      </w:r>
      <w:r w:rsidR="00AD35F8" w:rsidRPr="001961BC">
        <w:rPr>
          <w:b/>
          <w:color w:val="FFFFFF" w:themeColor="background1"/>
          <w:highlight w:val="darkMagenta"/>
        </w:rPr>
        <w:br/>
      </w:r>
      <w:proofErr w:type="spellStart"/>
      <w:r w:rsidR="00AD35F8" w:rsidRPr="00D53DDF">
        <w:rPr>
          <w:b/>
          <w:color w:val="FFFFFF" w:themeColor="background1"/>
          <w:highlight w:val="darkMagenta"/>
        </w:rPr>
        <w:t>git</w:t>
      </w:r>
      <w:proofErr w:type="spellEnd"/>
      <w:r w:rsidRPr="001961BC">
        <w:rPr>
          <w:b/>
          <w:color w:val="FFFFFF" w:themeColor="background1"/>
          <w:highlight w:val="darkMagenta"/>
        </w:rPr>
        <w:t xml:space="preserve"> </w:t>
      </w:r>
      <w:r w:rsidR="00AD35F8" w:rsidRPr="00D53DDF">
        <w:rPr>
          <w:b/>
          <w:color w:val="FFFFFF" w:themeColor="background1"/>
          <w:highlight w:val="darkMagenta"/>
        </w:rPr>
        <w:t>commit</w:t>
      </w:r>
    </w:p>
    <w:p w:rsidR="00C13258" w:rsidRPr="001961BC" w:rsidRDefault="00B66FC0" w:rsidP="00972E15">
      <w:r>
        <w:t>Once</w:t>
      </w:r>
      <w:r w:rsidRPr="00B66FC0">
        <w:t xml:space="preserve"> </w:t>
      </w:r>
      <w:r>
        <w:t>the</w:t>
      </w:r>
      <w:r w:rsidRPr="00B66FC0">
        <w:t xml:space="preserve"> </w:t>
      </w:r>
      <w:r>
        <w:t>above</w:t>
      </w:r>
      <w:r w:rsidRPr="00B66FC0">
        <w:t xml:space="preserve"> </w:t>
      </w:r>
      <w:r>
        <w:t>are</w:t>
      </w:r>
      <w:r w:rsidRPr="00B66FC0">
        <w:t xml:space="preserve"> </w:t>
      </w:r>
      <w:r>
        <w:t>done</w:t>
      </w:r>
      <w:r w:rsidRPr="00B66FC0">
        <w:t xml:space="preserve">, </w:t>
      </w:r>
      <w:r>
        <w:t>a</w:t>
      </w:r>
      <w:r w:rsidRPr="00B66FC0">
        <w:t xml:space="preserve"> </w:t>
      </w:r>
      <w:proofErr w:type="spellStart"/>
      <w:r>
        <w:t>nano</w:t>
      </w:r>
      <w:proofErr w:type="spellEnd"/>
      <w:r w:rsidRPr="00B66FC0">
        <w:t xml:space="preserve"> </w:t>
      </w:r>
      <w:r>
        <w:t>window</w:t>
      </w:r>
      <w:r w:rsidRPr="00B66FC0">
        <w:t xml:space="preserve"> </w:t>
      </w:r>
      <w:r>
        <w:t>should</w:t>
      </w:r>
      <w:r w:rsidRPr="00B66FC0">
        <w:t xml:space="preserve"> </w:t>
      </w:r>
      <w:r>
        <w:t>automatically</w:t>
      </w:r>
      <w:r w:rsidRPr="00B66FC0">
        <w:t xml:space="preserve"> </w:t>
      </w:r>
      <w:r>
        <w:t>open</w:t>
      </w:r>
      <w:r w:rsidRPr="00B66FC0">
        <w:t xml:space="preserve"> </w:t>
      </w:r>
      <w:r>
        <w:t>in</w:t>
      </w:r>
      <w:r w:rsidRPr="00B66FC0">
        <w:t xml:space="preserve"> </w:t>
      </w:r>
      <w:r>
        <w:t>our</w:t>
      </w:r>
      <w:r w:rsidRPr="00B66FC0">
        <w:t xml:space="preserve"> </w:t>
      </w:r>
      <w:r>
        <w:t>terminal, on which we are editing our commit.</w:t>
      </w:r>
      <w:r w:rsidRPr="00B66FC0">
        <w:t xml:space="preserve"> </w:t>
      </w:r>
      <w:r w:rsidR="00AD35F8" w:rsidRPr="001961BC">
        <w:br/>
      </w:r>
      <w:r>
        <w:t>First</w:t>
      </w:r>
      <w:r w:rsidRPr="001961BC">
        <w:t xml:space="preserve"> </w:t>
      </w:r>
      <w:r>
        <w:t>line</w:t>
      </w:r>
      <w:r w:rsidRPr="001961BC">
        <w:t xml:space="preserve"> </w:t>
      </w:r>
      <w:r>
        <w:t>is</w:t>
      </w:r>
      <w:r w:rsidRPr="001961BC">
        <w:t xml:space="preserve"> </w:t>
      </w:r>
      <w:r>
        <w:t>always</w:t>
      </w:r>
      <w:r w:rsidRPr="001961BC">
        <w:t xml:space="preserve"> </w:t>
      </w:r>
      <w:r>
        <w:t>about</w:t>
      </w:r>
      <w:r w:rsidRPr="001961BC">
        <w:t xml:space="preserve"> </w:t>
      </w:r>
      <w:r>
        <w:t>the</w:t>
      </w:r>
      <w:r w:rsidRPr="001961BC">
        <w:t xml:space="preserve"> </w:t>
      </w:r>
      <w:r>
        <w:t>commit</w:t>
      </w:r>
      <w:r w:rsidRPr="001961BC">
        <w:t xml:space="preserve"> </w:t>
      </w:r>
      <w:r>
        <w:t>title</w:t>
      </w:r>
      <w:r w:rsidRPr="001961BC">
        <w:t xml:space="preserve">. </w:t>
      </w:r>
      <w:r w:rsidR="0015694C">
        <w:t>Description</w:t>
      </w:r>
      <w:r w:rsidR="0015694C" w:rsidRPr="001961BC">
        <w:t xml:space="preserve"> </w:t>
      </w:r>
      <w:r w:rsidR="0015694C">
        <w:t>is</w:t>
      </w:r>
      <w:r w:rsidR="0015694C" w:rsidRPr="001961BC">
        <w:t xml:space="preserve"> </w:t>
      </w:r>
      <w:r w:rsidR="0015694C">
        <w:t>added</w:t>
      </w:r>
      <w:r w:rsidR="0015694C" w:rsidRPr="001961BC">
        <w:t xml:space="preserve"> </w:t>
      </w:r>
      <w:r w:rsidR="0015694C">
        <w:t>in</w:t>
      </w:r>
      <w:r w:rsidR="0015694C" w:rsidRPr="001961BC">
        <w:t xml:space="preserve"> </w:t>
      </w:r>
      <w:r w:rsidR="0015694C">
        <w:t>the</w:t>
      </w:r>
      <w:r w:rsidR="0015694C" w:rsidRPr="001961BC">
        <w:t xml:space="preserve"> </w:t>
      </w:r>
      <w:r w:rsidR="0015694C">
        <w:t>third</w:t>
      </w:r>
      <w:r w:rsidR="0015694C" w:rsidRPr="001961BC">
        <w:t xml:space="preserve"> </w:t>
      </w:r>
      <w:r w:rsidR="0015694C">
        <w:t>line</w:t>
      </w:r>
      <w:r w:rsidR="0015694C" w:rsidRPr="001961BC">
        <w:t xml:space="preserve"> (</w:t>
      </w:r>
      <w:r w:rsidR="0015694C">
        <w:t>one</w:t>
      </w:r>
      <w:r w:rsidR="0015694C" w:rsidRPr="001961BC">
        <w:t xml:space="preserve"> </w:t>
      </w:r>
      <w:r w:rsidR="0015694C">
        <w:t>empty</w:t>
      </w:r>
      <w:r w:rsidR="0015694C" w:rsidRPr="001961BC">
        <w:t xml:space="preserve"> </w:t>
      </w:r>
      <w:r w:rsidR="0015694C">
        <w:t>line</w:t>
      </w:r>
      <w:r w:rsidR="0015694C" w:rsidRPr="001961BC">
        <w:t xml:space="preserve"> </w:t>
      </w:r>
      <w:r w:rsidR="0015694C">
        <w:t>separates</w:t>
      </w:r>
      <w:r w:rsidR="0015694C" w:rsidRPr="001961BC">
        <w:t xml:space="preserve"> </w:t>
      </w:r>
      <w:r w:rsidR="0015694C">
        <w:t>title</w:t>
      </w:r>
      <w:r w:rsidR="0015694C" w:rsidRPr="001961BC">
        <w:t xml:space="preserve"> </w:t>
      </w:r>
      <w:r w:rsidR="0015694C">
        <w:t>from</w:t>
      </w:r>
      <w:r w:rsidR="0015694C" w:rsidRPr="001961BC">
        <w:t xml:space="preserve"> </w:t>
      </w:r>
      <w:r w:rsidR="0015694C">
        <w:t>description</w:t>
      </w:r>
      <w:r w:rsidR="0015694C" w:rsidRPr="001961BC">
        <w:t xml:space="preserve"> </w:t>
      </w:r>
      <w:r w:rsidR="0015694C">
        <w:t>field</w:t>
      </w:r>
      <w:r w:rsidR="0015694C" w:rsidRPr="001961BC">
        <w:t>)</w:t>
      </w:r>
      <w:r w:rsidRPr="001961BC">
        <w:t xml:space="preserve"> </w:t>
      </w:r>
    </w:p>
    <w:p w:rsidR="00AD35F8" w:rsidRPr="0015694C" w:rsidRDefault="00C13258" w:rsidP="00972E15">
      <w:r>
        <w:rPr>
          <w:noProof/>
          <w:lang w:eastAsia="en-US"/>
        </w:rPr>
        <w:drawing>
          <wp:inline distT="0" distB="0" distL="0" distR="0">
            <wp:extent cx="3768725" cy="2154555"/>
            <wp:effectExtent l="0" t="0" r="3175" b="0"/>
            <wp:docPr id="288" name="Picture 288" descr="C:\Users\Administrator\Downloads\Desktop\github notes\pic_com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Downloads\Desktop\github notes\pic_commi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3385" w:rsidRPr="0015694C">
        <w:br/>
      </w:r>
      <w:r w:rsidR="0015694C">
        <w:t>Notice the following two lines</w:t>
      </w:r>
      <w:r w:rsidRPr="0015694C">
        <w:br/>
      </w:r>
      <w:r w:rsidRPr="00C13258">
        <w:rPr>
          <w:b/>
        </w:rPr>
        <w:t>modified</w:t>
      </w:r>
      <w:r w:rsidRPr="0015694C">
        <w:rPr>
          <w:b/>
        </w:rPr>
        <w:t xml:space="preserve">: </w:t>
      </w:r>
      <w:r w:rsidRPr="00C13258">
        <w:rPr>
          <w:b/>
        </w:rPr>
        <w:t>README</w:t>
      </w:r>
      <w:r w:rsidRPr="0015694C">
        <w:rPr>
          <w:b/>
        </w:rPr>
        <w:t>.</w:t>
      </w:r>
      <w:r w:rsidRPr="00C13258">
        <w:rPr>
          <w:b/>
        </w:rPr>
        <w:t>md</w:t>
      </w:r>
      <w:r w:rsidRPr="0015694C">
        <w:rPr>
          <w:b/>
        </w:rPr>
        <w:br/>
      </w:r>
      <w:r w:rsidRPr="00C13258">
        <w:rPr>
          <w:b/>
        </w:rPr>
        <w:t>new</w:t>
      </w:r>
      <w:r w:rsidR="0015694C">
        <w:rPr>
          <w:b/>
        </w:rPr>
        <w:t xml:space="preserve"> </w:t>
      </w:r>
      <w:r w:rsidRPr="00C13258">
        <w:rPr>
          <w:b/>
        </w:rPr>
        <w:t>file</w:t>
      </w:r>
      <w:r w:rsidRPr="0015694C">
        <w:rPr>
          <w:b/>
        </w:rPr>
        <w:t xml:space="preserve">: </w:t>
      </w:r>
      <w:r w:rsidRPr="00C13258">
        <w:rPr>
          <w:b/>
        </w:rPr>
        <w:t>hello</w:t>
      </w:r>
      <w:r w:rsidRPr="0015694C">
        <w:rPr>
          <w:b/>
        </w:rPr>
        <w:t>.</w:t>
      </w:r>
      <w:r w:rsidRPr="00C13258">
        <w:rPr>
          <w:b/>
        </w:rPr>
        <w:t>txt</w:t>
      </w:r>
    </w:p>
    <w:p w:rsidR="00C13258" w:rsidRPr="001961BC" w:rsidRDefault="0015694C" w:rsidP="00972E15">
      <w:r>
        <w:t>By</w:t>
      </w:r>
      <w:r w:rsidRPr="0015694C">
        <w:t xml:space="preserve"> </w:t>
      </w:r>
      <w:r>
        <w:t>watching</w:t>
      </w:r>
      <w:r w:rsidRPr="0015694C">
        <w:t xml:space="preserve"> </w:t>
      </w:r>
      <w:r>
        <w:t>these</w:t>
      </w:r>
      <w:r w:rsidRPr="0015694C">
        <w:t xml:space="preserve"> </w:t>
      </w:r>
      <w:r>
        <w:t>lines</w:t>
      </w:r>
      <w:r w:rsidRPr="0015694C">
        <w:t xml:space="preserve">, </w:t>
      </w:r>
      <w:r>
        <w:t>we</w:t>
      </w:r>
      <w:r w:rsidRPr="0015694C">
        <w:t xml:space="preserve"> </w:t>
      </w:r>
      <w:r>
        <w:t>can</w:t>
      </w:r>
      <w:r w:rsidRPr="0015694C">
        <w:t xml:space="preserve"> </w:t>
      </w:r>
      <w:r>
        <w:t>validate</w:t>
      </w:r>
      <w:r w:rsidRPr="0015694C">
        <w:t xml:space="preserve"> </w:t>
      </w:r>
      <w:r>
        <w:t>that</w:t>
      </w:r>
      <w:r w:rsidRPr="0015694C">
        <w:t xml:space="preserve"> </w:t>
      </w:r>
      <w:r>
        <w:t>we</w:t>
      </w:r>
      <w:r w:rsidRPr="0015694C">
        <w:t xml:space="preserve"> </w:t>
      </w:r>
      <w:r>
        <w:t>didn’t affect any file that should not be part of our commit. If</w:t>
      </w:r>
      <w:r w:rsidRPr="001961BC">
        <w:t xml:space="preserve"> </w:t>
      </w:r>
      <w:r>
        <w:t>everything</w:t>
      </w:r>
      <w:r w:rsidRPr="001961BC">
        <w:t xml:space="preserve"> </w:t>
      </w:r>
      <w:r>
        <w:t>is</w:t>
      </w:r>
      <w:r w:rsidRPr="001961BC">
        <w:t xml:space="preserve"> </w:t>
      </w:r>
      <w:r>
        <w:t>correct</w:t>
      </w:r>
      <w:r w:rsidRPr="001961BC">
        <w:t xml:space="preserve">, </w:t>
      </w:r>
      <w:r>
        <w:t>we</w:t>
      </w:r>
      <w:r w:rsidRPr="001961BC">
        <w:t xml:space="preserve"> </w:t>
      </w:r>
      <w:r>
        <w:t>can</w:t>
      </w:r>
      <w:r w:rsidRPr="001961BC">
        <w:t xml:space="preserve"> </w:t>
      </w:r>
      <w:r>
        <w:t>move</w:t>
      </w:r>
      <w:r w:rsidRPr="001961BC">
        <w:t xml:space="preserve"> </w:t>
      </w:r>
      <w:r>
        <w:t>on.</w:t>
      </w:r>
      <w:r w:rsidRPr="001961BC">
        <w:t xml:space="preserve"> </w:t>
      </w:r>
    </w:p>
    <w:p w:rsidR="00C13258" w:rsidRPr="0015694C" w:rsidRDefault="0015694C" w:rsidP="00972E15">
      <w:pPr>
        <w:rPr>
          <w:i/>
          <w:u w:val="single"/>
        </w:rPr>
      </w:pPr>
      <w:r>
        <w:rPr>
          <w:i/>
          <w:u w:val="single"/>
        </w:rPr>
        <w:t>Otherwise</w:t>
      </w:r>
      <w:r w:rsidRPr="0015694C">
        <w:rPr>
          <w:i/>
          <w:u w:val="single"/>
        </w:rPr>
        <w:t xml:space="preserve">, </w:t>
      </w:r>
      <w:r>
        <w:rPr>
          <w:i/>
          <w:u w:val="single"/>
        </w:rPr>
        <w:t>we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stop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the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editing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process</w:t>
      </w:r>
      <w:r w:rsidRPr="0015694C">
        <w:rPr>
          <w:i/>
          <w:u w:val="single"/>
        </w:rPr>
        <w:t xml:space="preserve">, </w:t>
      </w:r>
      <w:r>
        <w:rPr>
          <w:i/>
          <w:u w:val="single"/>
        </w:rPr>
        <w:t>without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completing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our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commit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title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and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description</w:t>
      </w:r>
      <w:r w:rsidRPr="0015694C">
        <w:rPr>
          <w:i/>
          <w:u w:val="single"/>
        </w:rPr>
        <w:t xml:space="preserve">, </w:t>
      </w:r>
      <w:r>
        <w:rPr>
          <w:i/>
          <w:u w:val="single"/>
        </w:rPr>
        <w:t>by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 xml:space="preserve">pressing </w:t>
      </w:r>
      <w:proofErr w:type="spellStart"/>
      <w:r>
        <w:rPr>
          <w:i/>
          <w:u w:val="single"/>
        </w:rPr>
        <w:t>ctrl</w:t>
      </w:r>
      <w:r w:rsidRPr="0015694C">
        <w:rPr>
          <w:i/>
          <w:u w:val="single"/>
        </w:rPr>
        <w:t>+</w:t>
      </w:r>
      <w:r>
        <w:rPr>
          <w:i/>
          <w:u w:val="single"/>
        </w:rPr>
        <w:t>x</w:t>
      </w:r>
      <w:proofErr w:type="spellEnd"/>
      <w:r w:rsidRPr="0015694C">
        <w:rPr>
          <w:i/>
          <w:u w:val="single"/>
        </w:rPr>
        <w:t xml:space="preserve"> </w:t>
      </w:r>
      <w:r>
        <w:rPr>
          <w:i/>
          <w:u w:val="single"/>
        </w:rPr>
        <w:t>and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then</w:t>
      </w:r>
      <w:r w:rsidRPr="0015694C">
        <w:rPr>
          <w:i/>
          <w:u w:val="single"/>
        </w:rPr>
        <w:t xml:space="preserve"> “</w:t>
      </w:r>
      <w:r>
        <w:rPr>
          <w:i/>
          <w:u w:val="single"/>
        </w:rPr>
        <w:t>Y</w:t>
      </w:r>
      <w:r w:rsidRPr="0015694C">
        <w:rPr>
          <w:i/>
          <w:u w:val="single"/>
        </w:rPr>
        <w:t>”</w:t>
      </w:r>
      <w:r>
        <w:rPr>
          <w:i/>
          <w:u w:val="single"/>
        </w:rPr>
        <w:t>. We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head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to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the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folder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where</w:t>
      </w:r>
      <w:r w:rsidRPr="0015694C">
        <w:rPr>
          <w:i/>
          <w:u w:val="single"/>
        </w:rPr>
        <w:t xml:space="preserve"> .</w:t>
      </w:r>
      <w:r>
        <w:rPr>
          <w:i/>
          <w:u w:val="single"/>
        </w:rPr>
        <w:t>repo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is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located</w:t>
      </w:r>
      <w:r w:rsidRPr="0015694C">
        <w:rPr>
          <w:i/>
          <w:u w:val="single"/>
        </w:rPr>
        <w:t xml:space="preserve"> (</w:t>
      </w:r>
      <w:r>
        <w:rPr>
          <w:i/>
          <w:u w:val="single"/>
        </w:rPr>
        <w:t>in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other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words</w:t>
      </w:r>
      <w:r w:rsidRPr="0015694C">
        <w:rPr>
          <w:i/>
          <w:u w:val="single"/>
        </w:rPr>
        <w:t xml:space="preserve">, </w:t>
      </w:r>
      <w:proofErr w:type="spellStart"/>
      <w:r>
        <w:rPr>
          <w:i/>
          <w:u w:val="single"/>
        </w:rPr>
        <w:t>myrossources</w:t>
      </w:r>
      <w:proofErr w:type="spellEnd"/>
      <w:r w:rsidRPr="0015694C">
        <w:rPr>
          <w:i/>
          <w:u w:val="single"/>
        </w:rPr>
        <w:t xml:space="preserve"> </w:t>
      </w:r>
      <w:r>
        <w:rPr>
          <w:i/>
          <w:u w:val="single"/>
        </w:rPr>
        <w:t>root</w:t>
      </w:r>
      <w:r w:rsidRPr="0015694C">
        <w:rPr>
          <w:i/>
          <w:u w:val="single"/>
        </w:rPr>
        <w:t xml:space="preserve">) </w:t>
      </w:r>
      <w:r>
        <w:rPr>
          <w:i/>
          <w:u w:val="single"/>
        </w:rPr>
        <w:t>and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either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we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delete the folder, followed by a repo sync, or we push our commit and make a fix commit afterwards (not recommended). Another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method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is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to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keep</w:t>
      </w:r>
      <w:r w:rsidRPr="0015694C">
        <w:rPr>
          <w:i/>
          <w:u w:val="single"/>
        </w:rPr>
        <w:t xml:space="preserve">, </w:t>
      </w:r>
      <w:r>
        <w:rPr>
          <w:i/>
          <w:u w:val="single"/>
        </w:rPr>
        <w:t>in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a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different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folder</w:t>
      </w:r>
      <w:r w:rsidRPr="0015694C">
        <w:rPr>
          <w:i/>
          <w:u w:val="single"/>
        </w:rPr>
        <w:t xml:space="preserve">, </w:t>
      </w:r>
      <w:r>
        <w:rPr>
          <w:i/>
          <w:u w:val="single"/>
        </w:rPr>
        <w:t>the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files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we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have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edited</w:t>
      </w:r>
      <w:r w:rsidRPr="0015694C">
        <w:rPr>
          <w:i/>
          <w:u w:val="single"/>
        </w:rPr>
        <w:t xml:space="preserve">, </w:t>
      </w:r>
      <w:r>
        <w:rPr>
          <w:i/>
          <w:u w:val="single"/>
        </w:rPr>
        <w:t>do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a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repo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sync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and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then</w:t>
      </w:r>
      <w:r w:rsidRPr="0015694C">
        <w:rPr>
          <w:i/>
          <w:u w:val="single"/>
        </w:rPr>
        <w:t xml:space="preserve"> </w:t>
      </w:r>
      <w:r>
        <w:rPr>
          <w:i/>
          <w:u w:val="single"/>
        </w:rPr>
        <w:t>paste these edited files.</w:t>
      </w:r>
    </w:p>
    <w:p w:rsidR="00C13258" w:rsidRPr="004A7652" w:rsidRDefault="0015694C" w:rsidP="00972E15">
      <w:r>
        <w:lastRenderedPageBreak/>
        <w:t>Press</w:t>
      </w:r>
      <w:r w:rsidRPr="0015694C">
        <w:t xml:space="preserve"> </w:t>
      </w:r>
      <w:r w:rsidR="00D61E0A">
        <w:t xml:space="preserve"> </w:t>
      </w:r>
      <w:proofErr w:type="spellStart"/>
      <w:r w:rsidR="00D61E0A">
        <w:t>ctrl+x</w:t>
      </w:r>
      <w:proofErr w:type="spellEnd"/>
      <w:r w:rsidR="00D61E0A">
        <w:t xml:space="preserve"> </w:t>
      </w:r>
      <w:r>
        <w:t>and</w:t>
      </w:r>
      <w:r w:rsidR="00D61E0A">
        <w:t xml:space="preserve"> then</w:t>
      </w:r>
      <w:r w:rsidRPr="0015694C">
        <w:t xml:space="preserve"> “</w:t>
      </w:r>
      <w:r>
        <w:t>Y</w:t>
      </w:r>
      <w:r w:rsidRPr="0015694C">
        <w:t xml:space="preserve">” </w:t>
      </w:r>
      <w:r>
        <w:t>for</w:t>
      </w:r>
      <w:r w:rsidRPr="0015694C">
        <w:t xml:space="preserve"> </w:t>
      </w:r>
      <w:r>
        <w:t>the</w:t>
      </w:r>
      <w:r w:rsidRPr="0015694C">
        <w:t xml:space="preserve"> </w:t>
      </w:r>
      <w:r>
        <w:t>commit</w:t>
      </w:r>
      <w:r w:rsidRPr="0015694C">
        <w:t xml:space="preserve"> </w:t>
      </w:r>
      <w:r>
        <w:t>to</w:t>
      </w:r>
      <w:r w:rsidRPr="0015694C">
        <w:t xml:space="preserve"> </w:t>
      </w:r>
      <w:r>
        <w:t>close.</w:t>
      </w:r>
      <w:r w:rsidR="00D61E0A">
        <w:t xml:space="preserve"> Inside</w:t>
      </w:r>
      <w:r w:rsidR="00D61E0A" w:rsidRPr="00D61E0A">
        <w:t xml:space="preserve"> </w:t>
      </w:r>
      <w:r w:rsidR="00D61E0A">
        <w:t>the</w:t>
      </w:r>
      <w:r w:rsidR="00D61E0A" w:rsidRPr="00D61E0A">
        <w:t xml:space="preserve"> </w:t>
      </w:r>
      <w:r w:rsidR="00D61E0A">
        <w:t>terminal</w:t>
      </w:r>
      <w:r w:rsidR="00D61E0A" w:rsidRPr="00D61E0A">
        <w:t xml:space="preserve">, </w:t>
      </w:r>
      <w:r w:rsidR="00D61E0A">
        <w:t>we</w:t>
      </w:r>
      <w:r w:rsidR="00D61E0A" w:rsidRPr="00D61E0A">
        <w:t xml:space="preserve"> </w:t>
      </w:r>
      <w:r w:rsidR="00D61E0A">
        <w:t>can</w:t>
      </w:r>
      <w:r w:rsidR="00D61E0A" w:rsidRPr="00D61E0A">
        <w:t xml:space="preserve"> </w:t>
      </w:r>
      <w:r w:rsidR="00D61E0A">
        <w:t>see</w:t>
      </w:r>
      <w:r w:rsidR="00D61E0A" w:rsidRPr="00D61E0A">
        <w:t xml:space="preserve"> </w:t>
      </w:r>
      <w:r w:rsidR="00D61E0A">
        <w:t>the</w:t>
      </w:r>
      <w:r w:rsidR="00D61E0A" w:rsidRPr="00D61E0A">
        <w:t xml:space="preserve"> </w:t>
      </w:r>
      <w:r w:rsidR="00D61E0A">
        <w:t>commit</w:t>
      </w:r>
      <w:r w:rsidR="00D61E0A" w:rsidRPr="00D61E0A">
        <w:t xml:space="preserve"> </w:t>
      </w:r>
      <w:r w:rsidR="00D61E0A">
        <w:t>title</w:t>
      </w:r>
      <w:r w:rsidR="00D61E0A" w:rsidRPr="00D61E0A">
        <w:t xml:space="preserve">, </w:t>
      </w:r>
      <w:r w:rsidR="00D61E0A">
        <w:t>the</w:t>
      </w:r>
      <w:r w:rsidR="00D61E0A" w:rsidRPr="00D61E0A">
        <w:t xml:space="preserve"> </w:t>
      </w:r>
      <w:r w:rsidR="00D61E0A">
        <w:t>two changed files (one addition and one deletion). Additions</w:t>
      </w:r>
      <w:r w:rsidR="00D61E0A" w:rsidRPr="004A7652">
        <w:t xml:space="preserve"> </w:t>
      </w:r>
      <w:r w:rsidR="00D61E0A">
        <w:t>and</w:t>
      </w:r>
      <w:r w:rsidR="00D61E0A" w:rsidRPr="004A7652">
        <w:t xml:space="preserve"> </w:t>
      </w:r>
      <w:r w:rsidR="00D61E0A">
        <w:t>deletions</w:t>
      </w:r>
      <w:r w:rsidR="00D61E0A" w:rsidRPr="004A7652">
        <w:t xml:space="preserve"> </w:t>
      </w:r>
      <w:r w:rsidR="00D61E0A">
        <w:t>refer</w:t>
      </w:r>
      <w:r w:rsidR="00D61E0A" w:rsidRPr="004A7652">
        <w:t xml:space="preserve"> </w:t>
      </w:r>
      <w:r w:rsidR="00D61E0A">
        <w:t>to</w:t>
      </w:r>
      <w:r w:rsidR="00D61E0A" w:rsidRPr="004A7652">
        <w:t xml:space="preserve"> </w:t>
      </w:r>
      <w:r w:rsidR="004A7652">
        <w:t>code</w:t>
      </w:r>
      <w:r w:rsidR="004A7652" w:rsidRPr="004A7652">
        <w:t xml:space="preserve"> </w:t>
      </w:r>
      <w:r w:rsidR="004A7652">
        <w:t>lines. It</w:t>
      </w:r>
      <w:r w:rsidR="004A7652" w:rsidRPr="004A7652">
        <w:t xml:space="preserve"> </w:t>
      </w:r>
      <w:r w:rsidR="004A7652">
        <w:t>also</w:t>
      </w:r>
      <w:r w:rsidR="004A7652" w:rsidRPr="004A7652">
        <w:t xml:space="preserve"> </w:t>
      </w:r>
      <w:r w:rsidR="004A7652">
        <w:t>shows</w:t>
      </w:r>
      <w:r w:rsidR="004A7652" w:rsidRPr="004A7652">
        <w:t xml:space="preserve"> </w:t>
      </w:r>
      <w:r w:rsidR="004A7652">
        <w:t>us</w:t>
      </w:r>
      <w:r w:rsidR="004A7652" w:rsidRPr="004A7652">
        <w:t xml:space="preserve"> </w:t>
      </w:r>
      <w:r w:rsidR="004A7652">
        <w:t>that</w:t>
      </w:r>
      <w:r w:rsidR="004A7652" w:rsidRPr="004A7652">
        <w:t xml:space="preserve"> </w:t>
      </w:r>
      <w:r w:rsidR="004A7652">
        <w:t>the</w:t>
      </w:r>
      <w:r w:rsidR="004A7652" w:rsidRPr="004A7652">
        <w:t xml:space="preserve"> </w:t>
      </w:r>
      <w:r w:rsidR="004A7652">
        <w:t>hello</w:t>
      </w:r>
      <w:r w:rsidR="004A7652" w:rsidRPr="004A7652">
        <w:t>.</w:t>
      </w:r>
      <w:r w:rsidR="004A7652">
        <w:t>txt</w:t>
      </w:r>
      <w:r w:rsidR="004A7652" w:rsidRPr="004A7652">
        <w:t xml:space="preserve"> </w:t>
      </w:r>
      <w:r w:rsidR="004A7652">
        <w:t>file</w:t>
      </w:r>
      <w:r w:rsidR="004A7652" w:rsidRPr="004A7652">
        <w:t xml:space="preserve"> </w:t>
      </w:r>
      <w:r w:rsidR="004A7652">
        <w:t>was created, with mod 0644.</w:t>
      </w:r>
    </w:p>
    <w:p w:rsidR="00C13258" w:rsidRPr="004A7652" w:rsidRDefault="004A7652" w:rsidP="00972E15">
      <w:pPr>
        <w:rPr>
          <w:b/>
          <w:color w:val="FFFFFF" w:themeColor="background1"/>
        </w:rPr>
      </w:pPr>
      <w:r>
        <w:t>Once</w:t>
      </w:r>
      <w:r w:rsidRPr="004A7652">
        <w:t xml:space="preserve"> </w:t>
      </w:r>
      <w:r>
        <w:t>the</w:t>
      </w:r>
      <w:r w:rsidRPr="004A7652">
        <w:t xml:space="preserve"> </w:t>
      </w:r>
      <w:r>
        <w:t>commit</w:t>
      </w:r>
      <w:r w:rsidRPr="004A7652">
        <w:t xml:space="preserve"> </w:t>
      </w:r>
      <w:r>
        <w:t>is</w:t>
      </w:r>
      <w:r w:rsidRPr="004A7652">
        <w:t xml:space="preserve"> </w:t>
      </w:r>
      <w:r>
        <w:t>done</w:t>
      </w:r>
      <w:r w:rsidRPr="004A7652">
        <w:t xml:space="preserve">, </w:t>
      </w:r>
      <w:r>
        <w:t>we</w:t>
      </w:r>
      <w:r w:rsidRPr="004A7652">
        <w:t xml:space="preserve"> </w:t>
      </w:r>
      <w:r>
        <w:t>must</w:t>
      </w:r>
      <w:r w:rsidRPr="004A7652">
        <w:t xml:space="preserve"> </w:t>
      </w:r>
      <w:r>
        <w:t>push.</w:t>
      </w:r>
      <w:r>
        <w:br/>
      </w:r>
      <w:r w:rsidRPr="00D53DDF">
        <w:rPr>
          <w:b/>
          <w:color w:val="FFFFFF" w:themeColor="background1"/>
          <w:highlight w:val="darkMagenta"/>
        </w:rPr>
        <w:t xml:space="preserve"> </w:t>
      </w:r>
      <w:proofErr w:type="spellStart"/>
      <w:r w:rsidR="00D53DDF" w:rsidRPr="00D53DDF">
        <w:rPr>
          <w:b/>
          <w:color w:val="FFFFFF" w:themeColor="background1"/>
          <w:highlight w:val="darkMagenta"/>
        </w:rPr>
        <w:t>g</w:t>
      </w:r>
      <w:r w:rsidR="00C13258" w:rsidRPr="00D53DDF">
        <w:rPr>
          <w:b/>
          <w:color w:val="FFFFFF" w:themeColor="background1"/>
          <w:highlight w:val="darkMagenta"/>
        </w:rPr>
        <w:t>it</w:t>
      </w:r>
      <w:proofErr w:type="spellEnd"/>
      <w:r>
        <w:rPr>
          <w:b/>
          <w:color w:val="FFFFFF" w:themeColor="background1"/>
          <w:highlight w:val="darkMagenta"/>
        </w:rPr>
        <w:t xml:space="preserve"> </w:t>
      </w:r>
      <w:r w:rsidR="00C13258" w:rsidRPr="00D53DDF">
        <w:rPr>
          <w:b/>
          <w:color w:val="FFFFFF" w:themeColor="background1"/>
          <w:highlight w:val="darkMagenta"/>
        </w:rPr>
        <w:t>push</w:t>
      </w:r>
      <w:r>
        <w:rPr>
          <w:b/>
          <w:color w:val="FFFFFF" w:themeColor="background1"/>
          <w:highlight w:val="darkMagenta"/>
        </w:rPr>
        <w:t xml:space="preserve"> </w:t>
      </w:r>
      <w:r w:rsidR="00C13258" w:rsidRPr="00D53DDF">
        <w:rPr>
          <w:b/>
          <w:color w:val="FFFFFF" w:themeColor="background1"/>
          <w:highlight w:val="darkMagenta"/>
        </w:rPr>
        <w:t>origin</w:t>
      </w:r>
      <w:r>
        <w:rPr>
          <w:b/>
          <w:color w:val="FFFFFF" w:themeColor="background1"/>
          <w:highlight w:val="darkMagenta"/>
        </w:rPr>
        <w:t xml:space="preserve"> </w:t>
      </w:r>
      <w:r w:rsidR="00C13258" w:rsidRPr="00D53DDF">
        <w:rPr>
          <w:b/>
          <w:color w:val="FFFFFF" w:themeColor="background1"/>
          <w:highlight w:val="darkMagenta"/>
        </w:rPr>
        <w:t>master</w:t>
      </w:r>
    </w:p>
    <w:p w:rsidR="00C13258" w:rsidRPr="001961BC" w:rsidRDefault="004A7652" w:rsidP="00972E15">
      <w:r>
        <w:t>This</w:t>
      </w:r>
      <w:r w:rsidRPr="004A7652">
        <w:t xml:space="preserve"> </w:t>
      </w:r>
      <w:r>
        <w:t>command</w:t>
      </w:r>
      <w:r w:rsidRPr="004A7652">
        <w:t xml:space="preserve"> </w:t>
      </w:r>
      <w:r>
        <w:t>tries</w:t>
      </w:r>
      <w:r w:rsidRPr="004A7652">
        <w:t xml:space="preserve"> </w:t>
      </w:r>
      <w:r>
        <w:t>to send our commit to the branch master.</w:t>
      </w:r>
      <w:r w:rsidR="00C13258" w:rsidRPr="004A7652">
        <w:br/>
      </w:r>
      <w:r>
        <w:t>In</w:t>
      </w:r>
      <w:r w:rsidRPr="004A7652">
        <w:t xml:space="preserve"> </w:t>
      </w:r>
      <w:r>
        <w:t>our</w:t>
      </w:r>
      <w:r w:rsidRPr="004A7652">
        <w:t xml:space="preserve"> </w:t>
      </w:r>
      <w:r>
        <w:t>case</w:t>
      </w:r>
      <w:r w:rsidRPr="004A7652">
        <w:t xml:space="preserve">, </w:t>
      </w:r>
      <w:r>
        <w:t>this</w:t>
      </w:r>
      <w:r w:rsidRPr="004A7652">
        <w:t xml:space="preserve"> </w:t>
      </w:r>
      <w:r>
        <w:t>try</w:t>
      </w:r>
      <w:r w:rsidRPr="004A7652">
        <w:t xml:space="preserve"> </w:t>
      </w:r>
      <w:r>
        <w:t>gets</w:t>
      </w:r>
      <w:r w:rsidRPr="004A7652">
        <w:t xml:space="preserve"> </w:t>
      </w:r>
      <w:r>
        <w:t>some</w:t>
      </w:r>
      <w:r w:rsidRPr="004A7652">
        <w:t xml:space="preserve"> </w:t>
      </w:r>
      <w:r>
        <w:t>fatal errors. The</w:t>
      </w:r>
      <w:r w:rsidRPr="004A7652">
        <w:t xml:space="preserve"> </w:t>
      </w:r>
      <w:r>
        <w:t>reason</w:t>
      </w:r>
      <w:r w:rsidRPr="004A7652">
        <w:t xml:space="preserve"> </w:t>
      </w:r>
      <w:r>
        <w:t>why</w:t>
      </w:r>
      <w:r w:rsidRPr="004A7652">
        <w:t xml:space="preserve"> </w:t>
      </w:r>
      <w:r>
        <w:t>we</w:t>
      </w:r>
      <w:r w:rsidRPr="004A7652">
        <w:t xml:space="preserve"> </w:t>
      </w:r>
      <w:r>
        <w:t>get</w:t>
      </w:r>
      <w:r w:rsidRPr="004A7652">
        <w:t xml:space="preserve"> </w:t>
      </w:r>
      <w:r>
        <w:t>these</w:t>
      </w:r>
      <w:r w:rsidRPr="004A7652">
        <w:t xml:space="preserve"> </w:t>
      </w:r>
      <w:r>
        <w:t>errors is that, first, we need to create the remote (only needed during the 1</w:t>
      </w:r>
      <w:r w:rsidRPr="004A7652">
        <w:rPr>
          <w:vertAlign w:val="superscript"/>
        </w:rPr>
        <w:t>st</w:t>
      </w:r>
      <w:r>
        <w:t xml:space="preserve"> push). The</w:t>
      </w:r>
      <w:r w:rsidRPr="004A7652">
        <w:t xml:space="preserve"> </w:t>
      </w:r>
      <w:r>
        <w:t>remote</w:t>
      </w:r>
      <w:r w:rsidRPr="004A7652">
        <w:t xml:space="preserve"> </w:t>
      </w:r>
      <w:r>
        <w:t>is</w:t>
      </w:r>
      <w:r w:rsidRPr="004A7652">
        <w:t xml:space="preserve"> </w:t>
      </w:r>
      <w:r>
        <w:t>responsible</w:t>
      </w:r>
      <w:r w:rsidRPr="004A7652">
        <w:t xml:space="preserve"> </w:t>
      </w:r>
      <w:r>
        <w:t>for</w:t>
      </w:r>
      <w:r w:rsidRPr="004A7652">
        <w:t xml:space="preserve"> </w:t>
      </w:r>
      <w:r>
        <w:t>sending the local commit to our profile.</w:t>
      </w:r>
      <w:r w:rsidRPr="004A7652">
        <w:t xml:space="preserve"> </w:t>
      </w:r>
    </w:p>
    <w:p w:rsidR="00D362EF" w:rsidRPr="009D0567" w:rsidRDefault="00D53DDF" w:rsidP="009D0567">
      <w:pPr>
        <w:shd w:val="clear" w:color="auto" w:fill="FFFFFF"/>
        <w:rPr>
          <w:rFonts w:ascii="Times New Roman" w:eastAsia="Times New Roman" w:hAnsi="Times New Roman" w:cs="Times New Roman"/>
          <w:sz w:val="31"/>
          <w:szCs w:val="31"/>
          <w:lang w:eastAsia="el-GR"/>
        </w:rPr>
      </w:pPr>
      <w:proofErr w:type="spellStart"/>
      <w:r>
        <w:rPr>
          <w:b/>
          <w:color w:val="FFFFFF" w:themeColor="background1"/>
          <w:highlight w:val="darkMagenta"/>
        </w:rPr>
        <w:t>g</w:t>
      </w:r>
      <w:r w:rsidR="00D362EF" w:rsidRPr="00D53DDF">
        <w:rPr>
          <w:b/>
          <w:color w:val="FFFFFF" w:themeColor="background1"/>
          <w:highlight w:val="darkMagenta"/>
        </w:rPr>
        <w:t>it</w:t>
      </w:r>
      <w:proofErr w:type="spellEnd"/>
      <w:r w:rsidR="00D362EF" w:rsidRPr="00D53DDF">
        <w:rPr>
          <w:b/>
          <w:color w:val="FFFFFF" w:themeColor="background1"/>
          <w:highlight w:val="darkMagenta"/>
        </w:rPr>
        <w:t xml:space="preserve"> remote add origin</w:t>
      </w:r>
      <w:r w:rsidR="009D0567">
        <w:rPr>
          <w:b/>
          <w:color w:val="FFFFFF" w:themeColor="background1"/>
          <w:highlight w:val="darkMagenta"/>
        </w:rPr>
        <w:t xml:space="preserve"> </w:t>
      </w:r>
      <w:proofErr w:type="spellStart"/>
      <w:r w:rsidR="009D0567">
        <w:rPr>
          <w:b/>
          <w:color w:val="FFFFFF" w:themeColor="background1"/>
          <w:highlight w:val="darkMagenta"/>
        </w:rPr>
        <w:t>git@github.com:dkati</w:t>
      </w:r>
      <w:proofErr w:type="spellEnd"/>
      <w:r w:rsidR="009D0567">
        <w:rPr>
          <w:b/>
          <w:color w:val="FFFFFF" w:themeColor="background1"/>
          <w:highlight w:val="darkMagenta"/>
        </w:rPr>
        <w:t>/myTestRepo.git</w:t>
      </w:r>
      <w:r w:rsidR="009D0567" w:rsidRPr="009D0567">
        <w:rPr>
          <w:rFonts w:ascii="Times New Roman" w:eastAsia="Times New Roman" w:hAnsi="Times New Roman" w:cs="Times New Roman"/>
          <w:sz w:val="31"/>
          <w:szCs w:val="31"/>
          <w:lang w:eastAsia="el-GR"/>
        </w:rPr>
        <w:t xml:space="preserve"> </w:t>
      </w:r>
      <w:r w:rsidR="009D0567">
        <w:br/>
      </w:r>
      <w:r w:rsidR="004A7652">
        <w:t>And then, again:</w:t>
      </w:r>
      <w:r w:rsidR="004A7652">
        <w:br/>
      </w:r>
      <w:proofErr w:type="spellStart"/>
      <w:r w:rsidR="00D362EF" w:rsidRPr="00D53DDF">
        <w:rPr>
          <w:b/>
          <w:color w:val="FFFFFF" w:themeColor="background1"/>
          <w:highlight w:val="darkMagenta"/>
        </w:rPr>
        <w:t>git</w:t>
      </w:r>
      <w:proofErr w:type="spellEnd"/>
      <w:r w:rsidR="00D362EF" w:rsidRPr="004A7652">
        <w:rPr>
          <w:b/>
          <w:color w:val="FFFFFF" w:themeColor="background1"/>
          <w:highlight w:val="darkMagenta"/>
        </w:rPr>
        <w:t xml:space="preserve"> </w:t>
      </w:r>
      <w:r w:rsidR="00D362EF" w:rsidRPr="00D53DDF">
        <w:rPr>
          <w:b/>
          <w:color w:val="FFFFFF" w:themeColor="background1"/>
          <w:highlight w:val="darkMagenta"/>
        </w:rPr>
        <w:t>push</w:t>
      </w:r>
      <w:r w:rsidR="00D362EF" w:rsidRPr="004A7652">
        <w:rPr>
          <w:b/>
          <w:color w:val="FFFFFF" w:themeColor="background1"/>
          <w:highlight w:val="darkMagenta"/>
        </w:rPr>
        <w:t xml:space="preserve"> </w:t>
      </w:r>
      <w:r w:rsidR="00D362EF" w:rsidRPr="00D53DDF">
        <w:rPr>
          <w:b/>
          <w:color w:val="FFFFFF" w:themeColor="background1"/>
          <w:highlight w:val="darkMagenta"/>
        </w:rPr>
        <w:t>origin</w:t>
      </w:r>
      <w:r w:rsidR="00D362EF" w:rsidRPr="004A7652">
        <w:rPr>
          <w:b/>
          <w:color w:val="FFFFFF" w:themeColor="background1"/>
          <w:highlight w:val="darkMagenta"/>
        </w:rPr>
        <w:t xml:space="preserve"> </w:t>
      </w:r>
      <w:r w:rsidR="00D362EF" w:rsidRPr="00D53DDF">
        <w:rPr>
          <w:b/>
          <w:color w:val="FFFFFF" w:themeColor="background1"/>
          <w:highlight w:val="darkMagenta"/>
        </w:rPr>
        <w:t>master</w:t>
      </w:r>
    </w:p>
    <w:p w:rsidR="00D362EF" w:rsidRPr="001961BC" w:rsidRDefault="004A7652" w:rsidP="00972E15">
      <w:r>
        <w:t>We</w:t>
      </w:r>
      <w:r w:rsidRPr="004A7652">
        <w:t xml:space="preserve"> </w:t>
      </w:r>
      <w:r>
        <w:t>will</w:t>
      </w:r>
      <w:r w:rsidRPr="004A7652">
        <w:t xml:space="preserve"> </w:t>
      </w:r>
      <w:r>
        <w:t>be</w:t>
      </w:r>
      <w:r w:rsidRPr="004A7652">
        <w:t xml:space="preserve"> </w:t>
      </w:r>
      <w:r>
        <w:t>asked</w:t>
      </w:r>
      <w:r w:rsidRPr="004A7652">
        <w:t xml:space="preserve"> </w:t>
      </w:r>
      <w:r>
        <w:t>if</w:t>
      </w:r>
      <w:r w:rsidRPr="004A7652">
        <w:t xml:space="preserve"> </w:t>
      </w:r>
      <w:r>
        <w:t>we</w:t>
      </w:r>
      <w:r w:rsidRPr="004A7652">
        <w:t xml:space="preserve"> </w:t>
      </w:r>
      <w:r>
        <w:t>really</w:t>
      </w:r>
      <w:r w:rsidRPr="004A7652">
        <w:t xml:space="preserve"> </w:t>
      </w:r>
      <w:r>
        <w:t>want</w:t>
      </w:r>
      <w:r w:rsidRPr="004A7652">
        <w:t xml:space="preserve"> </w:t>
      </w:r>
      <w:r>
        <w:t>the</w:t>
      </w:r>
      <w:r w:rsidRPr="004A7652">
        <w:t xml:space="preserve"> </w:t>
      </w:r>
      <w:r>
        <w:t>push</w:t>
      </w:r>
      <w:r w:rsidRPr="004A7652">
        <w:t xml:space="preserve"> </w:t>
      </w:r>
      <w:r>
        <w:t>to</w:t>
      </w:r>
      <w:r w:rsidRPr="004A7652">
        <w:t xml:space="preserve"> </w:t>
      </w:r>
      <w:r>
        <w:t>be</w:t>
      </w:r>
      <w:r w:rsidRPr="004A7652">
        <w:t xml:space="preserve"> </w:t>
      </w:r>
      <w:r>
        <w:t>done</w:t>
      </w:r>
      <w:r w:rsidRPr="004A7652">
        <w:t xml:space="preserve"> (</w:t>
      </w:r>
      <w:r>
        <w:t>this</w:t>
      </w:r>
      <w:r w:rsidRPr="004A7652">
        <w:t xml:space="preserve"> </w:t>
      </w:r>
      <w:r>
        <w:t>question will not be repeated). Press</w:t>
      </w:r>
      <w:r w:rsidRPr="001961BC">
        <w:t xml:space="preserve"> “</w:t>
      </w:r>
      <w:r>
        <w:t>yes</w:t>
      </w:r>
      <w:r w:rsidRPr="001961BC">
        <w:t xml:space="preserve">” </w:t>
      </w:r>
      <w:r>
        <w:t>and</w:t>
      </w:r>
      <w:r w:rsidRPr="001961BC">
        <w:t xml:space="preserve"> </w:t>
      </w:r>
      <w:r>
        <w:t>it</w:t>
      </w:r>
      <w:r w:rsidRPr="001961BC">
        <w:t xml:space="preserve"> </w:t>
      </w:r>
      <w:r>
        <w:t>should</w:t>
      </w:r>
      <w:r w:rsidRPr="001961BC">
        <w:t xml:space="preserve"> </w:t>
      </w:r>
      <w:r>
        <w:t>start</w:t>
      </w:r>
      <w:r w:rsidRPr="001961BC">
        <w:t xml:space="preserve"> </w:t>
      </w:r>
      <w:r>
        <w:t>the</w:t>
      </w:r>
      <w:r w:rsidRPr="001961BC">
        <w:t xml:space="preserve"> </w:t>
      </w:r>
      <w:r>
        <w:t>process</w:t>
      </w:r>
      <w:r w:rsidRPr="001961BC">
        <w:t xml:space="preserve">. </w:t>
      </w:r>
      <w:r w:rsidR="009D0567">
        <w:t>The</w:t>
      </w:r>
      <w:r w:rsidR="009D0567" w:rsidRPr="001961BC">
        <w:t xml:space="preserve"> </w:t>
      </w:r>
      <w:r w:rsidR="009D0567">
        <w:t>result</w:t>
      </w:r>
      <w:r w:rsidR="009D0567" w:rsidRPr="001961BC">
        <w:t xml:space="preserve"> </w:t>
      </w:r>
      <w:r w:rsidR="009D0567">
        <w:t>should</w:t>
      </w:r>
      <w:r w:rsidR="009D0567" w:rsidRPr="001961BC">
        <w:t xml:space="preserve"> </w:t>
      </w:r>
      <w:r w:rsidR="009D0567">
        <w:t>look</w:t>
      </w:r>
      <w:r w:rsidR="009D0567" w:rsidRPr="001961BC">
        <w:t xml:space="preserve"> </w:t>
      </w:r>
      <w:r w:rsidR="009D0567">
        <w:t>like</w:t>
      </w:r>
      <w:r w:rsidR="009D0567" w:rsidRPr="001961BC">
        <w:t xml:space="preserve"> </w:t>
      </w:r>
      <w:r w:rsidR="009D0567">
        <w:t>the</w:t>
      </w:r>
      <w:r w:rsidR="009D0567" w:rsidRPr="001961BC">
        <w:t xml:space="preserve"> </w:t>
      </w:r>
      <w:r w:rsidR="009D0567">
        <w:t>picture</w:t>
      </w:r>
      <w:r w:rsidR="009D0567" w:rsidRPr="001961BC">
        <w:t xml:space="preserve"> </w:t>
      </w:r>
      <w:r w:rsidR="009D0567">
        <w:t>below</w:t>
      </w:r>
      <w:r w:rsidR="009D0567" w:rsidRPr="001961BC">
        <w:t>.</w:t>
      </w:r>
      <w:r w:rsidRPr="001961BC">
        <w:t xml:space="preserve"> </w:t>
      </w:r>
      <w:r w:rsidR="00D362EF">
        <w:rPr>
          <w:noProof/>
          <w:lang w:eastAsia="en-US"/>
        </w:rPr>
        <w:drawing>
          <wp:inline distT="0" distB="0" distL="0" distR="0">
            <wp:extent cx="5939790" cy="3061335"/>
            <wp:effectExtent l="0" t="0" r="3810" b="5715"/>
            <wp:docPr id="290" name="Picture 290" descr="C:\Users\Administrator\Downloads\Desktop\github notes\pic_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istrator\Downloads\Desktop\github notes\pic_push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EF" w:rsidRPr="001961BC" w:rsidRDefault="009D0567" w:rsidP="00972E15">
      <w:r>
        <w:t>The</w:t>
      </w:r>
      <w:r w:rsidRPr="009D0567">
        <w:t xml:space="preserve"> </w:t>
      </w:r>
      <w:r>
        <w:t>change</w:t>
      </w:r>
      <w:r w:rsidRPr="009D0567">
        <w:t xml:space="preserve"> </w:t>
      </w:r>
      <w:r>
        <w:t>I</w:t>
      </w:r>
      <w:r w:rsidRPr="009D0567">
        <w:t xml:space="preserve"> </w:t>
      </w:r>
      <w:r>
        <w:t>have</w:t>
      </w:r>
      <w:r w:rsidRPr="009D0567">
        <w:t xml:space="preserve"> </w:t>
      </w:r>
      <w:r>
        <w:t>made can be found in the project’s commits.</w:t>
      </w:r>
      <w:r w:rsidRPr="009D0567">
        <w:t xml:space="preserve"> </w:t>
      </w:r>
    </w:p>
    <w:p w:rsidR="00D362EF" w:rsidRDefault="00D362EF" w:rsidP="00D362EF">
      <w:pPr>
        <w:ind w:left="-1152"/>
        <w:rPr>
          <w:lang w:val="el-GR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7506031" cy="3577281"/>
            <wp:effectExtent l="0" t="0" r="0" b="4445"/>
            <wp:docPr id="291" name="Picture 291" descr="C:\Users\Administrator\Downloads\Desktop\github notes\pic_commit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Downloads\Desktop\github notes\pic_commithistory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637" cy="358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EF" w:rsidRPr="009D0567" w:rsidRDefault="009D0567" w:rsidP="00D362EF">
      <w:r>
        <w:t>Clicking</w:t>
      </w:r>
      <w:r w:rsidRPr="009D0567">
        <w:t xml:space="preserve"> </w:t>
      </w:r>
      <w:r>
        <w:t>on</w:t>
      </w:r>
      <w:r w:rsidRPr="009D0567">
        <w:t xml:space="preserve"> </w:t>
      </w:r>
      <w:r>
        <w:t>the</w:t>
      </w:r>
      <w:r w:rsidRPr="009D0567">
        <w:t xml:space="preserve"> </w:t>
      </w:r>
      <w:r>
        <w:t>commit</w:t>
      </w:r>
      <w:r w:rsidRPr="009D0567">
        <w:t xml:space="preserve"> </w:t>
      </w:r>
      <w:r>
        <w:t xml:space="preserve">will show relevant information. </w:t>
      </w:r>
    </w:p>
    <w:p w:rsidR="00D362EF" w:rsidRDefault="00D362EF" w:rsidP="00D362EF">
      <w:pPr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5952561" cy="4143375"/>
            <wp:effectExtent l="0" t="0" r="0" b="0"/>
            <wp:docPr id="292" name="Picture 292" descr="C:\Users\Administrator\Downloads\Desktop\github notes\pic_commit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istrator\Downloads\Desktop\github notes\pic_commitdetail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75" cy="418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EF" w:rsidRPr="000A2E6D" w:rsidRDefault="009D0567" w:rsidP="00D362EF">
      <w:r>
        <w:lastRenderedPageBreak/>
        <w:t>Such</w:t>
      </w:r>
      <w:r w:rsidRPr="000A2E6D">
        <w:t xml:space="preserve"> </w:t>
      </w:r>
      <w:r>
        <w:t>information</w:t>
      </w:r>
      <w:r w:rsidRPr="000A2E6D">
        <w:t xml:space="preserve"> </w:t>
      </w:r>
      <w:r w:rsidR="000A2E6D">
        <w:t>is</w:t>
      </w:r>
      <w:r w:rsidR="000A2E6D" w:rsidRPr="000A2E6D">
        <w:t xml:space="preserve"> </w:t>
      </w:r>
      <w:r w:rsidR="000A2E6D">
        <w:t>the</w:t>
      </w:r>
      <w:r w:rsidR="000A2E6D" w:rsidRPr="000A2E6D">
        <w:t xml:space="preserve"> </w:t>
      </w:r>
      <w:r w:rsidR="000A2E6D">
        <w:t>title</w:t>
      </w:r>
      <w:r w:rsidR="000A2E6D" w:rsidRPr="000A2E6D">
        <w:t xml:space="preserve">, </w:t>
      </w:r>
      <w:r w:rsidR="000A2E6D">
        <w:t>our</w:t>
      </w:r>
      <w:r w:rsidR="000A2E6D" w:rsidRPr="000A2E6D">
        <w:t xml:space="preserve"> </w:t>
      </w:r>
      <w:r w:rsidR="000A2E6D">
        <w:t>changes</w:t>
      </w:r>
      <w:r w:rsidR="000A2E6D" w:rsidRPr="000A2E6D">
        <w:t xml:space="preserve"> </w:t>
      </w:r>
      <w:r w:rsidR="000A2E6D">
        <w:t>and</w:t>
      </w:r>
      <w:r w:rsidR="000A2E6D" w:rsidRPr="000A2E6D">
        <w:t xml:space="preserve"> </w:t>
      </w:r>
      <w:r w:rsidR="000A2E6D">
        <w:t>the</w:t>
      </w:r>
      <w:r w:rsidR="000A2E6D" w:rsidRPr="000A2E6D">
        <w:t xml:space="preserve"> </w:t>
      </w:r>
      <w:r w:rsidR="000A2E6D">
        <w:t>given</w:t>
      </w:r>
      <w:r w:rsidR="000A2E6D" w:rsidRPr="000A2E6D">
        <w:t xml:space="preserve"> </w:t>
      </w:r>
      <w:r w:rsidR="000A2E6D">
        <w:t>description.</w:t>
      </w:r>
      <w:r w:rsidRPr="000A2E6D">
        <w:t xml:space="preserve"> </w:t>
      </w:r>
    </w:p>
    <w:p w:rsidR="00D362EF" w:rsidRPr="001961BC" w:rsidRDefault="000A2E6D" w:rsidP="00D362EF">
      <w:r>
        <w:t>Red</w:t>
      </w:r>
      <w:r w:rsidRPr="000A2E6D">
        <w:t xml:space="preserve"> </w:t>
      </w:r>
      <w:r>
        <w:t>lines</w:t>
      </w:r>
      <w:r w:rsidRPr="000A2E6D">
        <w:t xml:space="preserve"> </w:t>
      </w:r>
      <w:r>
        <w:t>show</w:t>
      </w:r>
      <w:r w:rsidRPr="000A2E6D">
        <w:t xml:space="preserve"> </w:t>
      </w:r>
      <w:r>
        <w:t>what</w:t>
      </w:r>
      <w:r w:rsidRPr="000A2E6D">
        <w:t xml:space="preserve"> </w:t>
      </w:r>
      <w:r>
        <w:t>is</w:t>
      </w:r>
      <w:r w:rsidRPr="000A2E6D">
        <w:t xml:space="preserve"> </w:t>
      </w:r>
      <w:r>
        <w:t>deleted</w:t>
      </w:r>
      <w:r w:rsidRPr="000A2E6D">
        <w:t xml:space="preserve"> </w:t>
      </w:r>
      <w:r>
        <w:t>from</w:t>
      </w:r>
      <w:r w:rsidRPr="000A2E6D">
        <w:t xml:space="preserve"> </w:t>
      </w:r>
      <w:r>
        <w:t>the</w:t>
      </w:r>
      <w:r w:rsidRPr="000A2E6D">
        <w:t xml:space="preserve"> </w:t>
      </w:r>
      <w:r>
        <w:t>file</w:t>
      </w:r>
      <w:r w:rsidRPr="000A2E6D">
        <w:t xml:space="preserve">, </w:t>
      </w:r>
      <w:r>
        <w:t>and</w:t>
      </w:r>
      <w:r w:rsidRPr="000A2E6D">
        <w:t xml:space="preserve"> </w:t>
      </w:r>
      <w:r>
        <w:t>green</w:t>
      </w:r>
      <w:r w:rsidRPr="000A2E6D">
        <w:t xml:space="preserve"> </w:t>
      </w:r>
      <w:r>
        <w:t>ones</w:t>
      </w:r>
      <w:r w:rsidRPr="000A2E6D">
        <w:t xml:space="preserve"> </w:t>
      </w:r>
      <w:r>
        <w:t>show</w:t>
      </w:r>
      <w:r w:rsidRPr="000A2E6D">
        <w:t xml:space="preserve"> </w:t>
      </w:r>
      <w:r>
        <w:t>additions. If</w:t>
      </w:r>
      <w:r w:rsidRPr="000A2E6D">
        <w:t xml:space="preserve"> </w:t>
      </w:r>
      <w:r>
        <w:t>every</w:t>
      </w:r>
      <w:r w:rsidRPr="000A2E6D">
        <w:t xml:space="preserve"> </w:t>
      </w:r>
      <w:r>
        <w:t>line</w:t>
      </w:r>
      <w:r w:rsidRPr="000A2E6D">
        <w:t xml:space="preserve"> </w:t>
      </w:r>
      <w:r>
        <w:t>of</w:t>
      </w:r>
      <w:r w:rsidRPr="000A2E6D">
        <w:t xml:space="preserve"> </w:t>
      </w:r>
      <w:r>
        <w:t>a</w:t>
      </w:r>
      <w:r w:rsidRPr="000A2E6D">
        <w:t xml:space="preserve"> </w:t>
      </w:r>
      <w:r>
        <w:t>file</w:t>
      </w:r>
      <w:r w:rsidRPr="000A2E6D">
        <w:t xml:space="preserve"> </w:t>
      </w:r>
      <w:r>
        <w:t>is</w:t>
      </w:r>
      <w:r w:rsidRPr="000A2E6D">
        <w:t xml:space="preserve"> </w:t>
      </w:r>
      <w:r>
        <w:t>marked</w:t>
      </w:r>
      <w:r w:rsidRPr="000A2E6D">
        <w:t xml:space="preserve"> </w:t>
      </w:r>
      <w:r>
        <w:t>as</w:t>
      </w:r>
      <w:r w:rsidRPr="000A2E6D">
        <w:t xml:space="preserve"> </w:t>
      </w:r>
      <w:r>
        <w:t>green</w:t>
      </w:r>
      <w:r w:rsidRPr="000A2E6D">
        <w:t xml:space="preserve">, </w:t>
      </w:r>
      <w:r>
        <w:t>this</w:t>
      </w:r>
      <w:r w:rsidRPr="000A2E6D">
        <w:t xml:space="preserve"> </w:t>
      </w:r>
      <w:r>
        <w:t>means</w:t>
      </w:r>
      <w:r w:rsidRPr="000A2E6D">
        <w:t xml:space="preserve"> </w:t>
      </w:r>
      <w:r>
        <w:t>that</w:t>
      </w:r>
      <w:r w:rsidRPr="000A2E6D">
        <w:t xml:space="preserve"> </w:t>
      </w:r>
      <w:r>
        <w:t>this</w:t>
      </w:r>
      <w:r w:rsidRPr="000A2E6D">
        <w:t xml:space="preserve"> </w:t>
      </w:r>
      <w:r>
        <w:t>file</w:t>
      </w:r>
      <w:r w:rsidRPr="000A2E6D">
        <w:t xml:space="preserve"> </w:t>
      </w:r>
      <w:r>
        <w:t>was created</w:t>
      </w:r>
      <w:r w:rsidRPr="000A2E6D">
        <w:t xml:space="preserve"> </w:t>
      </w:r>
      <w:r>
        <w:t xml:space="preserve">during the commit. </w:t>
      </w:r>
    </w:p>
    <w:p w:rsidR="002F0A7B" w:rsidRPr="001961BC" w:rsidRDefault="000A2E6D" w:rsidP="002F0A7B">
      <w:pPr>
        <w:pStyle w:val="1"/>
        <w:jc w:val="center"/>
      </w:pPr>
      <w:r>
        <w:t>Commit</w:t>
      </w:r>
      <w:r w:rsidRPr="001961BC">
        <w:t xml:space="preserve"> </w:t>
      </w:r>
      <w:r>
        <w:t>inversion</w:t>
      </w:r>
    </w:p>
    <w:p w:rsidR="002F0A7B" w:rsidRPr="000A2E6D" w:rsidRDefault="000A2E6D" w:rsidP="002F0A7B">
      <w:r>
        <w:t>We</w:t>
      </w:r>
      <w:r w:rsidRPr="000A2E6D">
        <w:t xml:space="preserve"> </w:t>
      </w:r>
      <w:r>
        <w:t>have</w:t>
      </w:r>
      <w:r w:rsidRPr="000A2E6D">
        <w:t xml:space="preserve"> </w:t>
      </w:r>
      <w:r>
        <w:t>already</w:t>
      </w:r>
      <w:r w:rsidRPr="000A2E6D">
        <w:t xml:space="preserve"> </w:t>
      </w:r>
      <w:r>
        <w:t>mentioned</w:t>
      </w:r>
      <w:r w:rsidRPr="000A2E6D">
        <w:t xml:space="preserve"> </w:t>
      </w:r>
      <w:r>
        <w:t>we</w:t>
      </w:r>
      <w:r w:rsidRPr="000A2E6D">
        <w:t xml:space="preserve"> </w:t>
      </w:r>
      <w:r>
        <w:t>cannot</w:t>
      </w:r>
      <w:r w:rsidRPr="000A2E6D">
        <w:t xml:space="preserve"> </w:t>
      </w:r>
      <w:r>
        <w:t>delete</w:t>
      </w:r>
      <w:r w:rsidRPr="000A2E6D">
        <w:t xml:space="preserve"> </w:t>
      </w:r>
      <w:r>
        <w:t>commits</w:t>
      </w:r>
      <w:r w:rsidRPr="000A2E6D">
        <w:t xml:space="preserve"> </w:t>
      </w:r>
      <w:r>
        <w:t>on</w:t>
      </w:r>
      <w:r w:rsidRPr="000A2E6D">
        <w:t xml:space="preserve"> </w:t>
      </w:r>
      <w:proofErr w:type="spellStart"/>
      <w:r>
        <w:t>Github</w:t>
      </w:r>
      <w:proofErr w:type="spellEnd"/>
      <w:r>
        <w:t>. Its</w:t>
      </w:r>
      <w:r w:rsidRPr="000A2E6D">
        <w:t xml:space="preserve"> </w:t>
      </w:r>
      <w:r>
        <w:t>history</w:t>
      </w:r>
      <w:r w:rsidRPr="000A2E6D">
        <w:t xml:space="preserve"> </w:t>
      </w:r>
      <w:r>
        <w:t>keeps</w:t>
      </w:r>
      <w:r w:rsidRPr="000A2E6D">
        <w:t xml:space="preserve"> </w:t>
      </w:r>
      <w:r w:rsidR="00DC7C24">
        <w:t>whatev</w:t>
      </w:r>
      <w:r>
        <w:t>er</w:t>
      </w:r>
      <w:r w:rsidRPr="000A2E6D">
        <w:t xml:space="preserve"> </w:t>
      </w:r>
      <w:r>
        <w:t>we</w:t>
      </w:r>
      <w:r w:rsidRPr="000A2E6D">
        <w:t xml:space="preserve"> </w:t>
      </w:r>
      <w:r>
        <w:t>push. Nevertheless</w:t>
      </w:r>
      <w:r w:rsidRPr="000A2E6D">
        <w:t xml:space="preserve">, </w:t>
      </w:r>
      <w:r>
        <w:t>we</w:t>
      </w:r>
      <w:r w:rsidRPr="000A2E6D">
        <w:t xml:space="preserve"> </w:t>
      </w:r>
      <w:r>
        <w:t>can</w:t>
      </w:r>
      <w:r w:rsidRPr="000A2E6D">
        <w:t xml:space="preserve"> </w:t>
      </w:r>
      <w:r>
        <w:t>revert</w:t>
      </w:r>
      <w:r w:rsidRPr="000A2E6D">
        <w:t xml:space="preserve"> </w:t>
      </w:r>
      <w:r>
        <w:t>a</w:t>
      </w:r>
      <w:r w:rsidRPr="000A2E6D">
        <w:t xml:space="preserve"> </w:t>
      </w:r>
      <w:r>
        <w:t>commit</w:t>
      </w:r>
      <w:r w:rsidRPr="000A2E6D">
        <w:t xml:space="preserve"> </w:t>
      </w:r>
      <w:r>
        <w:t>using</w:t>
      </w:r>
      <w:r w:rsidRPr="000A2E6D">
        <w:t xml:space="preserve"> </w:t>
      </w:r>
      <w:r>
        <w:t>only one command.</w:t>
      </w:r>
      <w:r w:rsidRPr="000A2E6D">
        <w:t xml:space="preserve"> </w:t>
      </w:r>
    </w:p>
    <w:p w:rsidR="002F0A7B" w:rsidRPr="001961BC" w:rsidRDefault="000A2E6D" w:rsidP="002F0A7B">
      <w:pPr>
        <w:rPr>
          <w:b/>
          <w:color w:val="FFFFFF" w:themeColor="background1"/>
        </w:rPr>
      </w:pPr>
      <w:proofErr w:type="spellStart"/>
      <w:r>
        <w:rPr>
          <w:b/>
          <w:color w:val="FFFFFF" w:themeColor="background1"/>
          <w:highlight w:val="darkMagenta"/>
        </w:rPr>
        <w:t>g</w:t>
      </w:r>
      <w:r w:rsidR="002F0A7B" w:rsidRPr="00D53DDF">
        <w:rPr>
          <w:b/>
          <w:color w:val="FFFFFF" w:themeColor="background1"/>
          <w:highlight w:val="darkMagenta"/>
        </w:rPr>
        <w:t>it</w:t>
      </w:r>
      <w:proofErr w:type="spellEnd"/>
      <w:r w:rsidRPr="001961BC">
        <w:rPr>
          <w:b/>
          <w:color w:val="FFFFFF" w:themeColor="background1"/>
          <w:highlight w:val="darkMagenta"/>
        </w:rPr>
        <w:t xml:space="preserve"> </w:t>
      </w:r>
      <w:r w:rsidR="002F0A7B" w:rsidRPr="00D53DDF">
        <w:rPr>
          <w:b/>
          <w:color w:val="FFFFFF" w:themeColor="background1"/>
          <w:highlight w:val="darkMagenta"/>
        </w:rPr>
        <w:t>revert</w:t>
      </w:r>
      <w:r w:rsidRPr="001961BC">
        <w:rPr>
          <w:b/>
          <w:color w:val="FFFFFF" w:themeColor="background1"/>
          <w:highlight w:val="darkMagenta"/>
        </w:rPr>
        <w:t xml:space="preserve"> </w:t>
      </w:r>
      <w:r w:rsidR="002F0A7B" w:rsidRPr="00D53DDF">
        <w:rPr>
          <w:b/>
          <w:color w:val="FFFFFF" w:themeColor="background1"/>
          <w:highlight w:val="darkMagenta"/>
        </w:rPr>
        <w:t>SHA</w:t>
      </w:r>
      <w:r w:rsidR="002F0A7B" w:rsidRPr="001961BC">
        <w:rPr>
          <w:b/>
          <w:color w:val="FFFFFF" w:themeColor="background1"/>
          <w:highlight w:val="darkMagenta"/>
        </w:rPr>
        <w:t>_</w:t>
      </w:r>
      <w:r w:rsidR="002F0A7B" w:rsidRPr="00D53DDF">
        <w:rPr>
          <w:b/>
          <w:color w:val="FFFFFF" w:themeColor="background1"/>
          <w:highlight w:val="darkMagenta"/>
        </w:rPr>
        <w:t>CODE</w:t>
      </w:r>
    </w:p>
    <w:p w:rsidR="002F0A7B" w:rsidRPr="00DC7C24" w:rsidRDefault="00DC7C24" w:rsidP="002F0A7B">
      <w:r>
        <w:t>SHA</w:t>
      </w:r>
      <w:r w:rsidRPr="00DC7C24">
        <w:t xml:space="preserve"> </w:t>
      </w:r>
      <w:r>
        <w:t>is</w:t>
      </w:r>
      <w:r w:rsidRPr="00DC7C24">
        <w:t xml:space="preserve"> </w:t>
      </w:r>
      <w:r>
        <w:t>each</w:t>
      </w:r>
      <w:r w:rsidRPr="00DC7C24">
        <w:t xml:space="preserve"> </w:t>
      </w:r>
      <w:r>
        <w:t>commit</w:t>
      </w:r>
      <w:r w:rsidRPr="00DC7C24">
        <w:t xml:space="preserve"> </w:t>
      </w:r>
      <w:r>
        <w:t>unique</w:t>
      </w:r>
      <w:r w:rsidRPr="00DC7C24">
        <w:t xml:space="preserve"> </w:t>
      </w:r>
      <w:r>
        <w:t>key</w:t>
      </w:r>
      <w:r w:rsidRPr="00DC7C24">
        <w:t xml:space="preserve"> </w:t>
      </w:r>
      <w:r>
        <w:t>and</w:t>
      </w:r>
      <w:r w:rsidRPr="00DC7C24">
        <w:t xml:space="preserve"> </w:t>
      </w:r>
      <w:r>
        <w:t>it</w:t>
      </w:r>
      <w:r w:rsidRPr="00DC7C24">
        <w:t xml:space="preserve"> </w:t>
      </w:r>
      <w:r>
        <w:t>can</w:t>
      </w:r>
      <w:r w:rsidRPr="00DC7C24">
        <w:t xml:space="preserve"> </w:t>
      </w:r>
      <w:r>
        <w:t>be</w:t>
      </w:r>
      <w:r w:rsidRPr="00DC7C24">
        <w:t xml:space="preserve"> </w:t>
      </w:r>
      <w:r>
        <w:t>found</w:t>
      </w:r>
      <w:r w:rsidRPr="00DC7C24">
        <w:t xml:space="preserve"> </w:t>
      </w:r>
      <w:r>
        <w:t>either</w:t>
      </w:r>
      <w:r w:rsidRPr="00DC7C24">
        <w:t xml:space="preserve"> </w:t>
      </w:r>
      <w:r>
        <w:t>in</w:t>
      </w:r>
      <w:r w:rsidRPr="00DC7C24">
        <w:t xml:space="preserve"> </w:t>
      </w:r>
      <w:r>
        <w:t>a</w:t>
      </w:r>
      <w:r w:rsidRPr="00DC7C24">
        <w:t xml:space="preserve"> </w:t>
      </w:r>
      <w:r>
        <w:t>commit</w:t>
      </w:r>
      <w:r w:rsidRPr="00DC7C24">
        <w:t xml:space="preserve"> </w:t>
      </w:r>
      <w:r>
        <w:t>itself</w:t>
      </w:r>
      <w:r w:rsidRPr="00DC7C24">
        <w:t xml:space="preserve"> </w:t>
      </w:r>
      <w:r>
        <w:t>or</w:t>
      </w:r>
      <w:r w:rsidRPr="00DC7C24">
        <w:t xml:space="preserve"> </w:t>
      </w:r>
      <w:r>
        <w:t>in the history.</w:t>
      </w:r>
      <w:r w:rsidRPr="00DC7C24">
        <w:t xml:space="preserve">  </w:t>
      </w:r>
    </w:p>
    <w:p w:rsidR="002F0A7B" w:rsidRPr="002F0A7B" w:rsidRDefault="002F0A7B" w:rsidP="002F0A7B">
      <w:pPr>
        <w:ind w:left="-1440"/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7971759" cy="1590261"/>
            <wp:effectExtent l="0" t="0" r="0" b="0"/>
            <wp:docPr id="293" name="Picture 293" descr="C:\Users\Administrator\Downloads\Desktop\github notes\pic_s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Downloads\Desktop\github notes\pic_sh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3791" cy="159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7B" w:rsidRPr="002F0A7B" w:rsidRDefault="002F0A7B" w:rsidP="00D362EF">
      <w:pPr>
        <w:rPr>
          <w:lang w:val="el-GR"/>
        </w:rPr>
      </w:pPr>
    </w:p>
    <w:p w:rsidR="00FA08FE" w:rsidRPr="00DC7C24" w:rsidRDefault="00DC7C24" w:rsidP="00972E15">
      <w:r>
        <w:t>So</w:t>
      </w:r>
      <w:r w:rsidRPr="00DC7C24">
        <w:t xml:space="preserve">, </w:t>
      </w:r>
      <w:r>
        <w:t>either</w:t>
      </w:r>
      <w:r w:rsidRPr="00DC7C24">
        <w:t xml:space="preserve"> </w:t>
      </w:r>
      <w:r>
        <w:t>we</w:t>
      </w:r>
      <w:r w:rsidRPr="00DC7C24">
        <w:t xml:space="preserve"> </w:t>
      </w:r>
      <w:r>
        <w:t>collect</w:t>
      </w:r>
      <w:r w:rsidRPr="00DC7C24">
        <w:t xml:space="preserve"> </w:t>
      </w:r>
      <w:r>
        <w:t>it</w:t>
      </w:r>
      <w:r w:rsidRPr="00DC7C24">
        <w:t xml:space="preserve"> </w:t>
      </w:r>
      <w:r>
        <w:t>by</w:t>
      </w:r>
      <w:r w:rsidRPr="00DC7C24">
        <w:t xml:space="preserve"> </w:t>
      </w:r>
      <w:r>
        <w:t>copy</w:t>
      </w:r>
      <w:r w:rsidRPr="00DC7C24">
        <w:t>-</w:t>
      </w:r>
      <w:r>
        <w:t>paste</w:t>
      </w:r>
      <w:r w:rsidRPr="00DC7C24">
        <w:t xml:space="preserve"> </w:t>
      </w:r>
      <w:r>
        <w:t>from</w:t>
      </w:r>
      <w:r w:rsidRPr="00DC7C24">
        <w:t xml:space="preserve"> </w:t>
      </w:r>
      <w:r>
        <w:t>there</w:t>
      </w:r>
      <w:r w:rsidRPr="00DC7C24">
        <w:t xml:space="preserve">, </w:t>
      </w:r>
      <w:r>
        <w:t>or</w:t>
      </w:r>
      <w:r w:rsidRPr="00DC7C24">
        <w:t xml:space="preserve"> </w:t>
      </w:r>
      <w:r>
        <w:t>by</w:t>
      </w:r>
      <w:r w:rsidRPr="00DC7C24">
        <w:t xml:space="preserve"> </w:t>
      </w:r>
      <w:r>
        <w:t>clicking</w:t>
      </w:r>
      <w:r w:rsidRPr="00DC7C24">
        <w:t xml:space="preserve"> </w:t>
      </w:r>
      <w:r>
        <w:t>on</w:t>
      </w:r>
      <w:r w:rsidRPr="00DC7C24">
        <w:t xml:space="preserve"> </w:t>
      </w:r>
      <w:r>
        <w:t>the</w:t>
      </w:r>
      <w:r w:rsidRPr="00DC7C24">
        <w:t xml:space="preserve"> </w:t>
      </w:r>
      <w:r>
        <w:t>corresponding icon as shown below:</w:t>
      </w:r>
      <w:r w:rsidRPr="00DC7C24">
        <w:t xml:space="preserve">  </w:t>
      </w:r>
      <w:r w:rsidR="002F0A7B" w:rsidRPr="00DC7C24">
        <w:br/>
      </w:r>
      <w:r w:rsidR="002F0A7B">
        <w:rPr>
          <w:noProof/>
          <w:lang w:eastAsia="en-US"/>
        </w:rPr>
        <w:drawing>
          <wp:inline distT="0" distB="0" distL="0" distR="0">
            <wp:extent cx="5939790" cy="1733550"/>
            <wp:effectExtent l="0" t="0" r="3810" b="0"/>
            <wp:docPr id="294" name="Picture 294" descr="C:\Users\Administrator\Downloads\Desktop\github notes\pic_sh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istrator\Downloads\Desktop\github notes\pic_sha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8FE" w:rsidRPr="00DC7C24" w:rsidRDefault="00DC7C24" w:rsidP="00972E15">
      <w:r w:rsidRPr="00DC7C24">
        <w:t>7fb76ff5c019adf04bf2369583fbcee346a1c4dd</w:t>
      </w:r>
    </w:p>
    <w:p w:rsidR="00531B40" w:rsidRPr="00DC7C24" w:rsidRDefault="00DC7C24" w:rsidP="00972E15">
      <w:r>
        <w:t>This</w:t>
      </w:r>
      <w:r w:rsidRPr="00DC7C24">
        <w:t xml:space="preserve"> </w:t>
      </w:r>
      <w:r>
        <w:t>automatically saves the commit SHA, on clipboard.</w:t>
      </w:r>
      <w:r w:rsidRPr="00DC7C24">
        <w:t xml:space="preserve"> </w:t>
      </w:r>
      <w:r>
        <w:br/>
      </w:r>
      <w:proofErr w:type="spellStart"/>
      <w:r w:rsidR="00531B40" w:rsidRPr="00531B40">
        <w:rPr>
          <w:b/>
          <w:color w:val="FFFFFF" w:themeColor="background1"/>
          <w:highlight w:val="darkMagenta"/>
        </w:rPr>
        <w:t>git</w:t>
      </w:r>
      <w:proofErr w:type="spellEnd"/>
      <w:r w:rsidR="00B833AB">
        <w:rPr>
          <w:b/>
          <w:color w:val="FFFFFF" w:themeColor="background1"/>
          <w:highlight w:val="darkMagenta"/>
        </w:rPr>
        <w:t xml:space="preserve"> revert 7fb76ff5c019adf04bf2369583fbcee346a1c4dd</w:t>
      </w:r>
    </w:p>
    <w:p w:rsidR="002F0A7B" w:rsidRPr="00B833AB" w:rsidRDefault="00B833AB" w:rsidP="00972E15">
      <w:r>
        <w:t>Reverting</w:t>
      </w:r>
      <w:r w:rsidRPr="00B833AB">
        <w:t xml:space="preserve">, </w:t>
      </w:r>
      <w:r>
        <w:t>the</w:t>
      </w:r>
      <w:r w:rsidRPr="00B833AB">
        <w:t xml:space="preserve"> </w:t>
      </w:r>
      <w:r>
        <w:t>commit message window is shown again. Usually</w:t>
      </w:r>
      <w:r w:rsidRPr="00B833AB">
        <w:t xml:space="preserve">, </w:t>
      </w:r>
      <w:r>
        <w:t>commit</w:t>
      </w:r>
      <w:r w:rsidRPr="00B833AB">
        <w:t xml:space="preserve"> </w:t>
      </w:r>
      <w:r>
        <w:t>title is left untouched and we only change the description explaining the reason of revert.</w:t>
      </w:r>
      <w:r w:rsidR="002F0A7B" w:rsidRPr="001961BC">
        <w:br/>
      </w:r>
      <w:r>
        <w:t>After</w:t>
      </w:r>
      <w:r w:rsidRPr="00B833AB">
        <w:t xml:space="preserve"> </w:t>
      </w:r>
      <w:r>
        <w:t>completing</w:t>
      </w:r>
      <w:r w:rsidRPr="00B833AB">
        <w:t xml:space="preserve"> </w:t>
      </w:r>
      <w:r>
        <w:t>our</w:t>
      </w:r>
      <w:r w:rsidRPr="00B833AB">
        <w:t xml:space="preserve"> </w:t>
      </w:r>
      <w:r>
        <w:t>changes</w:t>
      </w:r>
      <w:r w:rsidRPr="00B833AB">
        <w:t xml:space="preserve">, </w:t>
      </w:r>
      <w:r>
        <w:t>exit</w:t>
      </w:r>
      <w:r w:rsidRPr="00B833AB">
        <w:t xml:space="preserve"> </w:t>
      </w:r>
      <w:r>
        <w:t>using</w:t>
      </w:r>
      <w:r w:rsidRPr="00B833AB">
        <w:t xml:space="preserve"> </w:t>
      </w:r>
      <w:proofErr w:type="spellStart"/>
      <w:r>
        <w:t>ctrl</w:t>
      </w:r>
      <w:r w:rsidRPr="00B833AB">
        <w:t>+</w:t>
      </w:r>
      <w:r>
        <w:t>x</w:t>
      </w:r>
      <w:proofErr w:type="spellEnd"/>
      <w:r w:rsidRPr="00B833AB">
        <w:t xml:space="preserve"> </w:t>
      </w:r>
      <w:r>
        <w:t>and</w:t>
      </w:r>
      <w:r w:rsidRPr="00B833AB">
        <w:t xml:space="preserve"> “</w:t>
      </w:r>
      <w:r>
        <w:t>y</w:t>
      </w:r>
      <w:r w:rsidRPr="00B833AB">
        <w:t>”</w:t>
      </w:r>
      <w:r>
        <w:t>.</w:t>
      </w:r>
    </w:p>
    <w:p w:rsidR="002F0A7B" w:rsidRPr="002F0A7B" w:rsidRDefault="002F0A7B" w:rsidP="00972E15">
      <w:r>
        <w:rPr>
          <w:noProof/>
          <w:lang w:eastAsia="en-US"/>
        </w:rPr>
        <w:lastRenderedPageBreak/>
        <w:drawing>
          <wp:inline distT="0" distB="0" distL="0" distR="0">
            <wp:extent cx="5939790" cy="2345690"/>
            <wp:effectExtent l="0" t="0" r="3810" b="0"/>
            <wp:docPr id="295" name="Picture 295" descr="C:\Users\Administrator\Downloads\Desktop\github notes\pic_rev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Downloads\Desktop\github notes\pic_rever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2E2" w:rsidRDefault="00B833AB" w:rsidP="00972E15">
      <w:r>
        <w:t>And then push</w:t>
      </w:r>
      <w:r w:rsidR="004F72E2">
        <w:br/>
      </w:r>
      <w:proofErr w:type="spellStart"/>
      <w:r w:rsidR="004F72E2" w:rsidRPr="00D53DDF">
        <w:rPr>
          <w:b/>
          <w:color w:val="FFFFFF" w:themeColor="background1"/>
          <w:highlight w:val="darkMagenta"/>
        </w:rPr>
        <w:t>git</w:t>
      </w:r>
      <w:proofErr w:type="spellEnd"/>
      <w:r w:rsidR="004F72E2" w:rsidRPr="004A7652">
        <w:rPr>
          <w:b/>
          <w:color w:val="FFFFFF" w:themeColor="background1"/>
          <w:highlight w:val="darkMagenta"/>
        </w:rPr>
        <w:t xml:space="preserve"> </w:t>
      </w:r>
      <w:r w:rsidR="004F72E2" w:rsidRPr="00D53DDF">
        <w:rPr>
          <w:b/>
          <w:color w:val="FFFFFF" w:themeColor="background1"/>
          <w:highlight w:val="darkMagenta"/>
        </w:rPr>
        <w:t>push</w:t>
      </w:r>
      <w:r w:rsidR="004F72E2" w:rsidRPr="004A7652">
        <w:rPr>
          <w:b/>
          <w:color w:val="FFFFFF" w:themeColor="background1"/>
          <w:highlight w:val="darkMagenta"/>
        </w:rPr>
        <w:t xml:space="preserve"> </w:t>
      </w:r>
      <w:r w:rsidR="004F72E2" w:rsidRPr="00D53DDF">
        <w:rPr>
          <w:b/>
          <w:color w:val="FFFFFF" w:themeColor="background1"/>
          <w:highlight w:val="darkMagenta"/>
        </w:rPr>
        <w:t>origin</w:t>
      </w:r>
      <w:r w:rsidR="004F72E2" w:rsidRPr="004A7652">
        <w:rPr>
          <w:b/>
          <w:color w:val="FFFFFF" w:themeColor="background1"/>
          <w:highlight w:val="darkMagenta"/>
        </w:rPr>
        <w:t xml:space="preserve"> </w:t>
      </w:r>
      <w:r w:rsidR="004F72E2" w:rsidRPr="00D53DDF">
        <w:rPr>
          <w:b/>
          <w:color w:val="FFFFFF" w:themeColor="background1"/>
          <w:highlight w:val="darkMagenta"/>
        </w:rPr>
        <w:t>master</w:t>
      </w:r>
      <w:r w:rsidR="004F72E2" w:rsidRPr="004F72E2">
        <w:t xml:space="preserve"> </w:t>
      </w:r>
    </w:p>
    <w:p w:rsidR="002F0A7B" w:rsidRPr="004F72E2" w:rsidRDefault="004F72E2" w:rsidP="00972E15">
      <w:r>
        <w:t>After</w:t>
      </w:r>
      <w:r w:rsidRPr="004F72E2">
        <w:t xml:space="preserve"> </w:t>
      </w:r>
      <w:r>
        <w:t>pushing, commit is shown in the commit history</w:t>
      </w:r>
      <w:r w:rsidRPr="004F72E2">
        <w:t xml:space="preserve"> </w:t>
      </w:r>
    </w:p>
    <w:p w:rsidR="002F0A7B" w:rsidRPr="002F0A7B" w:rsidRDefault="002F0A7B" w:rsidP="002F0A7B">
      <w:pPr>
        <w:ind w:left="-1152"/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7393320" cy="3458817"/>
            <wp:effectExtent l="0" t="0" r="0" b="8890"/>
            <wp:docPr id="296" name="Picture 296" descr="C:\Users\Administrator\Downloads\Desktop\github notes\pic_reverthisto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istrator\Downloads\Desktop\github notes\pic_reverthistory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515" cy="347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FFF" w:rsidRPr="004F72E2" w:rsidRDefault="00794FFF" w:rsidP="00794FFF">
      <w:pPr>
        <w:pStyle w:val="1"/>
        <w:jc w:val="center"/>
      </w:pPr>
      <w:r>
        <w:t>cherry</w:t>
      </w:r>
      <w:r w:rsidRPr="007B6C76">
        <w:t>-</w:t>
      </w:r>
      <w:r>
        <w:t>picking</w:t>
      </w:r>
      <w:r w:rsidRPr="007B6C76">
        <w:t>.</w:t>
      </w:r>
      <w:r w:rsidR="004F72E2" w:rsidRPr="007B6C76">
        <w:t xml:space="preserve"> </w:t>
      </w:r>
      <w:r w:rsidR="004F72E2">
        <w:t>The</w:t>
      </w:r>
      <w:r w:rsidRPr="007B6C76">
        <w:t xml:space="preserve"> «</w:t>
      </w:r>
      <w:r w:rsidR="004F72E2">
        <w:t>legal</w:t>
      </w:r>
      <w:r w:rsidRPr="007B6C76">
        <w:t xml:space="preserve">» </w:t>
      </w:r>
      <w:r w:rsidR="004F72E2">
        <w:t>code copy</w:t>
      </w:r>
    </w:p>
    <w:p w:rsidR="00FA08FE" w:rsidRPr="001961BC" w:rsidRDefault="004F72E2" w:rsidP="00972E15">
      <w:r>
        <w:t>Every</w:t>
      </w:r>
      <w:r w:rsidRPr="004F72E2">
        <w:t xml:space="preserve"> </w:t>
      </w:r>
      <w:r>
        <w:t xml:space="preserve">code on </w:t>
      </w:r>
      <w:proofErr w:type="spellStart"/>
      <w:r>
        <w:t>Github</w:t>
      </w:r>
      <w:proofErr w:type="spellEnd"/>
      <w:r>
        <w:t xml:space="preserve"> can be secured by an international license (apache, MIT etc.).</w:t>
      </w:r>
      <w:r w:rsidRPr="004F72E2">
        <w:t xml:space="preserve"> </w:t>
      </w:r>
      <w:r w:rsidR="00C207A6" w:rsidRPr="004F72E2">
        <w:br/>
      </w:r>
      <w:r>
        <w:t xml:space="preserve"> Licenses</w:t>
      </w:r>
      <w:r w:rsidRPr="001961BC">
        <w:t xml:space="preserve"> </w:t>
      </w:r>
      <w:r>
        <w:t>protect</w:t>
      </w:r>
      <w:r w:rsidRPr="001961BC">
        <w:t xml:space="preserve"> </w:t>
      </w:r>
      <w:r>
        <w:t>authors</w:t>
      </w:r>
      <w:r w:rsidRPr="001961BC">
        <w:t xml:space="preserve"> </w:t>
      </w:r>
      <w:r>
        <w:t>from</w:t>
      </w:r>
      <w:r w:rsidRPr="001961BC">
        <w:t xml:space="preserve"> </w:t>
      </w:r>
      <w:r>
        <w:t>possible</w:t>
      </w:r>
      <w:r w:rsidRPr="001961BC">
        <w:t xml:space="preserve"> </w:t>
      </w:r>
      <w:r>
        <w:t>code</w:t>
      </w:r>
      <w:r w:rsidRPr="001961BC">
        <w:t xml:space="preserve"> “</w:t>
      </w:r>
      <w:r>
        <w:t>theft</w:t>
      </w:r>
      <w:r w:rsidRPr="001961BC">
        <w:t xml:space="preserve">”. </w:t>
      </w:r>
      <w:proofErr w:type="spellStart"/>
      <w:r>
        <w:t>Github</w:t>
      </w:r>
      <w:proofErr w:type="spellEnd"/>
      <w:r w:rsidRPr="007B6C76">
        <w:t xml:space="preserve"> </w:t>
      </w:r>
      <w:r>
        <w:t>secures</w:t>
      </w:r>
      <w:r w:rsidRPr="007B6C76">
        <w:t xml:space="preserve"> </w:t>
      </w:r>
      <w:r>
        <w:t>legality</w:t>
      </w:r>
      <w:r w:rsidRPr="007B6C76">
        <w:t xml:space="preserve"> </w:t>
      </w:r>
      <w:r>
        <w:t>through</w:t>
      </w:r>
      <w:r w:rsidRPr="007B6C76">
        <w:t xml:space="preserve"> </w:t>
      </w:r>
      <w:r>
        <w:t>its</w:t>
      </w:r>
      <w:r w:rsidRPr="007B6C76">
        <w:t xml:space="preserve"> </w:t>
      </w:r>
      <w:r>
        <w:t>mechanics</w:t>
      </w:r>
      <w:r w:rsidRPr="007B6C76">
        <w:t xml:space="preserve"> </w:t>
      </w:r>
      <w:r>
        <w:t>and</w:t>
      </w:r>
      <w:r w:rsidRPr="007B6C76">
        <w:t xml:space="preserve"> </w:t>
      </w:r>
      <w:r>
        <w:t>provides</w:t>
      </w:r>
      <w:r w:rsidRPr="007B6C76">
        <w:t xml:space="preserve"> </w:t>
      </w:r>
      <w:r>
        <w:t>users</w:t>
      </w:r>
      <w:r w:rsidRPr="007B6C76">
        <w:t xml:space="preserve"> </w:t>
      </w:r>
      <w:r>
        <w:t>with</w:t>
      </w:r>
      <w:r w:rsidRPr="007B6C76">
        <w:t xml:space="preserve"> </w:t>
      </w:r>
      <w:r>
        <w:t>functions</w:t>
      </w:r>
      <w:r w:rsidRPr="007B6C76">
        <w:t xml:space="preserve"> </w:t>
      </w:r>
      <w:r w:rsidR="007B6C76">
        <w:t>that</w:t>
      </w:r>
      <w:r w:rsidR="007B6C76" w:rsidRPr="007B6C76">
        <w:t xml:space="preserve"> </w:t>
      </w:r>
      <w:r w:rsidR="007B6C76">
        <w:t>enable</w:t>
      </w:r>
      <w:r w:rsidR="007B6C76" w:rsidRPr="007B6C76">
        <w:t xml:space="preserve"> </w:t>
      </w:r>
      <w:r w:rsidR="007B6C76">
        <w:t>them</w:t>
      </w:r>
      <w:r w:rsidR="007B6C76" w:rsidRPr="007B6C76">
        <w:t xml:space="preserve"> </w:t>
      </w:r>
      <w:r>
        <w:t>to</w:t>
      </w:r>
      <w:r w:rsidRPr="007B6C76">
        <w:t xml:space="preserve"> </w:t>
      </w:r>
      <w:r>
        <w:t>copy</w:t>
      </w:r>
      <w:r w:rsidRPr="007B6C76">
        <w:t xml:space="preserve"> </w:t>
      </w:r>
      <w:r w:rsidR="007B6C76">
        <w:t>commits</w:t>
      </w:r>
      <w:r w:rsidR="007B6C76" w:rsidRPr="007B6C76">
        <w:t xml:space="preserve"> </w:t>
      </w:r>
      <w:r w:rsidR="007B6C76">
        <w:t>made</w:t>
      </w:r>
      <w:r w:rsidR="007B6C76" w:rsidRPr="007B6C76">
        <w:t xml:space="preserve"> </w:t>
      </w:r>
      <w:r w:rsidR="007B6C76">
        <w:t>by</w:t>
      </w:r>
      <w:r w:rsidR="007B6C76" w:rsidRPr="007B6C76">
        <w:t xml:space="preserve"> </w:t>
      </w:r>
      <w:r w:rsidR="007B6C76">
        <w:t>other</w:t>
      </w:r>
      <w:r w:rsidR="007B6C76" w:rsidRPr="007B6C76">
        <w:t xml:space="preserve"> </w:t>
      </w:r>
      <w:r w:rsidR="007B6C76">
        <w:t>people</w:t>
      </w:r>
      <w:r w:rsidR="007B6C76" w:rsidRPr="007B6C76">
        <w:t xml:space="preserve">, </w:t>
      </w:r>
      <w:r w:rsidR="007B6C76">
        <w:t>as</w:t>
      </w:r>
      <w:r w:rsidR="007B6C76" w:rsidRPr="007B6C76">
        <w:t xml:space="preserve"> </w:t>
      </w:r>
      <w:r w:rsidR="007B6C76">
        <w:t>long</w:t>
      </w:r>
      <w:r w:rsidR="007B6C76" w:rsidRPr="007B6C76">
        <w:t xml:space="preserve"> </w:t>
      </w:r>
      <w:r w:rsidR="007B6C76">
        <w:t>as</w:t>
      </w:r>
      <w:r w:rsidR="007B6C76" w:rsidRPr="007B6C76">
        <w:t xml:space="preserve"> </w:t>
      </w:r>
      <w:r w:rsidR="007B6C76">
        <w:t>necessary</w:t>
      </w:r>
      <w:r w:rsidR="007B6C76" w:rsidRPr="007B6C76">
        <w:t xml:space="preserve"> </w:t>
      </w:r>
      <w:r w:rsidR="007B6C76">
        <w:t>credits</w:t>
      </w:r>
      <w:r w:rsidR="007B6C76" w:rsidRPr="007B6C76">
        <w:t xml:space="preserve"> </w:t>
      </w:r>
      <w:r w:rsidR="007B6C76">
        <w:t>are</w:t>
      </w:r>
      <w:r w:rsidR="007B6C76" w:rsidRPr="007B6C76">
        <w:t xml:space="preserve"> </w:t>
      </w:r>
      <w:r w:rsidR="007B6C76">
        <w:t>given</w:t>
      </w:r>
      <w:r w:rsidR="007B6C76" w:rsidRPr="007B6C76">
        <w:t>.</w:t>
      </w:r>
      <w:r w:rsidR="007B6C76">
        <w:br/>
      </w:r>
      <w:r w:rsidR="007B6C76">
        <w:lastRenderedPageBreak/>
        <w:t>Cherry</w:t>
      </w:r>
      <w:r w:rsidR="007B6C76" w:rsidRPr="007B6C76">
        <w:t>-</w:t>
      </w:r>
      <w:r w:rsidR="007B6C76">
        <w:t>pick</w:t>
      </w:r>
      <w:r w:rsidR="007B6C76" w:rsidRPr="007B6C76">
        <w:t xml:space="preserve"> </w:t>
      </w:r>
      <w:r w:rsidR="007B6C76">
        <w:t>function</w:t>
      </w:r>
      <w:r w:rsidR="007B6C76" w:rsidRPr="007B6C76">
        <w:t xml:space="preserve"> </w:t>
      </w:r>
      <w:r w:rsidR="007B6C76">
        <w:t>helps</w:t>
      </w:r>
      <w:r w:rsidR="007B6C76" w:rsidRPr="007B6C76">
        <w:t xml:space="preserve"> </w:t>
      </w:r>
      <w:r w:rsidR="007B6C76">
        <w:t>us</w:t>
      </w:r>
      <w:r w:rsidR="007B6C76" w:rsidRPr="007B6C76">
        <w:t xml:space="preserve"> </w:t>
      </w:r>
      <w:r w:rsidR="007B6C76">
        <w:t>to</w:t>
      </w:r>
      <w:r w:rsidR="007B6C76" w:rsidRPr="007B6C76">
        <w:t xml:space="preserve"> </w:t>
      </w:r>
      <w:r w:rsidR="007B6C76">
        <w:t>update parts of other programmers’ code, as long as the proper credits are provided, like mentioned above.</w:t>
      </w:r>
      <w:r w:rsidR="007B6C76" w:rsidRPr="007B6C76">
        <w:t xml:space="preserve"> </w:t>
      </w:r>
    </w:p>
    <w:p w:rsidR="000D5B3F" w:rsidRPr="007B6C76" w:rsidRDefault="007B6C76" w:rsidP="000D5B3F">
      <w:pPr>
        <w:ind w:left="-288"/>
      </w:pPr>
      <w:r>
        <w:t>In</w:t>
      </w:r>
      <w:r w:rsidRPr="007B6C76">
        <w:t xml:space="preserve"> </w:t>
      </w:r>
      <w:r>
        <w:t>order</w:t>
      </w:r>
      <w:r w:rsidRPr="007B6C76">
        <w:t xml:space="preserve"> </w:t>
      </w:r>
      <w:r>
        <w:t>to</w:t>
      </w:r>
      <w:r w:rsidRPr="007B6C76">
        <w:t xml:space="preserve"> </w:t>
      </w:r>
      <w:r>
        <w:t>cherry</w:t>
      </w:r>
      <w:r w:rsidRPr="007B6C76">
        <w:t>-</w:t>
      </w:r>
      <w:r>
        <w:t>pick</w:t>
      </w:r>
      <w:r w:rsidRPr="007B6C76">
        <w:t xml:space="preserve">, </w:t>
      </w:r>
      <w:r>
        <w:t>we</w:t>
      </w:r>
      <w:r w:rsidRPr="007B6C76">
        <w:t xml:space="preserve"> </w:t>
      </w:r>
      <w:r>
        <w:t>must</w:t>
      </w:r>
      <w:r w:rsidRPr="007B6C76">
        <w:t xml:space="preserve"> </w:t>
      </w:r>
      <w:r>
        <w:t>first</w:t>
      </w:r>
      <w:r w:rsidRPr="007B6C76">
        <w:t xml:space="preserve"> </w:t>
      </w:r>
      <w:r>
        <w:t>download</w:t>
      </w:r>
      <w:r w:rsidRPr="007B6C76">
        <w:t xml:space="preserve"> </w:t>
      </w:r>
      <w:r>
        <w:t>the</w:t>
      </w:r>
      <w:r w:rsidRPr="007B6C76">
        <w:t xml:space="preserve"> </w:t>
      </w:r>
      <w:r>
        <w:t>whole</w:t>
      </w:r>
      <w:r w:rsidRPr="007B6C76">
        <w:t xml:space="preserve"> </w:t>
      </w:r>
      <w:r>
        <w:t>source</w:t>
      </w:r>
      <w:r w:rsidRPr="007B6C76">
        <w:t xml:space="preserve"> </w:t>
      </w:r>
      <w:r>
        <w:t>code</w:t>
      </w:r>
      <w:r w:rsidRPr="007B6C76">
        <w:t xml:space="preserve">, </w:t>
      </w:r>
      <w:r>
        <w:t>with</w:t>
      </w:r>
      <w:r w:rsidRPr="007B6C76">
        <w:t xml:space="preserve"> </w:t>
      </w:r>
      <w:r>
        <w:t>the</w:t>
      </w:r>
      <w:r w:rsidRPr="007B6C76">
        <w:t xml:space="preserve"> </w:t>
      </w:r>
      <w:r>
        <w:t>commits</w:t>
      </w:r>
      <w:r w:rsidRPr="007B6C76">
        <w:t xml:space="preserve">, </w:t>
      </w:r>
      <w:r>
        <w:t>from</w:t>
      </w:r>
      <w:r w:rsidRPr="007B6C76">
        <w:t xml:space="preserve"> </w:t>
      </w:r>
      <w:r>
        <w:t>which</w:t>
      </w:r>
      <w:r w:rsidRPr="007B6C76">
        <w:t xml:space="preserve"> </w:t>
      </w:r>
      <w:r>
        <w:t>we</w:t>
      </w:r>
      <w:r w:rsidRPr="007B6C76">
        <w:t xml:space="preserve"> </w:t>
      </w:r>
      <w:r>
        <w:t>wish</w:t>
      </w:r>
      <w:r w:rsidRPr="007B6C76">
        <w:t xml:space="preserve"> </w:t>
      </w:r>
      <w:r>
        <w:t>to</w:t>
      </w:r>
      <w:r w:rsidRPr="007B6C76">
        <w:t xml:space="preserve"> </w:t>
      </w:r>
      <w:r>
        <w:t>acquire</w:t>
      </w:r>
      <w:r w:rsidRPr="007B6C76">
        <w:t xml:space="preserve"> </w:t>
      </w:r>
      <w:r>
        <w:t>specific</w:t>
      </w:r>
      <w:r w:rsidRPr="007B6C76">
        <w:t xml:space="preserve"> </w:t>
      </w:r>
      <w:r>
        <w:t>commits.</w:t>
      </w:r>
      <w:r w:rsidRPr="007B6C76">
        <w:t xml:space="preserve"> </w:t>
      </w:r>
      <w:r w:rsidR="009C54C7" w:rsidRPr="007B6C76">
        <w:br/>
      </w:r>
      <w:r>
        <w:t>Assume</w:t>
      </w:r>
      <w:r w:rsidRPr="007B6C76">
        <w:t xml:space="preserve"> </w:t>
      </w:r>
      <w:r>
        <w:t>that</w:t>
      </w:r>
      <w:r w:rsidRPr="007B6C76">
        <w:t xml:space="preserve"> </w:t>
      </w:r>
      <w:r>
        <w:t>we</w:t>
      </w:r>
      <w:r w:rsidRPr="007B6C76">
        <w:t xml:space="preserve"> </w:t>
      </w:r>
      <w:r>
        <w:t>wish to cherry-pick the “my first commit” commit we made, previously,</w:t>
      </w:r>
      <w:r w:rsidRPr="007B6C76">
        <w:t xml:space="preserve"> </w:t>
      </w:r>
      <w:r>
        <w:t xml:space="preserve">from </w:t>
      </w:r>
      <w:hyperlink r:id="rId43" w:history="1">
        <w:r w:rsidRPr="007B6C76">
          <w:rPr>
            <w:rStyle w:val="-"/>
          </w:rPr>
          <w:t>https://github.com/dkati/myTestRepo</w:t>
        </w:r>
      </w:hyperlink>
      <w:r>
        <w:t>.</w:t>
      </w:r>
    </w:p>
    <w:p w:rsidR="009C54C7" w:rsidRDefault="009C54C7" w:rsidP="000D5B3F">
      <w:pPr>
        <w:ind w:left="-1152"/>
        <w:rPr>
          <w:lang w:val="el-GR"/>
        </w:rPr>
      </w:pPr>
      <w:r w:rsidRPr="007B6C76">
        <w:br/>
      </w:r>
      <w:r w:rsidR="000D5B3F">
        <w:rPr>
          <w:noProof/>
          <w:lang w:eastAsia="en-US"/>
        </w:rPr>
        <w:drawing>
          <wp:inline distT="0" distB="0" distL="0" distR="0">
            <wp:extent cx="7631860" cy="3143250"/>
            <wp:effectExtent l="0" t="0" r="7620" b="0"/>
            <wp:docPr id="7" name="Picture 7" descr="C:\Users\Administrator\Downloads\Desktop\github notes\screenshots\pic_cherryp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Desktop\github notes\screenshots\pic_cherrypick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7119" cy="314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4C7" w:rsidRDefault="009C54C7" w:rsidP="00972E15">
      <w:pPr>
        <w:rPr>
          <w:lang w:val="el-GR"/>
        </w:rPr>
      </w:pPr>
    </w:p>
    <w:p w:rsidR="00541D47" w:rsidRDefault="007B6C76" w:rsidP="00972E15">
      <w:r>
        <w:t>After</w:t>
      </w:r>
      <w:r w:rsidRPr="007B6C76">
        <w:t xml:space="preserve"> </w:t>
      </w:r>
      <w:r>
        <w:t>picking</w:t>
      </w:r>
      <w:r w:rsidRPr="007B6C76">
        <w:t xml:space="preserve"> </w:t>
      </w:r>
      <w:r>
        <w:t>the</w:t>
      </w:r>
      <w:r w:rsidRPr="007B6C76">
        <w:t xml:space="preserve"> </w:t>
      </w:r>
      <w:r>
        <w:t>commit</w:t>
      </w:r>
      <w:r w:rsidRPr="007B6C76">
        <w:t xml:space="preserve"> </w:t>
      </w:r>
      <w:r>
        <w:t>we</w:t>
      </w:r>
      <w:r w:rsidRPr="007B6C76">
        <w:t xml:space="preserve"> </w:t>
      </w:r>
      <w:r>
        <w:t>need</w:t>
      </w:r>
      <w:r w:rsidRPr="007B6C76">
        <w:t xml:space="preserve">, </w:t>
      </w:r>
      <w:r>
        <w:t>we</w:t>
      </w:r>
      <w:r w:rsidRPr="007B6C76">
        <w:t xml:space="preserve"> </w:t>
      </w:r>
      <w:r>
        <w:t>must</w:t>
      </w:r>
      <w:r w:rsidRPr="007B6C76">
        <w:t xml:space="preserve">, </w:t>
      </w:r>
      <w:r>
        <w:t>using</w:t>
      </w:r>
      <w:r w:rsidRPr="007B6C76">
        <w:t xml:space="preserve"> </w:t>
      </w:r>
      <w:r>
        <w:t>the</w:t>
      </w:r>
      <w:r w:rsidRPr="007B6C76">
        <w:t xml:space="preserve"> </w:t>
      </w:r>
      <w:r>
        <w:t>terminal</w:t>
      </w:r>
      <w:r w:rsidRPr="007B6C76">
        <w:t xml:space="preserve">, </w:t>
      </w:r>
      <w:r>
        <w:t>head</w:t>
      </w:r>
      <w:r w:rsidRPr="007B6C76">
        <w:t xml:space="preserve"> </w:t>
      </w:r>
      <w:r>
        <w:t>to</w:t>
      </w:r>
      <w:r w:rsidRPr="007B6C76">
        <w:t xml:space="preserve"> </w:t>
      </w:r>
      <w:r>
        <w:t>the</w:t>
      </w:r>
      <w:r w:rsidRPr="007B6C76">
        <w:t xml:space="preserve"> </w:t>
      </w:r>
      <w:r>
        <w:t>project</w:t>
      </w:r>
      <w:r w:rsidRPr="007B6C76">
        <w:t>’</w:t>
      </w:r>
      <w:r>
        <w:t>s</w:t>
      </w:r>
      <w:r w:rsidRPr="007B6C76">
        <w:t xml:space="preserve"> </w:t>
      </w:r>
      <w:r>
        <w:t>directory</w:t>
      </w:r>
      <w:r w:rsidRPr="007B6C76">
        <w:t xml:space="preserve"> </w:t>
      </w:r>
      <w:r>
        <w:t>to</w:t>
      </w:r>
      <w:r w:rsidRPr="007B6C76">
        <w:t xml:space="preserve"> </w:t>
      </w:r>
      <w:r>
        <w:t>which</w:t>
      </w:r>
      <w:r w:rsidRPr="007B6C76">
        <w:t xml:space="preserve"> </w:t>
      </w:r>
      <w:r>
        <w:t>we</w:t>
      </w:r>
      <w:r w:rsidRPr="007B6C76">
        <w:t xml:space="preserve"> </w:t>
      </w:r>
      <w:r>
        <w:t>want</w:t>
      </w:r>
      <w:r w:rsidRPr="007B6C76">
        <w:t xml:space="preserve"> </w:t>
      </w:r>
      <w:r>
        <w:t>to</w:t>
      </w:r>
      <w:r w:rsidRPr="007B6C76">
        <w:t xml:space="preserve"> </w:t>
      </w:r>
      <w:r>
        <w:t>place</w:t>
      </w:r>
      <w:r w:rsidRPr="007B6C76">
        <w:t xml:space="preserve"> </w:t>
      </w:r>
      <w:r>
        <w:t>the</w:t>
      </w:r>
      <w:r w:rsidRPr="007B6C76">
        <w:t xml:space="preserve"> </w:t>
      </w:r>
      <w:r>
        <w:t>commit</w:t>
      </w:r>
      <w:r w:rsidRPr="007B6C76">
        <w:t>.</w:t>
      </w:r>
      <w:r>
        <w:t xml:space="preserve"> </w:t>
      </w:r>
      <w:r w:rsidR="00541D47">
        <w:t>For</w:t>
      </w:r>
      <w:r w:rsidR="00541D47" w:rsidRPr="00541D47">
        <w:t xml:space="preserve"> </w:t>
      </w:r>
      <w:r w:rsidR="00541D47">
        <w:t>example, if the directory we chose to place the commit is “</w:t>
      </w:r>
      <w:proofErr w:type="spellStart"/>
      <w:r w:rsidR="00541D47">
        <w:t>myTestRepo</w:t>
      </w:r>
      <w:proofErr w:type="spellEnd"/>
      <w:r w:rsidR="00541D47">
        <w:t>”, the command should look like this:</w:t>
      </w:r>
    </w:p>
    <w:p w:rsidR="009C54C7" w:rsidRDefault="00541D47" w:rsidP="00972E15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 xml:space="preserve"> </w:t>
      </w:r>
      <w:proofErr w:type="spellStart"/>
      <w:r w:rsidR="009C54C7">
        <w:rPr>
          <w:b/>
          <w:color w:val="FFFFFF" w:themeColor="background1"/>
          <w:highlight w:val="darkMagenta"/>
        </w:rPr>
        <w:t>g</w:t>
      </w:r>
      <w:r w:rsidR="009C54C7" w:rsidRPr="009C54C7">
        <w:rPr>
          <w:b/>
          <w:color w:val="FFFFFF" w:themeColor="background1"/>
          <w:highlight w:val="darkMagenta"/>
        </w:rPr>
        <w:t>it</w:t>
      </w:r>
      <w:proofErr w:type="spellEnd"/>
      <w:r w:rsidR="009C54C7" w:rsidRPr="009C54C7">
        <w:rPr>
          <w:b/>
          <w:color w:val="FFFFFF" w:themeColor="background1"/>
          <w:highlight w:val="darkMagenta"/>
        </w:rPr>
        <w:t xml:space="preserve"> fetch </w:t>
      </w:r>
      <w:r w:rsidR="009C54C7" w:rsidRPr="000D5B3F">
        <w:rPr>
          <w:b/>
          <w:color w:val="FFFFFF" w:themeColor="background1"/>
          <w:highlight w:val="darkMagenta"/>
        </w:rPr>
        <w:t>https://github.com/</w:t>
      </w:r>
      <w:r w:rsidR="000D5B3F">
        <w:rPr>
          <w:b/>
          <w:color w:val="FFFFFF" w:themeColor="background1"/>
          <w:highlight w:val="darkMagenta"/>
        </w:rPr>
        <w:t>dkati/</w:t>
      </w:r>
      <w:r w:rsidR="000D5B3F" w:rsidRPr="000D5B3F">
        <w:rPr>
          <w:b/>
          <w:color w:val="FFFFFF" w:themeColor="background1"/>
          <w:highlight w:val="darkMagenta"/>
        </w:rPr>
        <w:t>myTestRepo master</w:t>
      </w:r>
    </w:p>
    <w:p w:rsidR="009C54C7" w:rsidRPr="00541D47" w:rsidRDefault="00541D47" w:rsidP="00972E15">
      <w:pPr>
        <w:rPr>
          <w:color w:val="2C2C2C" w:themeColor="text1"/>
        </w:rPr>
      </w:pPr>
      <w:r>
        <w:rPr>
          <w:color w:val="2C2C2C" w:themeColor="text1"/>
        </w:rPr>
        <w:t>Command’s basic syntax is:</w:t>
      </w:r>
      <w:r w:rsidR="00522A4E" w:rsidRPr="00541D47">
        <w:rPr>
          <w:color w:val="2C2C2C" w:themeColor="text1"/>
        </w:rPr>
        <w:br/>
      </w:r>
      <w:proofErr w:type="spellStart"/>
      <w:r w:rsidR="00522A4E">
        <w:rPr>
          <w:color w:val="2C2C2C" w:themeColor="text1"/>
        </w:rPr>
        <w:t>git</w:t>
      </w:r>
      <w:proofErr w:type="spellEnd"/>
      <w:r>
        <w:rPr>
          <w:color w:val="2C2C2C" w:themeColor="text1"/>
        </w:rPr>
        <w:t xml:space="preserve"> </w:t>
      </w:r>
      <w:r w:rsidR="00522A4E">
        <w:rPr>
          <w:color w:val="2C2C2C" w:themeColor="text1"/>
        </w:rPr>
        <w:t>fetch</w:t>
      </w:r>
      <w:r>
        <w:rPr>
          <w:color w:val="2C2C2C" w:themeColor="text1"/>
        </w:rPr>
        <w:t xml:space="preserve"> </w:t>
      </w:r>
      <w:r w:rsidR="00522A4E" w:rsidRPr="00541D47">
        <w:rPr>
          <w:color w:val="2C2C2C" w:themeColor="text1"/>
        </w:rPr>
        <w:t>&lt;</w:t>
      </w:r>
      <w:r>
        <w:rPr>
          <w:color w:val="2C2C2C" w:themeColor="text1"/>
        </w:rPr>
        <w:t>link of project</w:t>
      </w:r>
      <w:r w:rsidR="00522A4E" w:rsidRPr="00541D47">
        <w:rPr>
          <w:color w:val="2C2C2C" w:themeColor="text1"/>
        </w:rPr>
        <w:t>&gt;</w:t>
      </w:r>
      <w:r>
        <w:rPr>
          <w:color w:val="2C2C2C" w:themeColor="text1"/>
        </w:rPr>
        <w:t xml:space="preserve"> </w:t>
      </w:r>
      <w:r w:rsidR="00522A4E" w:rsidRPr="00541D47">
        <w:rPr>
          <w:color w:val="2C2C2C" w:themeColor="text1"/>
        </w:rPr>
        <w:t>&lt;</w:t>
      </w:r>
      <w:r>
        <w:rPr>
          <w:color w:val="2C2C2C" w:themeColor="text1"/>
        </w:rPr>
        <w:t>branch name</w:t>
      </w:r>
      <w:r w:rsidR="00522A4E" w:rsidRPr="00541D47">
        <w:rPr>
          <w:color w:val="2C2C2C" w:themeColor="text1"/>
        </w:rPr>
        <w:t>&gt;</w:t>
      </w:r>
    </w:p>
    <w:p w:rsidR="00522A4E" w:rsidRPr="00541D47" w:rsidRDefault="00522A4E" w:rsidP="00522A4E">
      <w:pPr>
        <w:ind w:left="-1296"/>
        <w:rPr>
          <w:color w:val="2C2C2C" w:themeColor="text1"/>
        </w:rPr>
      </w:pPr>
    </w:p>
    <w:p w:rsidR="000D5B3F" w:rsidRPr="001961BC" w:rsidRDefault="00541D47" w:rsidP="00972E15">
      <w:pPr>
        <w:rPr>
          <w:color w:val="2C2C2C" w:themeColor="text1"/>
        </w:rPr>
      </w:pPr>
      <w:r>
        <w:rPr>
          <w:color w:val="2C2C2C" w:themeColor="text1"/>
        </w:rPr>
        <w:t>We</w:t>
      </w:r>
      <w:r w:rsidRPr="00541D47">
        <w:rPr>
          <w:color w:val="2C2C2C" w:themeColor="text1"/>
        </w:rPr>
        <w:t xml:space="preserve"> </w:t>
      </w:r>
      <w:r>
        <w:rPr>
          <w:color w:val="2C2C2C" w:themeColor="text1"/>
        </w:rPr>
        <w:t>have</w:t>
      </w:r>
      <w:r w:rsidRPr="00541D47">
        <w:rPr>
          <w:color w:val="2C2C2C" w:themeColor="text1"/>
        </w:rPr>
        <w:t xml:space="preserve"> </w:t>
      </w:r>
      <w:r>
        <w:rPr>
          <w:color w:val="2C2C2C" w:themeColor="text1"/>
        </w:rPr>
        <w:t>just</w:t>
      </w:r>
      <w:r w:rsidRPr="00541D47">
        <w:rPr>
          <w:color w:val="2C2C2C" w:themeColor="text1"/>
        </w:rPr>
        <w:t xml:space="preserve"> </w:t>
      </w:r>
      <w:r>
        <w:rPr>
          <w:color w:val="2C2C2C" w:themeColor="text1"/>
        </w:rPr>
        <w:t>stored</w:t>
      </w:r>
      <w:r w:rsidRPr="00541D47">
        <w:rPr>
          <w:color w:val="2C2C2C" w:themeColor="text1"/>
        </w:rPr>
        <w:t xml:space="preserve"> </w:t>
      </w:r>
      <w:r>
        <w:rPr>
          <w:color w:val="2C2C2C" w:themeColor="text1"/>
        </w:rPr>
        <w:t>the</w:t>
      </w:r>
      <w:r w:rsidRPr="00541D47">
        <w:rPr>
          <w:color w:val="2C2C2C" w:themeColor="text1"/>
        </w:rPr>
        <w:t xml:space="preserve"> </w:t>
      </w:r>
      <w:r>
        <w:rPr>
          <w:color w:val="2C2C2C" w:themeColor="text1"/>
        </w:rPr>
        <w:t>specific</w:t>
      </w:r>
      <w:r w:rsidRPr="00541D47">
        <w:rPr>
          <w:color w:val="2C2C2C" w:themeColor="text1"/>
        </w:rPr>
        <w:t xml:space="preserve"> </w:t>
      </w:r>
      <w:r>
        <w:rPr>
          <w:color w:val="2C2C2C" w:themeColor="text1"/>
        </w:rPr>
        <w:t>repository’s commit history.</w:t>
      </w:r>
      <w:r w:rsidRPr="00541D47">
        <w:rPr>
          <w:color w:val="2C2C2C" w:themeColor="text1"/>
        </w:rPr>
        <w:t xml:space="preserve"> </w:t>
      </w:r>
    </w:p>
    <w:p w:rsidR="000D5B3F" w:rsidRDefault="000D5B3F" w:rsidP="000D5B3F">
      <w:pPr>
        <w:ind w:left="-1440"/>
        <w:rPr>
          <w:color w:val="2C2C2C" w:themeColor="text1"/>
          <w:lang w:val="el-GR"/>
        </w:rPr>
      </w:pPr>
      <w:r w:rsidRPr="001961BC">
        <w:rPr>
          <w:color w:val="2C2C2C" w:themeColor="text1"/>
        </w:rPr>
        <w:lastRenderedPageBreak/>
        <w:br/>
      </w:r>
      <w:r w:rsidR="0024501C">
        <w:rPr>
          <w:noProof/>
          <w:color w:val="2C2C2C" w:themeColor="text1"/>
          <w:lang w:eastAsia="en-US"/>
        </w:rPr>
        <w:drawing>
          <wp:inline distT="0" distB="0" distL="0" distR="0">
            <wp:extent cx="8318302" cy="1495425"/>
            <wp:effectExtent l="0" t="0" r="6985" b="0"/>
            <wp:docPr id="22" name="Picture 22" descr="C:\Users\Administrator\Downloads\Desktop\github notes\screenshots\pic_fe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wnloads\Desktop\github notes\screenshots\pic_fetch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5514" cy="150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B3F" w:rsidRDefault="000D5B3F" w:rsidP="000D5B3F">
      <w:pPr>
        <w:ind w:left="-1440"/>
        <w:rPr>
          <w:color w:val="2C2C2C" w:themeColor="text1"/>
          <w:lang w:val="el-GR"/>
        </w:rPr>
      </w:pPr>
    </w:p>
    <w:p w:rsidR="000D5B3F" w:rsidRPr="00541D47" w:rsidRDefault="00541D47" w:rsidP="00541D47">
      <w:pPr>
        <w:tabs>
          <w:tab w:val="right" w:pos="9360"/>
        </w:tabs>
        <w:rPr>
          <w:color w:val="2C2C2C" w:themeColor="text1"/>
        </w:rPr>
      </w:pPr>
      <w:r>
        <w:rPr>
          <w:color w:val="2C2C2C" w:themeColor="text1"/>
        </w:rPr>
        <w:t>We</w:t>
      </w:r>
      <w:r w:rsidRPr="00541D47">
        <w:rPr>
          <w:color w:val="2C2C2C" w:themeColor="text1"/>
        </w:rPr>
        <w:t xml:space="preserve"> </w:t>
      </w:r>
      <w:r>
        <w:rPr>
          <w:color w:val="2C2C2C" w:themeColor="text1"/>
        </w:rPr>
        <w:t>are</w:t>
      </w:r>
      <w:r w:rsidRPr="00541D47">
        <w:rPr>
          <w:color w:val="2C2C2C" w:themeColor="text1"/>
        </w:rPr>
        <w:t xml:space="preserve"> </w:t>
      </w:r>
      <w:r>
        <w:rPr>
          <w:color w:val="2C2C2C" w:themeColor="text1"/>
        </w:rPr>
        <w:t>now</w:t>
      </w:r>
      <w:r w:rsidRPr="00541D47">
        <w:rPr>
          <w:color w:val="2C2C2C" w:themeColor="text1"/>
        </w:rPr>
        <w:t xml:space="preserve"> </w:t>
      </w:r>
      <w:r>
        <w:rPr>
          <w:color w:val="2C2C2C" w:themeColor="text1"/>
        </w:rPr>
        <w:t>ready</w:t>
      </w:r>
      <w:r w:rsidRPr="00541D47">
        <w:rPr>
          <w:color w:val="2C2C2C" w:themeColor="text1"/>
        </w:rPr>
        <w:t xml:space="preserve"> </w:t>
      </w:r>
      <w:r>
        <w:rPr>
          <w:color w:val="2C2C2C" w:themeColor="text1"/>
        </w:rPr>
        <w:t>to</w:t>
      </w:r>
      <w:r w:rsidRPr="00541D47">
        <w:rPr>
          <w:color w:val="2C2C2C" w:themeColor="text1"/>
        </w:rPr>
        <w:t xml:space="preserve"> “</w:t>
      </w:r>
      <w:r>
        <w:rPr>
          <w:color w:val="2C2C2C" w:themeColor="text1"/>
        </w:rPr>
        <w:t xml:space="preserve">pull” the commit </w:t>
      </w:r>
      <w:r>
        <w:rPr>
          <w:color w:val="2C2C2C" w:themeColor="text1"/>
        </w:rPr>
        <w:tab/>
      </w:r>
    </w:p>
    <w:p w:rsidR="000D5B3F" w:rsidRPr="00541D47" w:rsidRDefault="00541D47" w:rsidP="000D5B3F">
      <w:pPr>
        <w:rPr>
          <w:b/>
          <w:color w:val="FFFFFF" w:themeColor="background1"/>
        </w:rPr>
      </w:pPr>
      <w:proofErr w:type="spellStart"/>
      <w:r>
        <w:rPr>
          <w:b/>
          <w:color w:val="FFFFFF" w:themeColor="background1"/>
          <w:highlight w:val="darkMagenta"/>
        </w:rPr>
        <w:t>g</w:t>
      </w:r>
      <w:r w:rsidR="000D5B3F" w:rsidRPr="000D5B3F">
        <w:rPr>
          <w:b/>
          <w:color w:val="FFFFFF" w:themeColor="background1"/>
          <w:highlight w:val="darkMagenta"/>
        </w:rPr>
        <w:t>it</w:t>
      </w:r>
      <w:proofErr w:type="spellEnd"/>
      <w:r>
        <w:rPr>
          <w:b/>
          <w:color w:val="FFFFFF" w:themeColor="background1"/>
          <w:highlight w:val="darkMagenta"/>
        </w:rPr>
        <w:t xml:space="preserve"> </w:t>
      </w:r>
      <w:r w:rsidR="000D5B3F" w:rsidRPr="000D5B3F">
        <w:rPr>
          <w:b/>
          <w:color w:val="FFFFFF" w:themeColor="background1"/>
          <w:highlight w:val="darkMagenta"/>
        </w:rPr>
        <w:t>cherry</w:t>
      </w:r>
      <w:r w:rsidR="000D5B3F" w:rsidRPr="00541D47">
        <w:rPr>
          <w:b/>
          <w:color w:val="FFFFFF" w:themeColor="background1"/>
          <w:highlight w:val="darkMagenta"/>
        </w:rPr>
        <w:t>-</w:t>
      </w:r>
      <w:r w:rsidR="000D5B3F" w:rsidRPr="000D5B3F">
        <w:rPr>
          <w:b/>
          <w:color w:val="FFFFFF" w:themeColor="background1"/>
          <w:highlight w:val="darkMagenta"/>
        </w:rPr>
        <w:t>pick</w:t>
      </w:r>
      <w:r>
        <w:rPr>
          <w:b/>
          <w:color w:val="FFFFFF" w:themeColor="background1"/>
          <w:highlight w:val="darkMagenta"/>
        </w:rPr>
        <w:t xml:space="preserve"> </w:t>
      </w:r>
      <w:r w:rsidR="000D5B3F" w:rsidRPr="000D5B3F">
        <w:rPr>
          <w:b/>
          <w:color w:val="FFFFFF" w:themeColor="background1"/>
          <w:highlight w:val="darkMagenta"/>
        </w:rPr>
        <w:t>f</w:t>
      </w:r>
      <w:r w:rsidR="000D5B3F" w:rsidRPr="00541D47">
        <w:rPr>
          <w:b/>
          <w:color w:val="FFFFFF" w:themeColor="background1"/>
          <w:highlight w:val="darkMagenta"/>
        </w:rPr>
        <w:t>8</w:t>
      </w:r>
      <w:r w:rsidR="000D5B3F" w:rsidRPr="000D5B3F">
        <w:rPr>
          <w:b/>
          <w:color w:val="FFFFFF" w:themeColor="background1"/>
          <w:highlight w:val="darkMagenta"/>
        </w:rPr>
        <w:t>d</w:t>
      </w:r>
      <w:r w:rsidR="000D5B3F" w:rsidRPr="00541D47">
        <w:rPr>
          <w:b/>
          <w:color w:val="FFFFFF" w:themeColor="background1"/>
          <w:highlight w:val="darkMagenta"/>
        </w:rPr>
        <w:t>94</w:t>
      </w:r>
      <w:r w:rsidR="000D5B3F" w:rsidRPr="000D5B3F">
        <w:rPr>
          <w:b/>
          <w:color w:val="FFFFFF" w:themeColor="background1"/>
          <w:highlight w:val="darkMagenta"/>
        </w:rPr>
        <w:t>ec</w:t>
      </w:r>
      <w:r w:rsidR="000D5B3F" w:rsidRPr="00541D47">
        <w:rPr>
          <w:b/>
          <w:color w:val="FFFFFF" w:themeColor="background1"/>
          <w:highlight w:val="darkMagenta"/>
        </w:rPr>
        <w:t>598</w:t>
      </w:r>
      <w:r w:rsidR="000D5B3F" w:rsidRPr="000D5B3F">
        <w:rPr>
          <w:b/>
          <w:color w:val="FFFFFF" w:themeColor="background1"/>
          <w:highlight w:val="darkMagenta"/>
        </w:rPr>
        <w:t>e</w:t>
      </w:r>
      <w:r w:rsidR="000D5B3F" w:rsidRPr="00541D47">
        <w:rPr>
          <w:b/>
          <w:color w:val="FFFFFF" w:themeColor="background1"/>
          <w:highlight w:val="darkMagenta"/>
        </w:rPr>
        <w:t>8</w:t>
      </w:r>
      <w:r w:rsidR="000D5B3F" w:rsidRPr="000D5B3F">
        <w:rPr>
          <w:b/>
          <w:color w:val="FFFFFF" w:themeColor="background1"/>
          <w:highlight w:val="darkMagenta"/>
        </w:rPr>
        <w:t>e</w:t>
      </w:r>
      <w:r w:rsidR="000D5B3F" w:rsidRPr="00541D47">
        <w:rPr>
          <w:b/>
          <w:color w:val="FFFFFF" w:themeColor="background1"/>
          <w:highlight w:val="darkMagenta"/>
        </w:rPr>
        <w:t>94</w:t>
      </w:r>
      <w:r w:rsidR="000D5B3F" w:rsidRPr="000D5B3F">
        <w:rPr>
          <w:b/>
          <w:color w:val="FFFFFF" w:themeColor="background1"/>
          <w:highlight w:val="darkMagenta"/>
        </w:rPr>
        <w:t>ccfb</w:t>
      </w:r>
      <w:r w:rsidR="000D5B3F" w:rsidRPr="00541D47">
        <w:rPr>
          <w:b/>
          <w:color w:val="FFFFFF" w:themeColor="background1"/>
          <w:highlight w:val="darkMagenta"/>
        </w:rPr>
        <w:t>5</w:t>
      </w:r>
      <w:r w:rsidR="000D5B3F" w:rsidRPr="000D5B3F">
        <w:rPr>
          <w:b/>
          <w:color w:val="FFFFFF" w:themeColor="background1"/>
          <w:highlight w:val="darkMagenta"/>
        </w:rPr>
        <w:t>c</w:t>
      </w:r>
      <w:r w:rsidR="000D5B3F" w:rsidRPr="00541D47">
        <w:rPr>
          <w:b/>
          <w:color w:val="FFFFFF" w:themeColor="background1"/>
          <w:highlight w:val="darkMagenta"/>
        </w:rPr>
        <w:t>61</w:t>
      </w:r>
      <w:r w:rsidR="000D5B3F" w:rsidRPr="000D5B3F">
        <w:rPr>
          <w:b/>
          <w:color w:val="FFFFFF" w:themeColor="background1"/>
          <w:highlight w:val="darkMagenta"/>
        </w:rPr>
        <w:t>ca</w:t>
      </w:r>
      <w:r w:rsidR="000D5B3F" w:rsidRPr="00541D47">
        <w:rPr>
          <w:b/>
          <w:color w:val="FFFFFF" w:themeColor="background1"/>
          <w:highlight w:val="darkMagenta"/>
        </w:rPr>
        <w:t>0</w:t>
      </w:r>
      <w:r w:rsidR="000D5B3F" w:rsidRPr="000D5B3F">
        <w:rPr>
          <w:b/>
          <w:color w:val="FFFFFF" w:themeColor="background1"/>
          <w:highlight w:val="darkMagenta"/>
        </w:rPr>
        <w:t>c</w:t>
      </w:r>
      <w:r w:rsidR="000D5B3F" w:rsidRPr="00541D47">
        <w:rPr>
          <w:b/>
          <w:color w:val="FFFFFF" w:themeColor="background1"/>
          <w:highlight w:val="darkMagenta"/>
        </w:rPr>
        <w:t>5</w:t>
      </w:r>
      <w:r w:rsidR="000D5B3F" w:rsidRPr="000D5B3F">
        <w:rPr>
          <w:b/>
          <w:color w:val="FFFFFF" w:themeColor="background1"/>
          <w:highlight w:val="darkMagenta"/>
        </w:rPr>
        <w:t>c</w:t>
      </w:r>
      <w:r w:rsidR="000D5B3F" w:rsidRPr="00541D47">
        <w:rPr>
          <w:b/>
          <w:color w:val="FFFFFF" w:themeColor="background1"/>
          <w:highlight w:val="darkMagenta"/>
        </w:rPr>
        <w:t>973</w:t>
      </w:r>
      <w:r w:rsidR="000D5B3F" w:rsidRPr="000D5B3F">
        <w:rPr>
          <w:b/>
          <w:color w:val="FFFFFF" w:themeColor="background1"/>
          <w:highlight w:val="darkMagenta"/>
        </w:rPr>
        <w:t>ca</w:t>
      </w:r>
      <w:r w:rsidR="000D5B3F" w:rsidRPr="00541D47">
        <w:rPr>
          <w:b/>
          <w:color w:val="FFFFFF" w:themeColor="background1"/>
          <w:highlight w:val="darkMagenta"/>
        </w:rPr>
        <w:t>61</w:t>
      </w:r>
      <w:r w:rsidR="000D5B3F" w:rsidRPr="000D5B3F">
        <w:rPr>
          <w:b/>
          <w:color w:val="FFFFFF" w:themeColor="background1"/>
          <w:highlight w:val="darkMagenta"/>
        </w:rPr>
        <w:t>cc</w:t>
      </w:r>
      <w:r w:rsidR="000D5B3F" w:rsidRPr="00541D47">
        <w:rPr>
          <w:b/>
          <w:color w:val="FFFFFF" w:themeColor="background1"/>
          <w:highlight w:val="darkMagenta"/>
        </w:rPr>
        <w:t>1</w:t>
      </w:r>
      <w:r w:rsidR="000D5B3F" w:rsidRPr="000D5B3F">
        <w:rPr>
          <w:b/>
          <w:color w:val="FFFFFF" w:themeColor="background1"/>
          <w:highlight w:val="darkMagenta"/>
        </w:rPr>
        <w:t>e</w:t>
      </w:r>
    </w:p>
    <w:p w:rsidR="000D5B3F" w:rsidRPr="00541D47" w:rsidRDefault="00541D47" w:rsidP="000D5B3F">
      <w:r>
        <w:t>Command’s syntax is:</w:t>
      </w:r>
      <w:r w:rsidR="000D5B3F" w:rsidRPr="00541D47">
        <w:t xml:space="preserve"> </w:t>
      </w:r>
    </w:p>
    <w:p w:rsidR="000D5B3F" w:rsidRDefault="00541D47" w:rsidP="000D5B3F">
      <w:proofErr w:type="spellStart"/>
      <w:r>
        <w:t>g</w:t>
      </w:r>
      <w:r w:rsidR="000D5B3F">
        <w:t>it</w:t>
      </w:r>
      <w:proofErr w:type="spellEnd"/>
      <w:r w:rsidR="000D5B3F">
        <w:t xml:space="preserve"> cherry-pick &lt;SHA code&gt;</w:t>
      </w:r>
    </w:p>
    <w:p w:rsidR="000D5B3F" w:rsidRDefault="00541D47" w:rsidP="000D5B3F">
      <w:pPr>
        <w:rPr>
          <w:lang w:val="el-GR"/>
        </w:rPr>
      </w:pPr>
      <w:r>
        <w:t>Running</w:t>
      </w:r>
      <w:r w:rsidRPr="00541D47">
        <w:t xml:space="preserve"> </w:t>
      </w:r>
      <w:r>
        <w:t>this</w:t>
      </w:r>
      <w:r w:rsidRPr="00541D47">
        <w:t xml:space="preserve"> </w:t>
      </w:r>
      <w:r>
        <w:t>command</w:t>
      </w:r>
      <w:r w:rsidRPr="00541D47">
        <w:t xml:space="preserve">, </w:t>
      </w:r>
      <w:r>
        <w:t>there</w:t>
      </w:r>
      <w:r w:rsidRPr="00541D47">
        <w:t xml:space="preserve"> </w:t>
      </w:r>
      <w:r>
        <w:t>is</w:t>
      </w:r>
      <w:r w:rsidRPr="00541D47">
        <w:t xml:space="preserve"> </w:t>
      </w:r>
      <w:r>
        <w:t>an</w:t>
      </w:r>
      <w:r w:rsidRPr="00541D47">
        <w:t xml:space="preserve"> </w:t>
      </w:r>
      <w:r>
        <w:t>error</w:t>
      </w:r>
      <w:r w:rsidRPr="00541D47">
        <w:t xml:space="preserve"> </w:t>
      </w:r>
      <w:r>
        <w:t>shown</w:t>
      </w:r>
      <w:r w:rsidRPr="00541D47">
        <w:t xml:space="preserve"> </w:t>
      </w:r>
      <w:r>
        <w:t>mentioning that the commit cannot be adjusted to our code.</w:t>
      </w:r>
      <w:r w:rsidR="0024501C" w:rsidRPr="001961BC">
        <w:br/>
      </w:r>
      <w:r>
        <w:t>When</w:t>
      </w:r>
      <w:r w:rsidRPr="00541D47">
        <w:t xml:space="preserve"> </w:t>
      </w:r>
      <w:r>
        <w:t>cherry</w:t>
      </w:r>
      <w:r w:rsidRPr="00541D47">
        <w:t>-</w:t>
      </w:r>
      <w:r>
        <w:t>picking</w:t>
      </w:r>
      <w:r w:rsidRPr="00541D47">
        <w:t xml:space="preserve">, </w:t>
      </w:r>
      <w:r>
        <w:t>such</w:t>
      </w:r>
      <w:r w:rsidRPr="00541D47">
        <w:t xml:space="preserve"> </w:t>
      </w:r>
      <w:r>
        <w:t>errors</w:t>
      </w:r>
      <w:r w:rsidRPr="00541D47">
        <w:t xml:space="preserve"> </w:t>
      </w:r>
      <w:r>
        <w:t>are</w:t>
      </w:r>
      <w:r w:rsidRPr="00541D47">
        <w:t xml:space="preserve"> </w:t>
      </w:r>
      <w:r>
        <w:t>very</w:t>
      </w:r>
      <w:r w:rsidRPr="00541D47">
        <w:t xml:space="preserve"> </w:t>
      </w:r>
      <w:r w:rsidR="00A33CDA">
        <w:t>likely</w:t>
      </w:r>
      <w:r w:rsidRPr="00541D47">
        <w:t xml:space="preserve"> </w:t>
      </w:r>
      <w:r>
        <w:t>to</w:t>
      </w:r>
      <w:r w:rsidRPr="00541D47">
        <w:t xml:space="preserve"> </w:t>
      </w:r>
      <w:r>
        <w:t>happen</w:t>
      </w:r>
      <w:r w:rsidRPr="00541D47">
        <w:t xml:space="preserve"> </w:t>
      </w:r>
      <w:r>
        <w:t>and</w:t>
      </w:r>
      <w:r w:rsidRPr="00541D47">
        <w:t xml:space="preserve"> </w:t>
      </w:r>
      <w:r w:rsidR="00A33CDA">
        <w:t>one</w:t>
      </w:r>
      <w:r w:rsidRPr="00541D47">
        <w:t xml:space="preserve"> </w:t>
      </w:r>
      <w:r>
        <w:t>must</w:t>
      </w:r>
      <w:r w:rsidRPr="00541D47">
        <w:t xml:space="preserve"> </w:t>
      </w:r>
      <w:r>
        <w:t>be</w:t>
      </w:r>
      <w:r w:rsidRPr="00541D47">
        <w:t xml:space="preserve"> </w:t>
      </w:r>
      <w:r>
        <w:t>able</w:t>
      </w:r>
      <w:r w:rsidRPr="00541D47">
        <w:t xml:space="preserve"> </w:t>
      </w:r>
      <w:r>
        <w:t>to</w:t>
      </w:r>
      <w:r w:rsidRPr="00541D47">
        <w:t xml:space="preserve"> </w:t>
      </w:r>
      <w:r>
        <w:t>fix</w:t>
      </w:r>
      <w:r w:rsidRPr="00541D47">
        <w:t xml:space="preserve"> </w:t>
      </w:r>
      <w:r>
        <w:t>them.</w:t>
      </w:r>
      <w:r w:rsidR="00A33CDA">
        <w:t xml:space="preserve"> Command</w:t>
      </w:r>
      <w:r w:rsidR="00A33CDA" w:rsidRPr="00A33CDA">
        <w:rPr>
          <w:lang w:val="el-GR"/>
        </w:rPr>
        <w:t xml:space="preserve"> </w:t>
      </w:r>
      <w:r w:rsidR="00A33CDA">
        <w:t>result</w:t>
      </w:r>
      <w:r w:rsidR="00A33CDA" w:rsidRPr="00A33CDA">
        <w:rPr>
          <w:lang w:val="el-GR"/>
        </w:rPr>
        <w:t xml:space="preserve"> </w:t>
      </w:r>
      <w:r w:rsidR="00A33CDA">
        <w:t>appears</w:t>
      </w:r>
      <w:r w:rsidR="00A33CDA" w:rsidRPr="00A33CDA">
        <w:rPr>
          <w:lang w:val="el-GR"/>
        </w:rPr>
        <w:t xml:space="preserve"> </w:t>
      </w:r>
      <w:r w:rsidR="00A33CDA">
        <w:t>in</w:t>
      </w:r>
      <w:r w:rsidR="00A33CDA" w:rsidRPr="00A33CDA">
        <w:rPr>
          <w:lang w:val="el-GR"/>
        </w:rPr>
        <w:t xml:space="preserve"> </w:t>
      </w:r>
      <w:r w:rsidR="00A33CDA">
        <w:t>the</w:t>
      </w:r>
      <w:r w:rsidR="00A33CDA" w:rsidRPr="00A33CDA">
        <w:rPr>
          <w:lang w:val="el-GR"/>
        </w:rPr>
        <w:t xml:space="preserve"> </w:t>
      </w:r>
      <w:r w:rsidR="00A33CDA">
        <w:t>picture</w:t>
      </w:r>
      <w:r w:rsidR="00A33CDA" w:rsidRPr="00A33CDA">
        <w:rPr>
          <w:lang w:val="el-GR"/>
        </w:rPr>
        <w:t>:</w:t>
      </w:r>
      <w:r w:rsidRPr="00A33CDA">
        <w:rPr>
          <w:lang w:val="el-GR"/>
        </w:rPr>
        <w:t xml:space="preserve"> </w:t>
      </w:r>
    </w:p>
    <w:p w:rsidR="0024501C" w:rsidRDefault="0024501C" w:rsidP="0024501C">
      <w:pPr>
        <w:ind w:left="-1440"/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8266383" cy="1152525"/>
            <wp:effectExtent l="0" t="0" r="1905" b="0"/>
            <wp:docPr id="20" name="Picture 20" descr="C:\Users\Administrator\Downloads\Desktop\github notes\screenshots\pic_cher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Desktop\github notes\screenshots\pic_cherry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0176" cy="11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C" w:rsidRDefault="0024501C" w:rsidP="0024501C">
      <w:pPr>
        <w:ind w:left="-1440"/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/>
    <w:p w:rsidR="00A33CDA" w:rsidRPr="00A33CDA" w:rsidRDefault="00A33CDA" w:rsidP="0024501C"/>
    <w:p w:rsidR="0024501C" w:rsidRPr="001961BC" w:rsidRDefault="00A33CDA" w:rsidP="0024501C">
      <w:r>
        <w:lastRenderedPageBreak/>
        <w:t>Looking</w:t>
      </w:r>
      <w:r w:rsidRPr="00A33CDA">
        <w:t xml:space="preserve"> </w:t>
      </w:r>
      <w:r>
        <w:t>at</w:t>
      </w:r>
      <w:r w:rsidRPr="00A33CDA">
        <w:t xml:space="preserve"> </w:t>
      </w:r>
      <w:r>
        <w:t>the</w:t>
      </w:r>
      <w:r w:rsidRPr="00A33CDA">
        <w:t xml:space="preserve"> </w:t>
      </w:r>
      <w:r>
        <w:t>commit</w:t>
      </w:r>
      <w:r w:rsidRPr="00A33CDA">
        <w:t xml:space="preserve">, </w:t>
      </w:r>
      <w:r>
        <w:t>we</w:t>
      </w:r>
      <w:r w:rsidRPr="00A33CDA">
        <w:t xml:space="preserve"> </w:t>
      </w:r>
      <w:r>
        <w:t>notice</w:t>
      </w:r>
      <w:r w:rsidRPr="00A33CDA">
        <w:t xml:space="preserve"> </w:t>
      </w:r>
      <w:r>
        <w:t>that two files are changed.</w:t>
      </w:r>
      <w:r w:rsidRPr="00A33CDA">
        <w:t xml:space="preserve"> </w:t>
      </w:r>
    </w:p>
    <w:p w:rsidR="0024501C" w:rsidRDefault="0024501C" w:rsidP="0024501C">
      <w:pPr>
        <w:ind w:left="-1440"/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7762875" cy="5407846"/>
            <wp:effectExtent l="0" t="0" r="0" b="2540"/>
            <wp:docPr id="24" name="Picture 24" descr="C:\Users\Administrator\Downloads\Desktop\github notes\screenshots\pic_commit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wnloads\Desktop\github notes\screenshots\pic_commitdetail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8772" cy="54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C" w:rsidRPr="00DC034A" w:rsidRDefault="00A33CDA" w:rsidP="0024501C">
      <w:r>
        <w:t>Nevertheless</w:t>
      </w:r>
      <w:r w:rsidRPr="00A33CDA">
        <w:t xml:space="preserve">, </w:t>
      </w:r>
      <w:r>
        <w:t>terminal</w:t>
      </w:r>
      <w:r w:rsidRPr="00A33CDA">
        <w:t xml:space="preserve"> </w:t>
      </w:r>
      <w:r>
        <w:t>showed</w:t>
      </w:r>
      <w:r w:rsidRPr="00A33CDA">
        <w:t>:</w:t>
      </w:r>
      <w:r w:rsidR="0024501C" w:rsidRPr="00A33CDA">
        <w:t xml:space="preserve"> </w:t>
      </w:r>
      <w:r w:rsidR="0024501C" w:rsidRPr="00A33CDA">
        <w:br/>
      </w:r>
      <w:r w:rsidR="0024501C" w:rsidRPr="00593E16">
        <w:rPr>
          <w:b/>
        </w:rPr>
        <w:t>Recorded</w:t>
      </w:r>
      <w:r>
        <w:rPr>
          <w:b/>
        </w:rPr>
        <w:t xml:space="preserve"> </w:t>
      </w:r>
      <w:proofErr w:type="spellStart"/>
      <w:r w:rsidR="0024501C" w:rsidRPr="00593E16">
        <w:rPr>
          <w:b/>
        </w:rPr>
        <w:t>preimage</w:t>
      </w:r>
      <w:proofErr w:type="spellEnd"/>
      <w:r>
        <w:rPr>
          <w:b/>
        </w:rPr>
        <w:t xml:space="preserve"> </w:t>
      </w:r>
      <w:r w:rsidR="0024501C" w:rsidRPr="00593E16">
        <w:rPr>
          <w:b/>
        </w:rPr>
        <w:t>for</w:t>
      </w:r>
      <w:r>
        <w:rPr>
          <w:b/>
        </w:rPr>
        <w:t xml:space="preserve"> </w:t>
      </w:r>
      <w:r w:rsidR="0024501C" w:rsidRPr="00593E16">
        <w:rPr>
          <w:b/>
        </w:rPr>
        <w:t>README</w:t>
      </w:r>
      <w:r w:rsidR="0024501C" w:rsidRPr="00A33CDA">
        <w:rPr>
          <w:b/>
        </w:rPr>
        <w:t>.</w:t>
      </w:r>
      <w:r w:rsidR="0024501C" w:rsidRPr="00593E16">
        <w:rPr>
          <w:b/>
        </w:rPr>
        <w:t>md</w:t>
      </w:r>
      <w:r>
        <w:rPr>
          <w:b/>
        </w:rPr>
        <w:t xml:space="preserve"> </w:t>
      </w:r>
      <w:r w:rsidR="00593E16" w:rsidRPr="00A33CDA">
        <w:rPr>
          <w:b/>
        </w:rPr>
        <w:t>(***)</w:t>
      </w:r>
      <w:r w:rsidR="0024501C" w:rsidRPr="00A33CDA">
        <w:t xml:space="preserve">. </w:t>
      </w:r>
      <w:r w:rsidR="00DC034A">
        <w:t>This</w:t>
      </w:r>
      <w:r w:rsidR="00DC034A" w:rsidRPr="00DC034A">
        <w:t xml:space="preserve"> </w:t>
      </w:r>
      <w:r w:rsidR="00DC034A">
        <w:t>means</w:t>
      </w:r>
      <w:r w:rsidR="00DC034A" w:rsidRPr="00DC034A">
        <w:t xml:space="preserve"> </w:t>
      </w:r>
      <w:r w:rsidR="00DC034A">
        <w:t>that</w:t>
      </w:r>
      <w:r w:rsidR="00DC034A" w:rsidRPr="00DC034A">
        <w:t xml:space="preserve"> </w:t>
      </w:r>
      <w:r w:rsidR="00DC034A">
        <w:t>the</w:t>
      </w:r>
      <w:r w:rsidR="00DC034A" w:rsidRPr="00DC034A">
        <w:t xml:space="preserve"> </w:t>
      </w:r>
      <w:r w:rsidR="00DC034A">
        <w:t>error</w:t>
      </w:r>
      <w:r w:rsidR="00DC034A" w:rsidRPr="00DC034A">
        <w:t xml:space="preserve"> </w:t>
      </w:r>
      <w:r w:rsidR="00DC034A">
        <w:t>exists</w:t>
      </w:r>
      <w:r w:rsidR="00DC034A" w:rsidRPr="00DC034A">
        <w:t xml:space="preserve"> </w:t>
      </w:r>
      <w:r w:rsidR="00DC034A">
        <w:t>only</w:t>
      </w:r>
      <w:r w:rsidR="00DC034A" w:rsidRPr="00DC034A">
        <w:t xml:space="preserve"> </w:t>
      </w:r>
      <w:r w:rsidR="00DC034A">
        <w:t>in</w:t>
      </w:r>
      <w:r w:rsidR="00DC034A" w:rsidRPr="00DC034A">
        <w:t xml:space="preserve"> </w:t>
      </w:r>
      <w:r w:rsidR="00DC034A">
        <w:t>this file.</w:t>
      </w:r>
      <w:r w:rsidR="00DC034A" w:rsidRPr="00DC034A">
        <w:t xml:space="preserve"> </w:t>
      </w:r>
      <w:r w:rsidR="0024501C" w:rsidRPr="00DC034A">
        <w:br/>
      </w:r>
      <w:r w:rsidR="00DC034A">
        <w:t>We open the file and see this:</w:t>
      </w:r>
      <w:r w:rsidR="0024501C">
        <w:rPr>
          <w:noProof/>
          <w:lang w:eastAsia="en-US"/>
        </w:rPr>
        <w:drawing>
          <wp:inline distT="0" distB="0" distL="0" distR="0">
            <wp:extent cx="5486400" cy="1600200"/>
            <wp:effectExtent l="0" t="0" r="0" b="0"/>
            <wp:docPr id="28" name="Picture 28" descr="C:\Users\Administrator\Downloads\Desktop\github notes\screenshots\pic_head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wnloads\Desktop\github notes\screenshots\pic_headedit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C" w:rsidRPr="00DC034A" w:rsidRDefault="00DC034A" w:rsidP="0024501C">
      <w:r>
        <w:lastRenderedPageBreak/>
        <w:t>Let’s analyze the syntax of the following text</w:t>
      </w:r>
    </w:p>
    <w:p w:rsidR="00037C92" w:rsidRPr="00DC034A" w:rsidRDefault="00037C92" w:rsidP="0024501C">
      <w:r w:rsidRPr="00DC034A">
        <w:rPr>
          <w:b/>
        </w:rPr>
        <w:t>&lt;&lt;&lt;&lt;&lt;&lt;&lt;&lt;&lt; HEAD</w:t>
      </w:r>
      <w:r w:rsidRPr="00DC034A">
        <w:rPr>
          <w:b/>
        </w:rPr>
        <w:br/>
        <w:t xml:space="preserve"># </w:t>
      </w:r>
      <w:r w:rsidRPr="00037C92">
        <w:rPr>
          <w:b/>
        </w:rPr>
        <w:t>myTestRepo</w:t>
      </w:r>
      <w:r w:rsidRPr="00DC034A">
        <w:rPr>
          <w:b/>
        </w:rPr>
        <w:t>2</w:t>
      </w:r>
      <w:r w:rsidRPr="00DC034A">
        <w:rPr>
          <w:b/>
        </w:rPr>
        <w:br/>
        <w:t>=======</w:t>
      </w:r>
      <w:r w:rsidRPr="00DC034A">
        <w:br/>
      </w:r>
      <w:r w:rsidR="00DC034A">
        <w:t>This</w:t>
      </w:r>
      <w:r w:rsidR="00DC034A" w:rsidRPr="00DC034A">
        <w:t xml:space="preserve"> </w:t>
      </w:r>
      <w:r w:rsidR="00DC034A">
        <w:t>shows</w:t>
      </w:r>
      <w:r w:rsidR="00DC034A" w:rsidRPr="00DC034A">
        <w:t xml:space="preserve"> </w:t>
      </w:r>
      <w:r w:rsidR="00DC034A">
        <w:t>us</w:t>
      </w:r>
      <w:r w:rsidR="00DC034A" w:rsidRPr="00DC034A">
        <w:t xml:space="preserve"> </w:t>
      </w:r>
      <w:r w:rsidR="00DC034A">
        <w:t>that</w:t>
      </w:r>
      <w:r w:rsidR="00DC034A" w:rsidRPr="00DC034A">
        <w:t xml:space="preserve"> </w:t>
      </w:r>
      <w:r w:rsidR="00DC034A">
        <w:t>the</w:t>
      </w:r>
      <w:r w:rsidR="00DC034A" w:rsidRPr="00DC034A">
        <w:t xml:space="preserve"> </w:t>
      </w:r>
      <w:r w:rsidR="00DC034A">
        <w:t>original</w:t>
      </w:r>
      <w:r w:rsidR="00DC034A" w:rsidRPr="00DC034A">
        <w:t xml:space="preserve"> </w:t>
      </w:r>
      <w:r w:rsidR="00DC034A">
        <w:t>file</w:t>
      </w:r>
      <w:r w:rsidR="00DC034A" w:rsidRPr="00DC034A">
        <w:t xml:space="preserve"> </w:t>
      </w:r>
      <w:r w:rsidR="00DC034A">
        <w:t>contains</w:t>
      </w:r>
      <w:r w:rsidR="00DC034A" w:rsidRPr="00DC034A">
        <w:t xml:space="preserve"> </w:t>
      </w:r>
      <w:r w:rsidR="00DC034A">
        <w:t>whatever</w:t>
      </w:r>
      <w:r w:rsidR="00DC034A" w:rsidRPr="00DC034A">
        <w:t xml:space="preserve"> </w:t>
      </w:r>
      <w:r w:rsidR="00DC034A">
        <w:t>is</w:t>
      </w:r>
      <w:r w:rsidR="00DC034A" w:rsidRPr="00DC034A">
        <w:t xml:space="preserve"> </w:t>
      </w:r>
      <w:r w:rsidR="00DC034A">
        <w:t>included between</w:t>
      </w:r>
      <w:r w:rsidR="00DC034A" w:rsidRPr="00DC034A">
        <w:t xml:space="preserve"> </w:t>
      </w:r>
      <w:r w:rsidRPr="00DC034A">
        <w:br/>
        <w:t xml:space="preserve">&lt;&lt;&lt;&lt;&lt;&lt;&lt;&lt; </w:t>
      </w:r>
      <w:r w:rsidR="00DC034A">
        <w:t xml:space="preserve"> and </w:t>
      </w:r>
      <w:r w:rsidRPr="00DC034A">
        <w:t xml:space="preserve"> ======</w:t>
      </w:r>
      <w:r w:rsidRPr="00DC034A">
        <w:br/>
      </w:r>
      <w:r w:rsidRPr="00DC034A">
        <w:br/>
      </w:r>
      <w:r w:rsidR="00DC034A">
        <w:t>Commit change is included in the field starting from</w:t>
      </w:r>
      <w:r w:rsidRPr="00DC034A">
        <w:t xml:space="preserve"> ====== </w:t>
      </w:r>
      <w:r w:rsidR="00DC034A">
        <w:t>until</w:t>
      </w:r>
      <w:r w:rsidRPr="00DC034A">
        <w:t xml:space="preserve"> &gt;&gt;&gt;&gt;&gt;.</w:t>
      </w:r>
      <w:r w:rsidRPr="00DC034A">
        <w:br/>
      </w:r>
      <w:r w:rsidRPr="00DC034A">
        <w:br/>
      </w:r>
      <w:r w:rsidR="00DC034A">
        <w:t>In</w:t>
      </w:r>
      <w:r w:rsidR="00DC034A" w:rsidRPr="00DC034A">
        <w:t xml:space="preserve"> </w:t>
      </w:r>
      <w:r w:rsidR="00DC034A">
        <w:t>our</w:t>
      </w:r>
      <w:r w:rsidR="00DC034A" w:rsidRPr="00DC034A">
        <w:t xml:space="preserve"> </w:t>
      </w:r>
      <w:r w:rsidR="00DC034A">
        <w:t>case</w:t>
      </w:r>
      <w:r w:rsidR="00DC034A" w:rsidRPr="00DC034A">
        <w:t xml:space="preserve">, </w:t>
      </w:r>
      <w:r w:rsidR="00DC034A">
        <w:t>content</w:t>
      </w:r>
      <w:r w:rsidR="00DC034A" w:rsidRPr="00DC034A">
        <w:t xml:space="preserve"> </w:t>
      </w:r>
      <w:r w:rsidR="00DC034A">
        <w:t>between</w:t>
      </w:r>
      <w:r w:rsidR="00DC034A" w:rsidRPr="00DC034A">
        <w:t xml:space="preserve">  </w:t>
      </w:r>
      <w:r w:rsidR="00D10D5D" w:rsidRPr="00DC034A">
        <w:t xml:space="preserve">===== </w:t>
      </w:r>
      <w:r w:rsidR="00DC034A">
        <w:t>and</w:t>
      </w:r>
      <w:r w:rsidR="00D10D5D" w:rsidRPr="00DC034A">
        <w:t xml:space="preserve"> &gt;&gt;&gt;&gt;</w:t>
      </w:r>
      <w:r w:rsidR="00DC034A" w:rsidRPr="00DC034A">
        <w:t xml:space="preserve"> </w:t>
      </w:r>
      <w:r w:rsidR="00DC034A">
        <w:t>is</w:t>
      </w:r>
      <w:r w:rsidR="00DC034A" w:rsidRPr="00DC034A">
        <w:t xml:space="preserve"> </w:t>
      </w:r>
      <w:r w:rsidR="00DC034A">
        <w:t>empty</w:t>
      </w:r>
      <w:r w:rsidR="00DC034A" w:rsidRPr="00DC034A">
        <w:t xml:space="preserve">, </w:t>
      </w:r>
      <w:r w:rsidR="00DC034A">
        <w:t xml:space="preserve">meaning that the commit we are attempting to cherry-pick, removes whatever is inside </w:t>
      </w:r>
      <w:r w:rsidR="00D10D5D" w:rsidRPr="00DC034A">
        <w:t>&lt;&lt;&lt;&lt;</w:t>
      </w:r>
      <w:r w:rsidR="00DC034A">
        <w:t xml:space="preserve"> HERE </w:t>
      </w:r>
      <w:r w:rsidR="00D10D5D" w:rsidRPr="00DC034A">
        <w:t xml:space="preserve">==== </w:t>
      </w:r>
      <w:r w:rsidR="00DC034A">
        <w:t xml:space="preserve"> </w:t>
      </w:r>
      <w:r w:rsidR="00D10D5D" w:rsidRPr="00DC034A">
        <w:t>(</w:t>
      </w:r>
      <w:r w:rsidR="00DC034A">
        <w:t>in other words, “HEAD”</w:t>
      </w:r>
      <w:r w:rsidR="00D10D5D" w:rsidRPr="00DC034A">
        <w:t>).</w:t>
      </w:r>
      <w:r w:rsidR="00DC034A">
        <w:t xml:space="preserve"> </w:t>
      </w:r>
      <w:r w:rsidR="00DC034A">
        <w:br/>
        <w:t>So</w:t>
      </w:r>
      <w:r w:rsidR="00DC034A" w:rsidRPr="00DC034A">
        <w:t xml:space="preserve">, </w:t>
      </w:r>
      <w:r w:rsidR="00DC034A">
        <w:t>here</w:t>
      </w:r>
      <w:r w:rsidR="00DC034A" w:rsidRPr="00DC034A">
        <w:t xml:space="preserve">, </w:t>
      </w:r>
      <w:r w:rsidR="00DC034A">
        <w:t>the</w:t>
      </w:r>
      <w:r w:rsidR="00DC034A" w:rsidRPr="00DC034A">
        <w:t xml:space="preserve"> </w:t>
      </w:r>
      <w:r w:rsidR="00DC034A">
        <w:t>proper</w:t>
      </w:r>
      <w:r w:rsidR="00DC034A" w:rsidRPr="00DC034A">
        <w:t xml:space="preserve"> </w:t>
      </w:r>
      <w:proofErr w:type="spellStart"/>
      <w:r w:rsidR="00DC034A">
        <w:t>solusion</w:t>
      </w:r>
      <w:proofErr w:type="spellEnd"/>
      <w:r w:rsidR="00DC034A" w:rsidRPr="00DC034A">
        <w:t xml:space="preserve"> </w:t>
      </w:r>
      <w:r w:rsidR="00DC034A">
        <w:t>is for us to remove everything.</w:t>
      </w:r>
    </w:p>
    <w:p w:rsidR="00D10D5D" w:rsidRPr="001961BC" w:rsidRDefault="00DC034A" w:rsidP="0024501C">
      <w:r>
        <w:t>Save</w:t>
      </w:r>
      <w:r w:rsidRPr="00DC034A">
        <w:t xml:space="preserve"> </w:t>
      </w:r>
      <w:r>
        <w:t>the</w:t>
      </w:r>
      <w:r w:rsidRPr="00DC034A">
        <w:t xml:space="preserve"> </w:t>
      </w:r>
      <w:r>
        <w:t>file</w:t>
      </w:r>
      <w:r w:rsidRPr="00DC034A">
        <w:t xml:space="preserve"> </w:t>
      </w:r>
      <w:r>
        <w:t>and</w:t>
      </w:r>
      <w:r w:rsidRPr="00DC034A">
        <w:t xml:space="preserve"> </w:t>
      </w:r>
      <w:r>
        <w:t>after</w:t>
      </w:r>
      <w:r w:rsidRPr="00DC034A">
        <w:t xml:space="preserve"> </w:t>
      </w:r>
      <w:r>
        <w:t>changes have been kept</w:t>
      </w:r>
      <w:r w:rsidRPr="00DC034A">
        <w:t xml:space="preserve">, </w:t>
      </w:r>
      <w:r>
        <w:t>start</w:t>
      </w:r>
      <w:r w:rsidRPr="00DC034A">
        <w:t xml:space="preserve"> </w:t>
      </w:r>
      <w:r>
        <w:t xml:space="preserve">proceed to </w:t>
      </w:r>
      <w:proofErr w:type="spellStart"/>
      <w:r>
        <w:t>git</w:t>
      </w:r>
      <w:proofErr w:type="spellEnd"/>
      <w:r>
        <w:t xml:space="preserve"> commit. </w:t>
      </w:r>
    </w:p>
    <w:p w:rsidR="00DC034A" w:rsidRDefault="00D10D5D" w:rsidP="0024501C">
      <w:proofErr w:type="spellStart"/>
      <w:r>
        <w:rPr>
          <w:b/>
          <w:color w:val="FFFFFF" w:themeColor="background1"/>
          <w:highlight w:val="darkMagenta"/>
        </w:rPr>
        <w:t>g</w:t>
      </w:r>
      <w:r w:rsidRPr="00D10D5D">
        <w:rPr>
          <w:b/>
          <w:color w:val="FFFFFF" w:themeColor="background1"/>
          <w:highlight w:val="darkMagenta"/>
        </w:rPr>
        <w:t>itadd</w:t>
      </w:r>
      <w:proofErr w:type="spellEnd"/>
      <w:r w:rsidRPr="00DC034A">
        <w:rPr>
          <w:b/>
          <w:color w:val="FFFFFF" w:themeColor="background1"/>
          <w:highlight w:val="darkMagenta"/>
        </w:rPr>
        <w:t xml:space="preserve"> -</w:t>
      </w:r>
      <w:r w:rsidRPr="00D10D5D">
        <w:rPr>
          <w:b/>
          <w:color w:val="FFFFFF" w:themeColor="background1"/>
          <w:highlight w:val="darkMagenta"/>
        </w:rPr>
        <w:t>A</w:t>
      </w:r>
      <w:r w:rsidRPr="00DC034A">
        <w:rPr>
          <w:b/>
          <w:color w:val="FFFFFF" w:themeColor="background1"/>
          <w:highlight w:val="darkMagenta"/>
        </w:rPr>
        <w:br/>
      </w:r>
      <w:proofErr w:type="spellStart"/>
      <w:r w:rsidRPr="00D10D5D">
        <w:rPr>
          <w:b/>
          <w:color w:val="FFFFFF" w:themeColor="background1"/>
          <w:highlight w:val="darkMagenta"/>
        </w:rPr>
        <w:t>gitcommit</w:t>
      </w:r>
      <w:proofErr w:type="spellEnd"/>
      <w:r w:rsidRPr="00DC034A">
        <w:br/>
      </w:r>
      <w:r w:rsidRPr="00DC034A">
        <w:br/>
      </w:r>
      <w:r w:rsidR="00DC034A">
        <w:t>Commit</w:t>
      </w:r>
      <w:r w:rsidR="00DC034A" w:rsidRPr="00DC034A">
        <w:t xml:space="preserve"> </w:t>
      </w:r>
      <w:r w:rsidR="00DC034A">
        <w:t>title</w:t>
      </w:r>
      <w:r w:rsidR="00DC034A" w:rsidRPr="00DC034A">
        <w:t xml:space="preserve"> </w:t>
      </w:r>
      <w:r w:rsidR="00DC034A">
        <w:t>and</w:t>
      </w:r>
      <w:r w:rsidR="00DC034A" w:rsidRPr="00DC034A">
        <w:t xml:space="preserve"> </w:t>
      </w:r>
      <w:r w:rsidR="00DC034A">
        <w:t>description</w:t>
      </w:r>
      <w:r w:rsidR="00DC034A" w:rsidRPr="00DC034A">
        <w:t xml:space="preserve"> </w:t>
      </w:r>
      <w:r w:rsidR="00DC034A">
        <w:t>have</w:t>
      </w:r>
      <w:r w:rsidR="00DC034A" w:rsidRPr="00DC034A">
        <w:t xml:space="preserve"> </w:t>
      </w:r>
      <w:proofErr w:type="spellStart"/>
      <w:r w:rsidR="00DC034A">
        <w:t>alredy</w:t>
      </w:r>
      <w:proofErr w:type="spellEnd"/>
      <w:r w:rsidR="00DC034A" w:rsidRPr="00DC034A">
        <w:t xml:space="preserve"> </w:t>
      </w:r>
      <w:r w:rsidR="00DC034A">
        <w:t>been</w:t>
      </w:r>
      <w:r w:rsidR="00DC034A" w:rsidRPr="00DC034A">
        <w:t xml:space="preserve"> </w:t>
      </w:r>
      <w:r w:rsidR="00DC034A">
        <w:t>filled</w:t>
      </w:r>
      <w:r w:rsidR="00DC034A" w:rsidRPr="00DC034A">
        <w:t>.</w:t>
      </w:r>
      <w:r w:rsidR="00DC034A">
        <w:t xml:space="preserve"> Press</w:t>
      </w:r>
      <w:r w:rsidR="00DC034A" w:rsidRPr="00DC034A">
        <w:t xml:space="preserve"> </w:t>
      </w:r>
      <w:r w:rsidR="00DC034A">
        <w:t>ctrl</w:t>
      </w:r>
      <w:r w:rsidR="00DC034A" w:rsidRPr="00DC034A">
        <w:t xml:space="preserve">+ </w:t>
      </w:r>
      <w:r w:rsidR="00DC034A">
        <w:t>x</w:t>
      </w:r>
      <w:r w:rsidR="00DC034A" w:rsidRPr="00DC034A">
        <w:t xml:space="preserve"> </w:t>
      </w:r>
      <w:r w:rsidR="00DC034A">
        <w:t xml:space="preserve">to exit </w:t>
      </w:r>
      <w:proofErr w:type="spellStart"/>
      <w:r w:rsidR="00DC034A">
        <w:t>nano</w:t>
      </w:r>
      <w:proofErr w:type="spellEnd"/>
      <w:r w:rsidR="00DC034A">
        <w:t xml:space="preserve"> editor, and now we can push our commit.</w:t>
      </w:r>
      <w:r w:rsidR="00DC034A" w:rsidRPr="00DC034A">
        <w:t xml:space="preserve"> </w:t>
      </w:r>
    </w:p>
    <w:p w:rsidR="00D10D5D" w:rsidRPr="001961BC" w:rsidRDefault="00BE65AB" w:rsidP="0024501C">
      <w:pPr>
        <w:rPr>
          <w:b/>
          <w:color w:val="FFFFFF" w:themeColor="background1"/>
        </w:rPr>
      </w:pPr>
      <w:proofErr w:type="spellStart"/>
      <w:r>
        <w:rPr>
          <w:b/>
          <w:color w:val="FFFFFF" w:themeColor="background1"/>
          <w:highlight w:val="darkMagenta"/>
        </w:rPr>
        <w:t>G</w:t>
      </w:r>
      <w:r w:rsidR="00D10D5D" w:rsidRPr="00D10D5D">
        <w:rPr>
          <w:b/>
          <w:color w:val="FFFFFF" w:themeColor="background1"/>
          <w:highlight w:val="darkMagenta"/>
        </w:rPr>
        <w:t>it</w:t>
      </w:r>
      <w:proofErr w:type="spellEnd"/>
      <w:r>
        <w:rPr>
          <w:b/>
          <w:color w:val="FFFFFF" w:themeColor="background1"/>
          <w:highlight w:val="darkMagenta"/>
        </w:rPr>
        <w:t xml:space="preserve"> </w:t>
      </w:r>
      <w:r w:rsidR="00D10D5D" w:rsidRPr="00D10D5D">
        <w:rPr>
          <w:b/>
          <w:color w:val="FFFFFF" w:themeColor="background1"/>
          <w:highlight w:val="darkMagenta"/>
        </w:rPr>
        <w:t>push</w:t>
      </w:r>
      <w:r>
        <w:rPr>
          <w:b/>
          <w:color w:val="FFFFFF" w:themeColor="background1"/>
          <w:highlight w:val="darkMagenta"/>
        </w:rPr>
        <w:t xml:space="preserve"> </w:t>
      </w:r>
      <w:r w:rsidR="00D10D5D" w:rsidRPr="00D10D5D">
        <w:rPr>
          <w:b/>
          <w:color w:val="FFFFFF" w:themeColor="background1"/>
          <w:highlight w:val="darkMagenta"/>
        </w:rPr>
        <w:t>origin</w:t>
      </w:r>
      <w:r>
        <w:rPr>
          <w:b/>
          <w:color w:val="FFFFFF" w:themeColor="background1"/>
          <w:highlight w:val="darkMagenta"/>
        </w:rPr>
        <w:t xml:space="preserve"> </w:t>
      </w:r>
      <w:r w:rsidR="00D10D5D" w:rsidRPr="00D10D5D">
        <w:rPr>
          <w:b/>
          <w:color w:val="FFFFFF" w:themeColor="background1"/>
          <w:highlight w:val="darkMagenta"/>
        </w:rPr>
        <w:t>master</w:t>
      </w:r>
    </w:p>
    <w:p w:rsidR="00D10D5D" w:rsidRPr="001961BC" w:rsidRDefault="00DC034A" w:rsidP="0024501C">
      <w:r>
        <w:t>We</w:t>
      </w:r>
      <w:r w:rsidRPr="00DC034A">
        <w:t xml:space="preserve"> </w:t>
      </w:r>
      <w:r>
        <w:t>should</w:t>
      </w:r>
      <w:r w:rsidRPr="00DC034A">
        <w:t xml:space="preserve"> </w:t>
      </w:r>
      <w:r>
        <w:t>receive</w:t>
      </w:r>
      <w:r w:rsidRPr="00DC034A">
        <w:t xml:space="preserve"> </w:t>
      </w:r>
      <w:r>
        <w:t>an</w:t>
      </w:r>
      <w:r w:rsidRPr="00DC034A">
        <w:t xml:space="preserve"> </w:t>
      </w:r>
      <w:r>
        <w:t>error</w:t>
      </w:r>
      <w:r w:rsidRPr="00DC034A">
        <w:t xml:space="preserve"> </w:t>
      </w:r>
      <w:r>
        <w:t>about</w:t>
      </w:r>
      <w:r w:rsidRPr="00DC034A">
        <w:t xml:space="preserve"> </w:t>
      </w:r>
      <w:r>
        <w:t>remote. So</w:t>
      </w:r>
      <w:r w:rsidRPr="001961BC">
        <w:t xml:space="preserve">, </w:t>
      </w:r>
      <w:r>
        <w:t>as</w:t>
      </w:r>
      <w:r w:rsidRPr="001961BC">
        <w:t xml:space="preserve"> </w:t>
      </w:r>
      <w:r>
        <w:t>before</w:t>
      </w:r>
      <w:r w:rsidRPr="001961BC">
        <w:t xml:space="preserve">… </w:t>
      </w:r>
    </w:p>
    <w:p w:rsidR="00BE65AB" w:rsidRDefault="00D10D5D" w:rsidP="00BE65AB">
      <w:pPr>
        <w:rPr>
          <w:b/>
          <w:color w:val="FFFFFF" w:themeColor="background1"/>
        </w:rPr>
      </w:pPr>
      <w:proofErr w:type="spellStart"/>
      <w:r w:rsidRPr="00D10D5D">
        <w:rPr>
          <w:b/>
          <w:color w:val="FFFFFF" w:themeColor="background1"/>
          <w:highlight w:val="darkMagenta"/>
        </w:rPr>
        <w:t>git</w:t>
      </w:r>
      <w:proofErr w:type="spellEnd"/>
      <w:r w:rsidRPr="00D10D5D">
        <w:rPr>
          <w:b/>
          <w:color w:val="FFFFFF" w:themeColor="background1"/>
          <w:highlight w:val="darkMagenta"/>
        </w:rPr>
        <w:t xml:space="preserve"> remote add origin</w:t>
      </w:r>
      <w:r w:rsidR="00DC034A">
        <w:rPr>
          <w:b/>
          <w:color w:val="FFFFFF" w:themeColor="background1"/>
          <w:highlight w:val="darkMagenta"/>
        </w:rPr>
        <w:t xml:space="preserve"> </w:t>
      </w:r>
      <w:proofErr w:type="spellStart"/>
      <w:r w:rsidR="00DC034A">
        <w:rPr>
          <w:b/>
          <w:color w:val="FFFFFF" w:themeColor="background1"/>
          <w:highlight w:val="darkMagenta"/>
        </w:rPr>
        <w:t>git@github.com:dkati</w:t>
      </w:r>
      <w:proofErr w:type="spellEnd"/>
      <w:r w:rsidR="00DC034A">
        <w:rPr>
          <w:b/>
          <w:color w:val="FFFFFF" w:themeColor="background1"/>
          <w:highlight w:val="darkMagenta"/>
        </w:rPr>
        <w:t>/myTestRepo</w:t>
      </w:r>
      <w:r w:rsidR="00BE65AB">
        <w:rPr>
          <w:b/>
          <w:color w:val="FFFFFF" w:themeColor="background1"/>
          <w:highlight w:val="darkMagenta"/>
        </w:rPr>
        <w:t>2</w:t>
      </w:r>
      <w:r w:rsidR="00DC034A">
        <w:rPr>
          <w:b/>
          <w:color w:val="FFFFFF" w:themeColor="background1"/>
          <w:highlight w:val="darkMagenta"/>
        </w:rPr>
        <w:t>.git</w:t>
      </w:r>
      <w:r w:rsidRPr="00D10D5D">
        <w:rPr>
          <w:b/>
          <w:color w:val="FFFFFF" w:themeColor="background1"/>
          <w:highlight w:val="darkMagenta"/>
        </w:rPr>
        <w:t xml:space="preserve"> </w:t>
      </w:r>
      <w:r w:rsidR="00BE65AB">
        <w:rPr>
          <w:b/>
        </w:rPr>
        <w:br/>
      </w:r>
      <w:proofErr w:type="spellStart"/>
      <w:r w:rsidR="00BE65AB">
        <w:rPr>
          <w:b/>
          <w:color w:val="FFFFFF" w:themeColor="background1"/>
          <w:highlight w:val="darkMagenta"/>
        </w:rPr>
        <w:t>g</w:t>
      </w:r>
      <w:r w:rsidR="00BE65AB" w:rsidRPr="00D10D5D">
        <w:rPr>
          <w:b/>
          <w:color w:val="FFFFFF" w:themeColor="background1"/>
          <w:highlight w:val="darkMagenta"/>
        </w:rPr>
        <w:t>it</w:t>
      </w:r>
      <w:proofErr w:type="spellEnd"/>
      <w:r w:rsidR="00BE65AB">
        <w:rPr>
          <w:b/>
          <w:color w:val="FFFFFF" w:themeColor="background1"/>
          <w:highlight w:val="darkMagenta"/>
        </w:rPr>
        <w:t xml:space="preserve"> </w:t>
      </w:r>
      <w:r w:rsidR="00BE65AB" w:rsidRPr="00D10D5D">
        <w:rPr>
          <w:b/>
          <w:color w:val="FFFFFF" w:themeColor="background1"/>
          <w:highlight w:val="darkMagenta"/>
        </w:rPr>
        <w:t>push</w:t>
      </w:r>
      <w:r w:rsidR="00BE65AB">
        <w:rPr>
          <w:b/>
          <w:color w:val="FFFFFF" w:themeColor="background1"/>
          <w:highlight w:val="darkMagenta"/>
        </w:rPr>
        <w:t xml:space="preserve"> </w:t>
      </w:r>
      <w:r w:rsidR="00BE65AB" w:rsidRPr="00D10D5D">
        <w:rPr>
          <w:b/>
          <w:color w:val="FFFFFF" w:themeColor="background1"/>
          <w:highlight w:val="darkMagenta"/>
        </w:rPr>
        <w:t>origin</w:t>
      </w:r>
      <w:r w:rsidR="00BE65AB">
        <w:rPr>
          <w:b/>
          <w:color w:val="FFFFFF" w:themeColor="background1"/>
          <w:highlight w:val="darkMagenta"/>
        </w:rPr>
        <w:t xml:space="preserve"> </w:t>
      </w:r>
      <w:r w:rsidR="00BE65AB" w:rsidRPr="00D10D5D">
        <w:rPr>
          <w:b/>
          <w:color w:val="FFFFFF" w:themeColor="background1"/>
          <w:highlight w:val="darkMagenta"/>
        </w:rPr>
        <w:t>master</w:t>
      </w:r>
    </w:p>
    <w:p w:rsidR="00D10D5D" w:rsidRDefault="00D10D5D" w:rsidP="00BE65AB">
      <w:r>
        <w:rPr>
          <w:noProof/>
          <w:lang w:eastAsia="en-US"/>
        </w:rPr>
        <w:drawing>
          <wp:inline distT="0" distB="0" distL="0" distR="0">
            <wp:extent cx="7447997" cy="2876550"/>
            <wp:effectExtent l="0" t="0" r="635" b="0"/>
            <wp:docPr id="297" name="Picture 297" descr="C:\Users\Administrator\Downloads\Desktop\github notes\screenshots\pic_pushcher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wnloads\Desktop\github notes\screenshots\pic_pushcherry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5733" cy="28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5D" w:rsidRDefault="00D10D5D" w:rsidP="00D10D5D">
      <w:pPr>
        <w:ind w:left="-1296"/>
      </w:pPr>
    </w:p>
    <w:p w:rsidR="00D10D5D" w:rsidRPr="00BE65AB" w:rsidRDefault="00BE65AB" w:rsidP="00D10D5D">
      <w:r>
        <w:lastRenderedPageBreak/>
        <w:t>This</w:t>
      </w:r>
      <w:r w:rsidRPr="00BE65AB">
        <w:t xml:space="preserve"> </w:t>
      </w:r>
      <w:r>
        <w:t>time</w:t>
      </w:r>
      <w:r w:rsidRPr="00BE65AB">
        <w:t xml:space="preserve">, </w:t>
      </w:r>
      <w:r>
        <w:t>commit</w:t>
      </w:r>
      <w:r w:rsidRPr="00BE65AB">
        <w:t xml:space="preserve"> </w:t>
      </w:r>
      <w:r>
        <w:t>has</w:t>
      </w:r>
      <w:r w:rsidRPr="00BE65AB">
        <w:t xml:space="preserve"> </w:t>
      </w:r>
      <w:r>
        <w:t>been,</w:t>
      </w:r>
      <w:r w:rsidRPr="00BE65AB">
        <w:t xml:space="preserve"> </w:t>
      </w:r>
      <w:r>
        <w:t xml:space="preserve">indeed, created successfully. </w:t>
      </w:r>
      <w:r w:rsidR="00D10D5D" w:rsidRPr="00BE65AB">
        <w:br/>
      </w:r>
      <w:r w:rsidR="00D10D5D">
        <w:rPr>
          <w:noProof/>
          <w:lang w:eastAsia="en-US"/>
        </w:rPr>
        <w:drawing>
          <wp:inline distT="0" distB="0" distL="0" distR="0">
            <wp:extent cx="6581775" cy="3670605"/>
            <wp:effectExtent l="0" t="0" r="0" b="6350"/>
            <wp:docPr id="298" name="Picture 298" descr="C:\Users\Administrator\Downloads\Desktop\github notes\screenshots\pic_cherrypi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wnloads\Desktop\github notes\screenshots\pic_cherrypicked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708" cy="367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5D" w:rsidRDefault="00D10D5D" w:rsidP="00D10D5D">
      <w:pPr>
        <w:rPr>
          <w:lang w:val="el-GR"/>
        </w:rPr>
      </w:pPr>
      <w:r w:rsidRPr="00BE65AB">
        <w:br/>
      </w:r>
      <w:r>
        <w:rPr>
          <w:noProof/>
          <w:lang w:eastAsia="en-US"/>
        </w:rPr>
        <w:drawing>
          <wp:inline distT="0" distB="0" distL="0" distR="0">
            <wp:extent cx="5949488" cy="3676650"/>
            <wp:effectExtent l="0" t="0" r="0" b="0"/>
            <wp:docPr id="299" name="Picture 299" descr="C:\Users\Administrator\Downloads\Desktop\github notes\screenshots\pic_cherrypick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ownloads\Desktop\github notes\screenshots\pic_cherrypicked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165" cy="368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5D" w:rsidRPr="00BE65AB" w:rsidRDefault="00BE65AB" w:rsidP="00D10D5D">
      <w:r>
        <w:lastRenderedPageBreak/>
        <w:t>What</w:t>
      </w:r>
      <w:r w:rsidRPr="00BE65AB">
        <w:t xml:space="preserve"> </w:t>
      </w:r>
      <w:r>
        <w:t>we</w:t>
      </w:r>
      <w:r w:rsidRPr="00BE65AB">
        <w:t xml:space="preserve"> </w:t>
      </w:r>
      <w:r>
        <w:t>notice</w:t>
      </w:r>
      <w:r w:rsidRPr="00BE65AB">
        <w:t xml:space="preserve"> </w:t>
      </w:r>
      <w:r>
        <w:t>regarding</w:t>
      </w:r>
      <w:r w:rsidRPr="00BE65AB">
        <w:t xml:space="preserve"> </w:t>
      </w:r>
      <w:r>
        <w:t>the</w:t>
      </w:r>
      <w:r w:rsidRPr="00BE65AB">
        <w:t xml:space="preserve"> </w:t>
      </w:r>
      <w:r>
        <w:t>two</w:t>
      </w:r>
      <w:r w:rsidRPr="00BE65AB">
        <w:t xml:space="preserve"> </w:t>
      </w:r>
      <w:r>
        <w:t>commits</w:t>
      </w:r>
      <w:r w:rsidRPr="00BE65AB">
        <w:t xml:space="preserve">, </w:t>
      </w:r>
      <w:r>
        <w:t>is</w:t>
      </w:r>
      <w:r w:rsidRPr="00BE65AB">
        <w:t xml:space="preserve"> </w:t>
      </w:r>
      <w:r>
        <w:t>that</w:t>
      </w:r>
      <w:r w:rsidRPr="00BE65AB">
        <w:t xml:space="preserve"> </w:t>
      </w:r>
      <w:r>
        <w:t>there</w:t>
      </w:r>
      <w:r w:rsidRPr="00BE65AB">
        <w:t xml:space="preserve"> </w:t>
      </w:r>
      <w:r>
        <w:t>were</w:t>
      </w:r>
      <w:r w:rsidRPr="00BE65AB">
        <w:t xml:space="preserve"> </w:t>
      </w:r>
      <w:r>
        <w:t>different</w:t>
      </w:r>
      <w:r w:rsidRPr="00BE65AB">
        <w:t xml:space="preserve"> </w:t>
      </w:r>
      <w:r>
        <w:t>changes</w:t>
      </w:r>
      <w:r w:rsidRPr="00BE65AB">
        <w:t xml:space="preserve"> </w:t>
      </w:r>
      <w:r>
        <w:t>made</w:t>
      </w:r>
      <w:r w:rsidRPr="00BE65AB">
        <w:t xml:space="preserve"> </w:t>
      </w:r>
      <w:r>
        <w:t>in</w:t>
      </w:r>
      <w:r w:rsidRPr="00BE65AB">
        <w:t xml:space="preserve"> </w:t>
      </w:r>
      <w:proofErr w:type="spellStart"/>
      <w:r>
        <w:t>myTestRepo</w:t>
      </w:r>
      <w:proofErr w:type="spellEnd"/>
      <w:r w:rsidRPr="00BE65AB">
        <w:t xml:space="preserve"> </w:t>
      </w:r>
      <w:r>
        <w:t>commit and myTestRepo2 commit.</w:t>
      </w:r>
      <w:r w:rsidRPr="00BE65AB">
        <w:t xml:space="preserve"> </w:t>
      </w:r>
      <w:r w:rsidR="00D10D5D" w:rsidRPr="001961BC">
        <w:br/>
      </w:r>
      <w:r>
        <w:rPr>
          <w:b/>
        </w:rPr>
        <w:t>This</w:t>
      </w:r>
      <w:r w:rsidRPr="00BE65AB">
        <w:rPr>
          <w:b/>
        </w:rPr>
        <w:t xml:space="preserve"> </w:t>
      </w:r>
      <w:r>
        <w:rPr>
          <w:b/>
        </w:rPr>
        <w:t>is</w:t>
      </w:r>
      <w:r w:rsidRPr="00BE65AB">
        <w:rPr>
          <w:b/>
        </w:rPr>
        <w:t xml:space="preserve"> </w:t>
      </w:r>
      <w:r>
        <w:rPr>
          <w:b/>
        </w:rPr>
        <w:t>reason</w:t>
      </w:r>
      <w:r w:rsidRPr="00BE65AB">
        <w:rPr>
          <w:b/>
        </w:rPr>
        <w:t xml:space="preserve"> </w:t>
      </w:r>
      <w:r>
        <w:rPr>
          <w:b/>
        </w:rPr>
        <w:t>why</w:t>
      </w:r>
      <w:r w:rsidRPr="00BE65AB">
        <w:rPr>
          <w:b/>
        </w:rPr>
        <w:t xml:space="preserve"> </w:t>
      </w:r>
      <w:r>
        <w:rPr>
          <w:b/>
        </w:rPr>
        <w:t>we</w:t>
      </w:r>
      <w:r w:rsidRPr="00BE65AB">
        <w:rPr>
          <w:b/>
        </w:rPr>
        <w:t xml:space="preserve"> </w:t>
      </w:r>
      <w:r>
        <w:rPr>
          <w:b/>
        </w:rPr>
        <w:t>encountered</w:t>
      </w:r>
      <w:r w:rsidRPr="00BE65AB">
        <w:rPr>
          <w:b/>
        </w:rPr>
        <w:t xml:space="preserve"> </w:t>
      </w:r>
      <w:r>
        <w:rPr>
          <w:b/>
        </w:rPr>
        <w:t>a</w:t>
      </w:r>
      <w:r w:rsidRPr="00BE65AB">
        <w:rPr>
          <w:b/>
        </w:rPr>
        <w:t xml:space="preserve"> </w:t>
      </w:r>
      <w:r>
        <w:rPr>
          <w:b/>
        </w:rPr>
        <w:t>conflict</w:t>
      </w:r>
      <w:r w:rsidRPr="00BE65AB">
        <w:rPr>
          <w:b/>
        </w:rPr>
        <w:t xml:space="preserve"> </w:t>
      </w:r>
      <w:r>
        <w:rPr>
          <w:b/>
        </w:rPr>
        <w:t>during</w:t>
      </w:r>
      <w:r w:rsidRPr="00BE65AB">
        <w:rPr>
          <w:b/>
        </w:rPr>
        <w:t xml:space="preserve"> </w:t>
      </w:r>
      <w:r>
        <w:rPr>
          <w:b/>
        </w:rPr>
        <w:t>cherry</w:t>
      </w:r>
      <w:r w:rsidRPr="00BE65AB">
        <w:rPr>
          <w:b/>
        </w:rPr>
        <w:t>-</w:t>
      </w:r>
      <w:r>
        <w:rPr>
          <w:b/>
        </w:rPr>
        <w:t xml:space="preserve">pick. </w:t>
      </w:r>
      <w:r>
        <w:t xml:space="preserve"> Rarely</w:t>
      </w:r>
      <w:r w:rsidRPr="00BE65AB">
        <w:t xml:space="preserve"> </w:t>
      </w:r>
      <w:r>
        <w:t>does</w:t>
      </w:r>
      <w:r w:rsidRPr="00BE65AB">
        <w:t xml:space="preserve"> </w:t>
      </w:r>
      <w:r>
        <w:t>it</w:t>
      </w:r>
      <w:r w:rsidRPr="00BE65AB">
        <w:t xml:space="preserve"> </w:t>
      </w:r>
      <w:r>
        <w:t>happen for cherry-pick to be executed, successfully, without any conflicts.</w:t>
      </w:r>
    </w:p>
    <w:p w:rsidR="00D10D5D" w:rsidRPr="00D03F1D" w:rsidRDefault="00BE65AB" w:rsidP="00BE65AB">
      <w:pPr>
        <w:tabs>
          <w:tab w:val="center" w:pos="4680"/>
        </w:tabs>
      </w:pPr>
      <w:r w:rsidRPr="00BE65AB">
        <w:tab/>
      </w:r>
      <w:r w:rsidR="00AA79FB" w:rsidRPr="00BE65AB">
        <w:br/>
      </w:r>
      <w:r>
        <w:t>Whenever</w:t>
      </w:r>
      <w:r w:rsidRPr="00BE65AB">
        <w:t xml:space="preserve"> </w:t>
      </w:r>
      <w:r>
        <w:t>there</w:t>
      </w:r>
      <w:r w:rsidRPr="00BE65AB">
        <w:t xml:space="preserve"> </w:t>
      </w:r>
      <w:r>
        <w:t xml:space="preserve">is a commit pulled through the process of cherry-pick, and the author’s name is different from the </w:t>
      </w:r>
      <w:r w:rsidR="00D03F1D">
        <w:t>user’s, who is trying to copy that commit, then the final cherry-picked commit appears as shown below:</w:t>
      </w:r>
      <w:r>
        <w:t xml:space="preserve"> </w:t>
      </w:r>
    </w:p>
    <w:p w:rsidR="00AA79FB" w:rsidRPr="00D03F1D" w:rsidRDefault="00AA79FB" w:rsidP="00D03F1D">
      <w:pPr>
        <w:ind w:left="-1296"/>
      </w:pPr>
      <w:r>
        <w:rPr>
          <w:noProof/>
          <w:lang w:eastAsia="en-US"/>
        </w:rPr>
        <w:drawing>
          <wp:inline distT="0" distB="0" distL="0" distR="0">
            <wp:extent cx="12659360" cy="914400"/>
            <wp:effectExtent l="0" t="0" r="8890" b="0"/>
            <wp:docPr id="300" name="Picture 300" descr="C:\Users\Administrator\Downloads\Desktop\github notes\screenshots\pic_cherrypick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wnloads\Desktop\github notes\screenshots\pic_cherrypick_exampl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4219" cy="91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FB" w:rsidRDefault="00D03F1D" w:rsidP="00AA79FB">
      <w:r>
        <w:t>Here</w:t>
      </w:r>
      <w:r w:rsidRPr="00D03F1D">
        <w:t xml:space="preserve">, </w:t>
      </w:r>
      <w:r>
        <w:t>the</w:t>
      </w:r>
      <w:r w:rsidRPr="00D03F1D">
        <w:t xml:space="preserve"> </w:t>
      </w:r>
      <w:r>
        <w:t>original</w:t>
      </w:r>
      <w:r w:rsidRPr="00D03F1D">
        <w:t xml:space="preserve"> </w:t>
      </w:r>
      <w:r>
        <w:t>author</w:t>
      </w:r>
      <w:r w:rsidRPr="00D03F1D">
        <w:t xml:space="preserve"> </w:t>
      </w:r>
      <w:r>
        <w:t>is</w:t>
      </w:r>
      <w:r w:rsidRPr="00D03F1D">
        <w:t xml:space="preserve"> </w:t>
      </w:r>
      <w:proofErr w:type="spellStart"/>
      <w:r w:rsidRPr="00D03F1D">
        <w:rPr>
          <w:b/>
        </w:rPr>
        <w:t>brinlyau</w:t>
      </w:r>
      <w:proofErr w:type="spellEnd"/>
      <w:r w:rsidRPr="00D03F1D">
        <w:t xml:space="preserve"> </w:t>
      </w:r>
      <w:r>
        <w:t>and</w:t>
      </w:r>
      <w:r w:rsidRPr="00D03F1D">
        <w:t xml:space="preserve"> </w:t>
      </w:r>
      <w:r>
        <w:t>the</w:t>
      </w:r>
      <w:r w:rsidRPr="00D03F1D">
        <w:t xml:space="preserve"> </w:t>
      </w:r>
      <w:r>
        <w:t>one</w:t>
      </w:r>
      <w:r w:rsidRPr="00D03F1D">
        <w:t xml:space="preserve"> </w:t>
      </w:r>
      <w:r>
        <w:t>who</w:t>
      </w:r>
      <w:r w:rsidRPr="00D03F1D">
        <w:t xml:space="preserve"> </w:t>
      </w:r>
      <w:r>
        <w:t>cherry</w:t>
      </w:r>
      <w:r w:rsidRPr="00D03F1D">
        <w:t>-</w:t>
      </w:r>
      <w:r>
        <w:t xml:space="preserve">picked is </w:t>
      </w:r>
      <w:proofErr w:type="spellStart"/>
      <w:r w:rsidRPr="00D03F1D">
        <w:rPr>
          <w:b/>
        </w:rPr>
        <w:t>Dmole</w:t>
      </w:r>
      <w:proofErr w:type="spellEnd"/>
      <w:r>
        <w:t>.</w:t>
      </w:r>
      <w:r w:rsidRPr="00D03F1D">
        <w:t xml:space="preserve"> </w:t>
      </w:r>
    </w:p>
    <w:p w:rsidR="00D03F1D" w:rsidRPr="00D03F1D" w:rsidRDefault="00D03F1D" w:rsidP="00AA79FB"/>
    <w:p w:rsidR="00AA79FB" w:rsidRPr="00D03F1D" w:rsidRDefault="00AA79FB" w:rsidP="00AA79FB">
      <w:pPr>
        <w:pStyle w:val="1"/>
        <w:jc w:val="center"/>
      </w:pPr>
      <w:r w:rsidRPr="00AA79FB">
        <w:rPr>
          <w:lang w:val="el-GR"/>
        </w:rPr>
        <w:t>Επανεγγραφη</w:t>
      </w:r>
      <w:r w:rsidR="00D03F1D">
        <w:t xml:space="preserve"> </w:t>
      </w:r>
      <w:r w:rsidRPr="00AA79FB">
        <w:rPr>
          <w:lang w:val="el-GR"/>
        </w:rPr>
        <w:t>της</w:t>
      </w:r>
      <w:r w:rsidR="00D03F1D">
        <w:t xml:space="preserve"> </w:t>
      </w:r>
      <w:r w:rsidRPr="00AA79FB">
        <w:rPr>
          <w:lang w:val="el-GR"/>
        </w:rPr>
        <w:t>ιστοριασ</w:t>
      </w:r>
      <w:r w:rsidR="00D03F1D">
        <w:t xml:space="preserve"> </w:t>
      </w:r>
      <w:r w:rsidRPr="00AA79FB">
        <w:rPr>
          <w:lang w:val="el-GR"/>
        </w:rPr>
        <w:t>των</w:t>
      </w:r>
      <w:r w:rsidR="00D03F1D">
        <w:t xml:space="preserve"> </w:t>
      </w:r>
      <w:r>
        <w:t>commit</w:t>
      </w:r>
      <w:r w:rsidRPr="00D03F1D">
        <w:t>(</w:t>
      </w:r>
      <w:r>
        <w:t>advanced</w:t>
      </w:r>
      <w:r w:rsidRPr="00D03F1D">
        <w:t xml:space="preserve"> </w:t>
      </w:r>
      <w:r>
        <w:t>users</w:t>
      </w:r>
      <w:r w:rsidRPr="00D03F1D">
        <w:t>)</w:t>
      </w:r>
    </w:p>
    <w:p w:rsidR="00AA79FB" w:rsidRPr="00D03F1D" w:rsidRDefault="00D03F1D" w:rsidP="00AA79FB">
      <w:r>
        <w:t>As</w:t>
      </w:r>
      <w:r w:rsidRPr="00D03F1D">
        <w:t xml:space="preserve"> </w:t>
      </w:r>
      <w:r>
        <w:t>it</w:t>
      </w:r>
      <w:r w:rsidRPr="00D03F1D">
        <w:t xml:space="preserve"> </w:t>
      </w:r>
      <w:r>
        <w:t>has</w:t>
      </w:r>
      <w:r w:rsidRPr="00D03F1D">
        <w:t xml:space="preserve"> </w:t>
      </w:r>
      <w:r>
        <w:t>been</w:t>
      </w:r>
      <w:r w:rsidRPr="00D03F1D">
        <w:t xml:space="preserve"> </w:t>
      </w:r>
      <w:r>
        <w:t>made</w:t>
      </w:r>
      <w:r w:rsidRPr="00D03F1D">
        <w:t xml:space="preserve"> </w:t>
      </w:r>
      <w:r>
        <w:t>clear</w:t>
      </w:r>
      <w:r w:rsidRPr="00D03F1D">
        <w:t xml:space="preserve">, </w:t>
      </w:r>
      <w:r>
        <w:t>commit</w:t>
      </w:r>
      <w:r w:rsidRPr="00D03F1D">
        <w:t xml:space="preserve"> </w:t>
      </w:r>
      <w:r>
        <w:t>deletion</w:t>
      </w:r>
      <w:r w:rsidRPr="00D03F1D">
        <w:t xml:space="preserve"> </w:t>
      </w:r>
      <w:r>
        <w:t>is not possible. However</w:t>
      </w:r>
      <w:r w:rsidRPr="00D03F1D">
        <w:t xml:space="preserve">, </w:t>
      </w:r>
      <w:r>
        <w:t>there</w:t>
      </w:r>
      <w:r w:rsidRPr="00D03F1D">
        <w:t xml:space="preserve"> </w:t>
      </w:r>
      <w:r>
        <w:t>is</w:t>
      </w:r>
      <w:r w:rsidRPr="00D03F1D">
        <w:t xml:space="preserve"> </w:t>
      </w:r>
      <w:r>
        <w:t>a</w:t>
      </w:r>
      <w:r w:rsidRPr="00D03F1D">
        <w:t xml:space="preserve"> </w:t>
      </w:r>
      <w:r>
        <w:t>command</w:t>
      </w:r>
      <w:r w:rsidRPr="00D03F1D">
        <w:t xml:space="preserve"> </w:t>
      </w:r>
      <w:r>
        <w:t>that</w:t>
      </w:r>
      <w:r w:rsidRPr="00D03F1D">
        <w:t xml:space="preserve"> </w:t>
      </w:r>
      <w:r>
        <w:t>restores</w:t>
      </w:r>
      <w:r w:rsidRPr="00D03F1D">
        <w:t xml:space="preserve"> </w:t>
      </w:r>
      <w:r>
        <w:t>the</w:t>
      </w:r>
      <w:r w:rsidRPr="00D03F1D">
        <w:t xml:space="preserve"> </w:t>
      </w:r>
      <w:r>
        <w:t>whole commit history to an older version, removing any commit created from that point and on.</w:t>
      </w:r>
      <w:r w:rsidRPr="00D03F1D">
        <w:t xml:space="preserve"> </w:t>
      </w:r>
      <w:r>
        <w:t>Useful</w:t>
      </w:r>
      <w:r w:rsidRPr="00D03F1D">
        <w:t xml:space="preserve"> </w:t>
      </w:r>
      <w:r>
        <w:t>as</w:t>
      </w:r>
      <w:r w:rsidRPr="00D03F1D">
        <w:t xml:space="preserve"> </w:t>
      </w:r>
      <w:r>
        <w:t>it</w:t>
      </w:r>
      <w:r w:rsidRPr="00D03F1D">
        <w:t xml:space="preserve"> </w:t>
      </w:r>
      <w:r>
        <w:t>may</w:t>
      </w:r>
      <w:r w:rsidRPr="00D03F1D">
        <w:t xml:space="preserve"> </w:t>
      </w:r>
      <w:r>
        <w:t>be</w:t>
      </w:r>
      <w:r w:rsidRPr="00D03F1D">
        <w:t xml:space="preserve">, </w:t>
      </w:r>
      <w:r>
        <w:t>it</w:t>
      </w:r>
      <w:r w:rsidRPr="00D03F1D">
        <w:t xml:space="preserve"> </w:t>
      </w:r>
      <w:r>
        <w:t>is</w:t>
      </w:r>
      <w:r w:rsidRPr="00D03F1D">
        <w:t xml:space="preserve"> </w:t>
      </w:r>
      <w:r>
        <w:t>also</w:t>
      </w:r>
      <w:r w:rsidRPr="00D03F1D">
        <w:t xml:space="preserve"> </w:t>
      </w:r>
      <w:r>
        <w:t>considered to be kind of dangerous because of its ability to remove every single commit one has pushed, from the point where the reset has been set to, and further.</w:t>
      </w:r>
    </w:p>
    <w:p w:rsidR="00AA79FB" w:rsidRPr="00BD292E" w:rsidRDefault="00A244DA" w:rsidP="00AA79FB">
      <w:pPr>
        <w:rPr>
          <w:i/>
        </w:rPr>
      </w:pPr>
      <w:r>
        <w:rPr>
          <w:i/>
        </w:rPr>
        <w:t>Practically</w:t>
      </w:r>
      <w:r w:rsidRPr="00A244DA">
        <w:rPr>
          <w:i/>
        </w:rPr>
        <w:t xml:space="preserve">, </w:t>
      </w:r>
      <w:r>
        <w:rPr>
          <w:i/>
        </w:rPr>
        <w:t>this</w:t>
      </w:r>
      <w:r w:rsidRPr="00A244DA">
        <w:rPr>
          <w:i/>
        </w:rPr>
        <w:t xml:space="preserve"> </w:t>
      </w:r>
      <w:r>
        <w:rPr>
          <w:i/>
        </w:rPr>
        <w:t>command</w:t>
      </w:r>
      <w:r w:rsidRPr="00A244DA">
        <w:rPr>
          <w:i/>
        </w:rPr>
        <w:t xml:space="preserve"> </w:t>
      </w:r>
      <w:r>
        <w:rPr>
          <w:i/>
        </w:rPr>
        <w:t>does</w:t>
      </w:r>
      <w:r w:rsidRPr="00A244DA">
        <w:rPr>
          <w:i/>
        </w:rPr>
        <w:t xml:space="preserve"> </w:t>
      </w:r>
      <w:r>
        <w:rPr>
          <w:i/>
        </w:rPr>
        <w:t>not</w:t>
      </w:r>
      <w:r w:rsidRPr="00A244DA">
        <w:rPr>
          <w:i/>
        </w:rPr>
        <w:t xml:space="preserve"> </w:t>
      </w:r>
      <w:r>
        <w:rPr>
          <w:i/>
        </w:rPr>
        <w:t>delete</w:t>
      </w:r>
      <w:r w:rsidRPr="00A244DA">
        <w:rPr>
          <w:i/>
        </w:rPr>
        <w:t xml:space="preserve"> </w:t>
      </w:r>
      <w:r>
        <w:rPr>
          <w:i/>
        </w:rPr>
        <w:t>the</w:t>
      </w:r>
      <w:r w:rsidRPr="00A244DA">
        <w:rPr>
          <w:i/>
        </w:rPr>
        <w:t xml:space="preserve"> </w:t>
      </w:r>
      <w:r>
        <w:rPr>
          <w:i/>
        </w:rPr>
        <w:t>commits</w:t>
      </w:r>
      <w:r w:rsidRPr="00A244DA">
        <w:rPr>
          <w:i/>
        </w:rPr>
        <w:t xml:space="preserve"> </w:t>
      </w:r>
      <w:r>
        <w:rPr>
          <w:i/>
        </w:rPr>
        <w:t>themselves</w:t>
      </w:r>
      <w:r w:rsidRPr="00A244DA">
        <w:rPr>
          <w:i/>
        </w:rPr>
        <w:t xml:space="preserve"> </w:t>
      </w:r>
      <w:r>
        <w:rPr>
          <w:i/>
        </w:rPr>
        <w:t xml:space="preserve">but their presence in the commit history instead. </w:t>
      </w:r>
      <w:r w:rsidRPr="00A244DA">
        <w:rPr>
          <w:i/>
        </w:rPr>
        <w:t xml:space="preserve"> </w:t>
      </w:r>
      <w:r>
        <w:rPr>
          <w:i/>
        </w:rPr>
        <w:t>Also</w:t>
      </w:r>
      <w:r w:rsidRPr="00BD292E">
        <w:rPr>
          <w:i/>
        </w:rPr>
        <w:t xml:space="preserve">, </w:t>
      </w:r>
      <w:r>
        <w:rPr>
          <w:i/>
        </w:rPr>
        <w:t>the</w:t>
      </w:r>
      <w:r w:rsidRPr="00BD292E">
        <w:rPr>
          <w:i/>
        </w:rPr>
        <w:t xml:space="preserve"> </w:t>
      </w:r>
      <w:r>
        <w:rPr>
          <w:i/>
        </w:rPr>
        <w:t>abovementioned</w:t>
      </w:r>
      <w:r w:rsidRPr="00BD292E">
        <w:rPr>
          <w:i/>
        </w:rPr>
        <w:t xml:space="preserve"> </w:t>
      </w:r>
      <w:r>
        <w:rPr>
          <w:i/>
        </w:rPr>
        <w:t>commits</w:t>
      </w:r>
      <w:r w:rsidRPr="00BD292E">
        <w:rPr>
          <w:i/>
        </w:rPr>
        <w:t xml:space="preserve"> </w:t>
      </w:r>
      <w:r>
        <w:rPr>
          <w:i/>
        </w:rPr>
        <w:t>are</w:t>
      </w:r>
      <w:r w:rsidRPr="00BD292E">
        <w:rPr>
          <w:i/>
        </w:rPr>
        <w:t xml:space="preserve"> </w:t>
      </w:r>
      <w:r>
        <w:rPr>
          <w:i/>
        </w:rPr>
        <w:t>discarded</w:t>
      </w:r>
      <w:r w:rsidR="00BD292E" w:rsidRPr="00BD292E">
        <w:rPr>
          <w:i/>
        </w:rPr>
        <w:t xml:space="preserve"> </w:t>
      </w:r>
      <w:r w:rsidR="00BD292E">
        <w:rPr>
          <w:i/>
        </w:rPr>
        <w:t>from</w:t>
      </w:r>
      <w:r w:rsidR="00BD292E" w:rsidRPr="00BD292E">
        <w:rPr>
          <w:i/>
        </w:rPr>
        <w:t xml:space="preserve"> </w:t>
      </w:r>
      <w:r w:rsidR="00BD292E">
        <w:rPr>
          <w:i/>
        </w:rPr>
        <w:t>the</w:t>
      </w:r>
      <w:r w:rsidR="00BD292E" w:rsidRPr="00BD292E">
        <w:rPr>
          <w:i/>
        </w:rPr>
        <w:t xml:space="preserve"> </w:t>
      </w:r>
      <w:r w:rsidR="00BD292E">
        <w:rPr>
          <w:i/>
        </w:rPr>
        <w:t>locally stored source</w:t>
      </w:r>
      <w:r w:rsidR="00BD292E" w:rsidRPr="00BD292E">
        <w:rPr>
          <w:i/>
        </w:rPr>
        <w:t xml:space="preserve"> </w:t>
      </w:r>
      <w:r w:rsidR="00BD292E">
        <w:rPr>
          <w:i/>
        </w:rPr>
        <w:t>code. The</w:t>
      </w:r>
      <w:r w:rsidR="00BD292E" w:rsidRPr="00BD292E">
        <w:rPr>
          <w:i/>
        </w:rPr>
        <w:t xml:space="preserve"> </w:t>
      </w:r>
      <w:r w:rsidR="00BD292E">
        <w:rPr>
          <w:i/>
        </w:rPr>
        <w:t>process</w:t>
      </w:r>
      <w:r w:rsidR="00BD292E" w:rsidRPr="00BD292E">
        <w:rPr>
          <w:i/>
        </w:rPr>
        <w:t xml:space="preserve"> </w:t>
      </w:r>
      <w:r w:rsidR="00BD292E">
        <w:rPr>
          <w:i/>
        </w:rPr>
        <w:t>of</w:t>
      </w:r>
      <w:r w:rsidR="00BD292E" w:rsidRPr="00BD292E">
        <w:rPr>
          <w:i/>
        </w:rPr>
        <w:t xml:space="preserve"> </w:t>
      </w:r>
      <w:r w:rsidR="00BD292E">
        <w:rPr>
          <w:i/>
        </w:rPr>
        <w:t>recalling</w:t>
      </w:r>
      <w:r w:rsidR="00BD292E" w:rsidRPr="00BD292E">
        <w:rPr>
          <w:i/>
        </w:rPr>
        <w:t xml:space="preserve"> </w:t>
      </w:r>
      <w:r w:rsidR="00BD292E">
        <w:rPr>
          <w:i/>
        </w:rPr>
        <w:t>the</w:t>
      </w:r>
      <w:r w:rsidR="00BD292E" w:rsidRPr="00BD292E">
        <w:rPr>
          <w:i/>
        </w:rPr>
        <w:t xml:space="preserve"> </w:t>
      </w:r>
      <w:r w:rsidR="00BD292E">
        <w:rPr>
          <w:i/>
        </w:rPr>
        <w:t>deleted</w:t>
      </w:r>
      <w:r w:rsidR="00BD292E" w:rsidRPr="00BD292E">
        <w:rPr>
          <w:i/>
        </w:rPr>
        <w:t xml:space="preserve"> </w:t>
      </w:r>
      <w:r w:rsidR="00BD292E">
        <w:rPr>
          <w:i/>
        </w:rPr>
        <w:t>commits</w:t>
      </w:r>
      <w:r w:rsidR="00BD292E" w:rsidRPr="00BD292E">
        <w:rPr>
          <w:i/>
        </w:rPr>
        <w:t xml:space="preserve"> </w:t>
      </w:r>
      <w:r w:rsidR="00BD292E">
        <w:rPr>
          <w:i/>
        </w:rPr>
        <w:t>is</w:t>
      </w:r>
      <w:r w:rsidR="00BD292E" w:rsidRPr="00BD292E">
        <w:rPr>
          <w:i/>
        </w:rPr>
        <w:t xml:space="preserve"> </w:t>
      </w:r>
      <w:r w:rsidR="00BD292E">
        <w:rPr>
          <w:i/>
        </w:rPr>
        <w:t>difficult</w:t>
      </w:r>
      <w:r w:rsidR="00BD292E" w:rsidRPr="00BD292E">
        <w:rPr>
          <w:i/>
        </w:rPr>
        <w:t xml:space="preserve"> </w:t>
      </w:r>
      <w:r w:rsidR="00BD292E">
        <w:rPr>
          <w:i/>
        </w:rPr>
        <w:t>and</w:t>
      </w:r>
      <w:r w:rsidR="00BD292E" w:rsidRPr="00BD292E">
        <w:rPr>
          <w:i/>
        </w:rPr>
        <w:t xml:space="preserve"> </w:t>
      </w:r>
      <w:r w:rsidR="00BD292E">
        <w:rPr>
          <w:i/>
        </w:rPr>
        <w:t xml:space="preserve">requires </w:t>
      </w:r>
      <w:proofErr w:type="spellStart"/>
      <w:r w:rsidR="00BD292E">
        <w:rPr>
          <w:i/>
        </w:rPr>
        <w:t>expertised</w:t>
      </w:r>
      <w:proofErr w:type="spellEnd"/>
      <w:r w:rsidR="00BD292E">
        <w:rPr>
          <w:i/>
        </w:rPr>
        <w:t xml:space="preserve"> knowledge in </w:t>
      </w:r>
      <w:proofErr w:type="spellStart"/>
      <w:r w:rsidR="00BD292E">
        <w:rPr>
          <w:i/>
        </w:rPr>
        <w:t>Github</w:t>
      </w:r>
      <w:proofErr w:type="spellEnd"/>
      <w:r w:rsidR="00BD292E">
        <w:rPr>
          <w:i/>
        </w:rPr>
        <w:t xml:space="preserve"> shell use.</w:t>
      </w:r>
      <w:r w:rsidR="00BD292E" w:rsidRPr="00BD292E">
        <w:rPr>
          <w:i/>
        </w:rPr>
        <w:t xml:space="preserve">  </w:t>
      </w:r>
    </w:p>
    <w:p w:rsidR="00AA79FB" w:rsidRPr="001961BC" w:rsidRDefault="00BD292E" w:rsidP="00AA79FB">
      <w:r>
        <w:t>Command</w:t>
      </w:r>
      <w:r w:rsidRPr="001961BC">
        <w:t>’</w:t>
      </w:r>
      <w:r>
        <w:t>s</w:t>
      </w:r>
      <w:r w:rsidRPr="001961BC">
        <w:t xml:space="preserve"> </w:t>
      </w:r>
      <w:r>
        <w:t>syntax</w:t>
      </w:r>
      <w:r w:rsidRPr="001961BC">
        <w:t xml:space="preserve"> </w:t>
      </w:r>
      <w:r>
        <w:t>is</w:t>
      </w:r>
      <w:r w:rsidRPr="001961BC">
        <w:t xml:space="preserve">: </w:t>
      </w:r>
    </w:p>
    <w:p w:rsidR="00567520" w:rsidRPr="00735EE4" w:rsidRDefault="00BD292E" w:rsidP="00567520">
      <w:proofErr w:type="spellStart"/>
      <w:r>
        <w:rPr>
          <w:b/>
        </w:rPr>
        <w:t>g</w:t>
      </w:r>
      <w:r w:rsidR="00AA79FB" w:rsidRPr="00567520">
        <w:rPr>
          <w:b/>
        </w:rPr>
        <w:t>it</w:t>
      </w:r>
      <w:proofErr w:type="spellEnd"/>
      <w:r w:rsidRPr="00735EE4">
        <w:rPr>
          <w:b/>
        </w:rPr>
        <w:t xml:space="preserve"> </w:t>
      </w:r>
      <w:r w:rsidR="00AA79FB" w:rsidRPr="00567520">
        <w:rPr>
          <w:b/>
        </w:rPr>
        <w:t>reset</w:t>
      </w:r>
      <w:r w:rsidR="00AA79FB" w:rsidRPr="00735EE4">
        <w:rPr>
          <w:b/>
        </w:rPr>
        <w:t xml:space="preserve"> –</w:t>
      </w:r>
      <w:r w:rsidR="00AA79FB" w:rsidRPr="00567520">
        <w:rPr>
          <w:b/>
        </w:rPr>
        <w:t>hard</w:t>
      </w:r>
      <w:r w:rsidRPr="00735EE4">
        <w:rPr>
          <w:b/>
        </w:rPr>
        <w:t xml:space="preserve"> </w:t>
      </w:r>
      <w:r w:rsidR="00AA79FB" w:rsidRPr="00567520">
        <w:rPr>
          <w:b/>
        </w:rPr>
        <w:t>SHA</w:t>
      </w:r>
      <w:r w:rsidR="00AA79FB" w:rsidRPr="00735EE4">
        <w:rPr>
          <w:b/>
        </w:rPr>
        <w:t>_</w:t>
      </w:r>
      <w:r w:rsidR="00AA79FB" w:rsidRPr="00567520">
        <w:rPr>
          <w:b/>
        </w:rPr>
        <w:t>CODE</w:t>
      </w:r>
      <w:r w:rsidRPr="00735EE4">
        <w:rPr>
          <w:b/>
        </w:rPr>
        <w:t xml:space="preserve"> </w:t>
      </w:r>
      <w:r w:rsidR="001311FF" w:rsidRPr="00735EE4">
        <w:t>(</w:t>
      </w:r>
      <w:r>
        <w:t>double</w:t>
      </w:r>
      <w:r w:rsidRPr="00735EE4">
        <w:t xml:space="preserve"> </w:t>
      </w:r>
      <w:r>
        <w:t>dash</w:t>
      </w:r>
      <w:r w:rsidR="001311FF" w:rsidRPr="00735EE4">
        <w:t>)</w:t>
      </w:r>
      <w:r w:rsidR="00AA79FB" w:rsidRPr="00735EE4">
        <w:br/>
      </w:r>
      <w:r w:rsidR="00735EE4">
        <w:t>e</w:t>
      </w:r>
      <w:r w:rsidR="00735EE4" w:rsidRPr="00735EE4">
        <w:t>.</w:t>
      </w:r>
      <w:r w:rsidR="00735EE4">
        <w:t>g</w:t>
      </w:r>
      <w:r w:rsidR="00735EE4" w:rsidRPr="00735EE4">
        <w:t xml:space="preserve">. </w:t>
      </w:r>
      <w:r w:rsidR="00735EE4">
        <w:t>If</w:t>
      </w:r>
      <w:r w:rsidR="00735EE4" w:rsidRPr="00735EE4">
        <w:t xml:space="preserve"> </w:t>
      </w:r>
      <w:r w:rsidR="00735EE4">
        <w:t>I</w:t>
      </w:r>
      <w:r w:rsidR="00735EE4" w:rsidRPr="00735EE4">
        <w:t xml:space="preserve"> </w:t>
      </w:r>
      <w:r w:rsidR="00735EE4">
        <w:t>wish</w:t>
      </w:r>
      <w:r w:rsidR="00735EE4" w:rsidRPr="00735EE4">
        <w:t xml:space="preserve"> </w:t>
      </w:r>
      <w:r w:rsidR="00735EE4">
        <w:t>to</w:t>
      </w:r>
      <w:r w:rsidR="00735EE4" w:rsidRPr="00735EE4">
        <w:t xml:space="preserve"> “</w:t>
      </w:r>
      <w:r w:rsidR="00735EE4">
        <w:t>delete</w:t>
      </w:r>
      <w:r w:rsidR="00735EE4" w:rsidRPr="00735EE4">
        <w:t xml:space="preserve">” </w:t>
      </w:r>
      <w:r w:rsidR="00735EE4">
        <w:t>myTestRepo</w:t>
      </w:r>
      <w:r w:rsidR="00735EE4" w:rsidRPr="00735EE4">
        <w:t>2’</w:t>
      </w:r>
      <w:r w:rsidR="00735EE4">
        <w:t>s</w:t>
      </w:r>
      <w:r w:rsidR="00735EE4" w:rsidRPr="00735EE4">
        <w:t xml:space="preserve"> </w:t>
      </w:r>
      <w:r w:rsidR="00735EE4">
        <w:t>last</w:t>
      </w:r>
      <w:r w:rsidR="00735EE4" w:rsidRPr="00735EE4">
        <w:t xml:space="preserve"> </w:t>
      </w:r>
      <w:r w:rsidR="00735EE4">
        <w:t>commit</w:t>
      </w:r>
      <w:r w:rsidR="00735EE4" w:rsidRPr="00735EE4">
        <w:t xml:space="preserve">, </w:t>
      </w:r>
      <w:r w:rsidR="00735EE4">
        <w:t>then</w:t>
      </w:r>
      <w:r w:rsidR="00735EE4" w:rsidRPr="00735EE4">
        <w:t xml:space="preserve"> </w:t>
      </w:r>
      <w:r w:rsidR="00735EE4">
        <w:t>I</w:t>
      </w:r>
      <w:r w:rsidR="00735EE4" w:rsidRPr="00735EE4">
        <w:t xml:space="preserve"> </w:t>
      </w:r>
      <w:r w:rsidR="00735EE4">
        <w:t>need</w:t>
      </w:r>
      <w:r w:rsidR="00735EE4" w:rsidRPr="00735EE4">
        <w:t xml:space="preserve"> </w:t>
      </w:r>
      <w:r w:rsidR="00735EE4">
        <w:t>to</w:t>
      </w:r>
      <w:r w:rsidR="00735EE4" w:rsidRPr="00735EE4">
        <w:t xml:space="preserve"> </w:t>
      </w:r>
      <w:r w:rsidR="00735EE4">
        <w:t>just</w:t>
      </w:r>
      <w:r w:rsidR="00735EE4" w:rsidRPr="00735EE4">
        <w:t xml:space="preserve"> </w:t>
      </w:r>
      <w:r w:rsidR="00735EE4">
        <w:t>reset</w:t>
      </w:r>
      <w:r w:rsidR="00735EE4" w:rsidRPr="00735EE4">
        <w:t xml:space="preserve"> </w:t>
      </w:r>
      <w:r w:rsidR="00735EE4">
        <w:t>to</w:t>
      </w:r>
      <w:r w:rsidR="00735EE4" w:rsidRPr="00735EE4">
        <w:t xml:space="preserve"> </w:t>
      </w:r>
      <w:r w:rsidR="00735EE4">
        <w:t>the</w:t>
      </w:r>
      <w:r w:rsidR="00735EE4" w:rsidRPr="00735EE4">
        <w:t xml:space="preserve"> </w:t>
      </w:r>
      <w:r w:rsidR="00735EE4">
        <w:t>commit</w:t>
      </w:r>
      <w:r w:rsidR="00735EE4" w:rsidRPr="00735EE4">
        <w:t xml:space="preserve"> </w:t>
      </w:r>
      <w:r w:rsidR="00735EE4">
        <w:t>before</w:t>
      </w:r>
      <w:r w:rsidR="00735EE4" w:rsidRPr="00735EE4">
        <w:t xml:space="preserve"> </w:t>
      </w:r>
      <w:r w:rsidR="00735EE4">
        <w:t>the</w:t>
      </w:r>
      <w:r w:rsidR="00735EE4" w:rsidRPr="00735EE4">
        <w:t xml:space="preserve"> </w:t>
      </w:r>
      <w:r w:rsidR="00735EE4">
        <w:t>last</w:t>
      </w:r>
      <w:r w:rsidR="00735EE4" w:rsidRPr="00735EE4">
        <w:t xml:space="preserve"> </w:t>
      </w:r>
      <w:r w:rsidR="00735EE4">
        <w:t>one</w:t>
      </w:r>
      <w:r w:rsidR="00AA79FB" w:rsidRPr="00735EE4">
        <w:t>.</w:t>
      </w:r>
      <w:r w:rsidR="00AA79FB" w:rsidRPr="00735EE4">
        <w:br/>
      </w:r>
      <w:proofErr w:type="spellStart"/>
      <w:r w:rsidR="00AA79FB" w:rsidRPr="00567520">
        <w:rPr>
          <w:b/>
          <w:color w:val="FFFFFF" w:themeColor="background1"/>
          <w:highlight w:val="darkMagenta"/>
        </w:rPr>
        <w:t>git</w:t>
      </w:r>
      <w:proofErr w:type="spellEnd"/>
      <w:r w:rsidR="00D03F1D" w:rsidRPr="00735EE4">
        <w:rPr>
          <w:b/>
          <w:color w:val="FFFFFF" w:themeColor="background1"/>
          <w:highlight w:val="darkMagenta"/>
        </w:rPr>
        <w:t xml:space="preserve"> </w:t>
      </w:r>
      <w:r w:rsidR="00AA79FB" w:rsidRPr="00567520">
        <w:rPr>
          <w:b/>
          <w:color w:val="FFFFFF" w:themeColor="background1"/>
          <w:highlight w:val="darkMagenta"/>
        </w:rPr>
        <w:t>reset</w:t>
      </w:r>
      <w:r w:rsidR="00AA79FB" w:rsidRPr="00735EE4">
        <w:rPr>
          <w:b/>
          <w:color w:val="FFFFFF" w:themeColor="background1"/>
          <w:highlight w:val="darkMagenta"/>
        </w:rPr>
        <w:t xml:space="preserve"> –</w:t>
      </w:r>
      <w:r w:rsidR="00AA79FB" w:rsidRPr="00567520">
        <w:rPr>
          <w:b/>
          <w:color w:val="FFFFFF" w:themeColor="background1"/>
          <w:highlight w:val="darkMagenta"/>
        </w:rPr>
        <w:t>hard</w:t>
      </w:r>
      <w:r w:rsidR="00AA79FB" w:rsidRPr="00735EE4">
        <w:rPr>
          <w:b/>
          <w:color w:val="FFFFFF" w:themeColor="background1"/>
          <w:highlight w:val="darkMagenta"/>
        </w:rPr>
        <w:t xml:space="preserve"> 5461521</w:t>
      </w:r>
      <w:r w:rsidR="00AA79FB" w:rsidRPr="00567520">
        <w:rPr>
          <w:b/>
          <w:color w:val="FFFFFF" w:themeColor="background1"/>
          <w:highlight w:val="darkMagenta"/>
        </w:rPr>
        <w:t>f</w:t>
      </w:r>
      <w:r w:rsidR="00AA79FB" w:rsidRPr="00735EE4">
        <w:rPr>
          <w:b/>
          <w:color w:val="FFFFFF" w:themeColor="background1"/>
          <w:highlight w:val="darkMagenta"/>
        </w:rPr>
        <w:t>50</w:t>
      </w:r>
      <w:r w:rsidR="00AA79FB" w:rsidRPr="00567520">
        <w:rPr>
          <w:b/>
          <w:color w:val="FFFFFF" w:themeColor="background1"/>
          <w:highlight w:val="darkMagenta"/>
        </w:rPr>
        <w:t>d</w:t>
      </w:r>
      <w:r w:rsidR="00AA79FB" w:rsidRPr="00735EE4">
        <w:rPr>
          <w:b/>
          <w:color w:val="FFFFFF" w:themeColor="background1"/>
          <w:highlight w:val="darkMagenta"/>
        </w:rPr>
        <w:t>472</w:t>
      </w:r>
      <w:r w:rsidR="00AA79FB" w:rsidRPr="00567520">
        <w:rPr>
          <w:b/>
          <w:color w:val="FFFFFF" w:themeColor="background1"/>
          <w:highlight w:val="darkMagenta"/>
        </w:rPr>
        <w:t>f</w:t>
      </w:r>
      <w:r w:rsidR="00AA79FB" w:rsidRPr="00735EE4">
        <w:rPr>
          <w:b/>
          <w:color w:val="FFFFFF" w:themeColor="background1"/>
          <w:highlight w:val="darkMagenta"/>
        </w:rPr>
        <w:t>7950</w:t>
      </w:r>
      <w:r w:rsidR="00AA79FB" w:rsidRPr="00567520">
        <w:rPr>
          <w:b/>
          <w:color w:val="FFFFFF" w:themeColor="background1"/>
          <w:highlight w:val="darkMagenta"/>
        </w:rPr>
        <w:t>f</w:t>
      </w:r>
      <w:r w:rsidR="00AA79FB" w:rsidRPr="00735EE4">
        <w:rPr>
          <w:b/>
          <w:color w:val="FFFFFF" w:themeColor="background1"/>
          <w:highlight w:val="darkMagenta"/>
        </w:rPr>
        <w:t>330608438</w:t>
      </w:r>
      <w:r w:rsidR="00AA79FB" w:rsidRPr="00567520">
        <w:rPr>
          <w:b/>
          <w:color w:val="FFFFFF" w:themeColor="background1"/>
          <w:highlight w:val="darkMagenta"/>
        </w:rPr>
        <w:t>a</w:t>
      </w:r>
      <w:r w:rsidR="00AA79FB" w:rsidRPr="00735EE4">
        <w:rPr>
          <w:b/>
          <w:color w:val="FFFFFF" w:themeColor="background1"/>
          <w:highlight w:val="darkMagenta"/>
        </w:rPr>
        <w:t>70634</w:t>
      </w:r>
      <w:r w:rsidR="00AA79FB" w:rsidRPr="00567520">
        <w:rPr>
          <w:b/>
          <w:color w:val="FFFFFF" w:themeColor="background1"/>
          <w:highlight w:val="darkMagenta"/>
        </w:rPr>
        <w:t>b</w:t>
      </w:r>
      <w:r w:rsidR="00AA79FB" w:rsidRPr="00735EE4">
        <w:rPr>
          <w:b/>
          <w:color w:val="FFFFFF" w:themeColor="background1"/>
          <w:highlight w:val="darkMagenta"/>
        </w:rPr>
        <w:t>435</w:t>
      </w:r>
      <w:r w:rsidR="00AA79FB" w:rsidRPr="00567520">
        <w:rPr>
          <w:b/>
          <w:color w:val="FFFFFF" w:themeColor="background1"/>
          <w:highlight w:val="darkMagenta"/>
        </w:rPr>
        <w:t>e</w:t>
      </w:r>
      <w:r w:rsidR="00AA79FB" w:rsidRPr="00735EE4">
        <w:br/>
      </w:r>
      <w:r w:rsidR="00735EE4">
        <w:t>and then, push is required for the process to complete</w:t>
      </w:r>
      <w:r w:rsidR="00AA79FB" w:rsidRPr="00735EE4">
        <w:br/>
      </w:r>
      <w:proofErr w:type="spellStart"/>
      <w:r w:rsidR="00AA79FB" w:rsidRPr="003F7F8C">
        <w:rPr>
          <w:b/>
          <w:color w:val="FFFFFF" w:themeColor="background1"/>
          <w:highlight w:val="darkMagenta"/>
        </w:rPr>
        <w:t>git</w:t>
      </w:r>
      <w:proofErr w:type="spellEnd"/>
      <w:r w:rsidR="00D03F1D" w:rsidRPr="00735EE4">
        <w:rPr>
          <w:b/>
          <w:color w:val="FFFFFF" w:themeColor="background1"/>
          <w:highlight w:val="darkMagenta"/>
        </w:rPr>
        <w:t xml:space="preserve"> </w:t>
      </w:r>
      <w:r w:rsidR="00AA79FB" w:rsidRPr="003F7F8C">
        <w:rPr>
          <w:b/>
          <w:color w:val="FFFFFF" w:themeColor="background1"/>
          <w:highlight w:val="darkMagenta"/>
        </w:rPr>
        <w:t>push</w:t>
      </w:r>
      <w:r w:rsidR="00AA79FB" w:rsidRPr="00735EE4">
        <w:rPr>
          <w:b/>
          <w:color w:val="FFFFFF" w:themeColor="background1"/>
          <w:highlight w:val="darkMagenta"/>
        </w:rPr>
        <w:t xml:space="preserve"> </w:t>
      </w:r>
      <w:r w:rsidR="00D03F1D" w:rsidRPr="00735EE4">
        <w:rPr>
          <w:b/>
          <w:color w:val="FFFFFF" w:themeColor="background1"/>
          <w:highlight w:val="darkMagenta"/>
        </w:rPr>
        <w:t>–</w:t>
      </w:r>
      <w:r w:rsidR="00AA79FB" w:rsidRPr="003F7F8C">
        <w:rPr>
          <w:b/>
          <w:color w:val="FFFFFF" w:themeColor="background1"/>
          <w:highlight w:val="darkMagenta"/>
        </w:rPr>
        <w:t>f</w:t>
      </w:r>
      <w:r w:rsidR="00D03F1D" w:rsidRPr="00735EE4">
        <w:rPr>
          <w:b/>
          <w:color w:val="FFFFFF" w:themeColor="background1"/>
          <w:highlight w:val="darkMagenta"/>
        </w:rPr>
        <w:t xml:space="preserve"> </w:t>
      </w:r>
      <w:r w:rsidR="00AA79FB" w:rsidRPr="003F7F8C">
        <w:rPr>
          <w:b/>
          <w:color w:val="FFFFFF" w:themeColor="background1"/>
          <w:highlight w:val="darkMagenta"/>
        </w:rPr>
        <w:t>origin</w:t>
      </w:r>
      <w:r w:rsidR="00D03F1D" w:rsidRPr="00735EE4">
        <w:rPr>
          <w:b/>
          <w:color w:val="FFFFFF" w:themeColor="background1"/>
          <w:highlight w:val="darkMagenta"/>
        </w:rPr>
        <w:t xml:space="preserve"> </w:t>
      </w:r>
      <w:r w:rsidR="00AA79FB" w:rsidRPr="003F7F8C">
        <w:rPr>
          <w:b/>
          <w:color w:val="FFFFFF" w:themeColor="background1"/>
          <w:highlight w:val="darkMagenta"/>
        </w:rPr>
        <w:t>master</w:t>
      </w:r>
      <w:r w:rsidR="00AA79FB" w:rsidRPr="00735EE4">
        <w:br/>
      </w:r>
      <w:r w:rsidR="00735EE4">
        <w:t>Parameter –f means</w:t>
      </w:r>
      <w:r w:rsidR="00AA79FB" w:rsidRPr="00735EE4">
        <w:t xml:space="preserve"> «</w:t>
      </w:r>
      <w:r w:rsidR="00AA79FB">
        <w:t>force</w:t>
      </w:r>
      <w:r w:rsidR="00AA79FB" w:rsidRPr="00735EE4">
        <w:t>» .</w:t>
      </w:r>
      <w:r w:rsidR="00735EE4">
        <w:t xml:space="preserve"> </w:t>
      </w:r>
      <w:proofErr w:type="spellStart"/>
      <w:r w:rsidR="00735EE4">
        <w:t>Github</w:t>
      </w:r>
      <w:proofErr w:type="spellEnd"/>
      <w:r w:rsidR="00735EE4">
        <w:t xml:space="preserve"> needs this parameter to be set to –f for security reasons. Should we try to push without passing the –f parameter, our push request would be rejected. </w:t>
      </w:r>
    </w:p>
    <w:p w:rsidR="00AA79FB" w:rsidRDefault="00567520" w:rsidP="00567520">
      <w:pPr>
        <w:ind w:left="-1152"/>
        <w:rPr>
          <w:lang w:val="el-GR"/>
        </w:rPr>
      </w:pPr>
      <w:r w:rsidRPr="00735EE4">
        <w:lastRenderedPageBreak/>
        <w:br/>
      </w:r>
      <w:r>
        <w:rPr>
          <w:noProof/>
          <w:lang w:eastAsia="en-US"/>
        </w:rPr>
        <w:drawing>
          <wp:inline distT="0" distB="0" distL="0" distR="0">
            <wp:extent cx="7529256" cy="1123950"/>
            <wp:effectExtent l="0" t="0" r="0" b="0"/>
            <wp:docPr id="301" name="Picture 301" descr="C:\Users\Administrator\Downloads\Desktop\github notes\screenshots\pic_hard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ownloads\Desktop\github notes\screenshots\pic_hardreset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223" cy="112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520" w:rsidRDefault="00567520" w:rsidP="00567520">
      <w:pPr>
        <w:ind w:left="-1152"/>
        <w:rPr>
          <w:lang w:val="el-GR"/>
        </w:rPr>
      </w:pPr>
    </w:p>
    <w:p w:rsidR="00567520" w:rsidRPr="001961BC" w:rsidRDefault="00735EE4" w:rsidP="00567520">
      <w:r>
        <w:t>In</w:t>
      </w:r>
      <w:r w:rsidRPr="00735EE4">
        <w:t xml:space="preserve"> </w:t>
      </w:r>
      <w:r>
        <w:t>case</w:t>
      </w:r>
      <w:r w:rsidRPr="00735EE4">
        <w:t xml:space="preserve"> </w:t>
      </w:r>
      <w:r>
        <w:t>we</w:t>
      </w:r>
      <w:r w:rsidRPr="00735EE4">
        <w:t xml:space="preserve"> </w:t>
      </w:r>
      <w:r>
        <w:t>regret</w:t>
      </w:r>
      <w:r w:rsidRPr="00735EE4">
        <w:t xml:space="preserve"> </w:t>
      </w:r>
      <w:r>
        <w:t>resetting</w:t>
      </w:r>
      <w:r w:rsidRPr="00735EE4">
        <w:t xml:space="preserve">, </w:t>
      </w:r>
      <w:r>
        <w:t>we</w:t>
      </w:r>
      <w:r w:rsidRPr="00735EE4">
        <w:t xml:space="preserve"> </w:t>
      </w:r>
      <w:r>
        <w:t>can</w:t>
      </w:r>
      <w:r w:rsidRPr="00735EE4">
        <w:t xml:space="preserve"> </w:t>
      </w:r>
      <w:r>
        <w:t>recall</w:t>
      </w:r>
      <w:r w:rsidRPr="00735EE4">
        <w:t xml:space="preserve"> </w:t>
      </w:r>
      <w:r>
        <w:t>the</w:t>
      </w:r>
      <w:r w:rsidRPr="00735EE4">
        <w:t xml:space="preserve"> </w:t>
      </w:r>
      <w:r>
        <w:t>removed</w:t>
      </w:r>
      <w:r w:rsidRPr="00735EE4">
        <w:t xml:space="preserve"> </w:t>
      </w:r>
      <w:r>
        <w:t>commit by, once again, reset (needed code is</w:t>
      </w:r>
      <w:r w:rsidRPr="00735EE4">
        <w:t xml:space="preserve"> </w:t>
      </w:r>
      <w:r w:rsidR="00567520" w:rsidRPr="00735EE4">
        <w:rPr>
          <w:b/>
        </w:rPr>
        <w:t>7</w:t>
      </w:r>
      <w:r w:rsidR="00567520" w:rsidRPr="00567520">
        <w:rPr>
          <w:b/>
        </w:rPr>
        <w:t>f</w:t>
      </w:r>
      <w:r w:rsidR="00567520" w:rsidRPr="00735EE4">
        <w:rPr>
          <w:b/>
        </w:rPr>
        <w:t>3622</w:t>
      </w:r>
      <w:r>
        <w:t>).</w:t>
      </w:r>
      <w:r w:rsidR="00567520" w:rsidRPr="00735EE4">
        <w:br/>
      </w:r>
      <w:r w:rsidR="00567520" w:rsidRPr="00735EE4">
        <w:br/>
      </w:r>
      <w:proofErr w:type="spellStart"/>
      <w:r w:rsidR="00567520" w:rsidRPr="00567520">
        <w:rPr>
          <w:b/>
          <w:color w:val="FFFFFF" w:themeColor="background1"/>
          <w:highlight w:val="darkMagenta"/>
        </w:rPr>
        <w:t>git</w:t>
      </w:r>
      <w:proofErr w:type="spellEnd"/>
      <w:r w:rsidRPr="001961BC">
        <w:rPr>
          <w:b/>
          <w:color w:val="FFFFFF" w:themeColor="background1"/>
          <w:highlight w:val="darkMagenta"/>
        </w:rPr>
        <w:t xml:space="preserve"> </w:t>
      </w:r>
      <w:r w:rsidR="00567520" w:rsidRPr="00567520">
        <w:rPr>
          <w:b/>
          <w:color w:val="FFFFFF" w:themeColor="background1"/>
          <w:highlight w:val="darkMagenta"/>
        </w:rPr>
        <w:t>reset</w:t>
      </w:r>
      <w:r w:rsidR="00567520" w:rsidRPr="001961BC">
        <w:rPr>
          <w:b/>
          <w:color w:val="FFFFFF" w:themeColor="background1"/>
          <w:highlight w:val="darkMagenta"/>
        </w:rPr>
        <w:t xml:space="preserve"> –</w:t>
      </w:r>
      <w:r w:rsidR="00567520" w:rsidRPr="00567520">
        <w:rPr>
          <w:b/>
          <w:color w:val="FFFFFF" w:themeColor="background1"/>
          <w:highlight w:val="darkMagenta"/>
        </w:rPr>
        <w:t>hard</w:t>
      </w:r>
      <w:r w:rsidR="00567520" w:rsidRPr="001961BC">
        <w:rPr>
          <w:b/>
          <w:color w:val="FFFFFF" w:themeColor="background1"/>
          <w:highlight w:val="darkMagenta"/>
        </w:rPr>
        <w:t xml:space="preserve"> 7</w:t>
      </w:r>
      <w:r w:rsidR="00567520" w:rsidRPr="00567520">
        <w:rPr>
          <w:b/>
          <w:color w:val="FFFFFF" w:themeColor="background1"/>
          <w:highlight w:val="darkMagenta"/>
        </w:rPr>
        <w:t>f</w:t>
      </w:r>
      <w:r w:rsidR="00567520" w:rsidRPr="001961BC">
        <w:rPr>
          <w:b/>
          <w:color w:val="FFFFFF" w:themeColor="background1"/>
          <w:highlight w:val="darkMagenta"/>
        </w:rPr>
        <w:t>3622</w:t>
      </w:r>
    </w:p>
    <w:p w:rsidR="00567520" w:rsidRPr="001961BC" w:rsidRDefault="00567520" w:rsidP="00567520"/>
    <w:p w:rsidR="00567520" w:rsidRPr="00F27383" w:rsidRDefault="00735EE4" w:rsidP="00567520">
      <w:r>
        <w:t>At</w:t>
      </w:r>
      <w:r w:rsidRPr="00735EE4">
        <w:t xml:space="preserve"> </w:t>
      </w:r>
      <w:r>
        <w:t>this</w:t>
      </w:r>
      <w:r w:rsidRPr="00735EE4">
        <w:t xml:space="preserve"> </w:t>
      </w:r>
      <w:r>
        <w:t>point</w:t>
      </w:r>
      <w:r w:rsidRPr="00735EE4">
        <w:t xml:space="preserve">, </w:t>
      </w:r>
      <w:r>
        <w:t>it</w:t>
      </w:r>
      <w:r w:rsidRPr="00735EE4">
        <w:t xml:space="preserve"> </w:t>
      </w:r>
      <w:r>
        <w:t>should</w:t>
      </w:r>
      <w:r w:rsidRPr="00735EE4">
        <w:t xml:space="preserve"> </w:t>
      </w:r>
      <w:r>
        <w:t>be</w:t>
      </w:r>
      <w:r w:rsidRPr="00735EE4">
        <w:t xml:space="preserve"> </w:t>
      </w:r>
      <w:r>
        <w:t>clear</w:t>
      </w:r>
      <w:r w:rsidRPr="00735EE4">
        <w:t xml:space="preserve"> </w:t>
      </w:r>
      <w:r>
        <w:t>that</w:t>
      </w:r>
      <w:r w:rsidRPr="00735EE4">
        <w:t xml:space="preserve"> </w:t>
      </w:r>
      <w:proofErr w:type="spellStart"/>
      <w:r>
        <w:t>git</w:t>
      </w:r>
      <w:proofErr w:type="spellEnd"/>
      <w:r w:rsidRPr="00735EE4">
        <w:t xml:space="preserve"> </w:t>
      </w:r>
      <w:r>
        <w:t>reset</w:t>
      </w:r>
      <w:r w:rsidRPr="00735EE4">
        <w:t xml:space="preserve"> </w:t>
      </w:r>
      <w:r>
        <w:t>acts</w:t>
      </w:r>
      <w:r w:rsidRPr="00735EE4">
        <w:t xml:space="preserve"> </w:t>
      </w:r>
      <w:r>
        <w:t>as</w:t>
      </w:r>
      <w:r w:rsidRPr="00735EE4">
        <w:t xml:space="preserve"> </w:t>
      </w:r>
      <w:r>
        <w:t>an</w:t>
      </w:r>
      <w:r w:rsidRPr="00735EE4">
        <w:t xml:space="preserve"> </w:t>
      </w:r>
      <w:r>
        <w:t>index</w:t>
      </w:r>
      <w:r w:rsidRPr="00735EE4">
        <w:t xml:space="preserve"> </w:t>
      </w:r>
      <w:r>
        <w:t>in</w:t>
      </w:r>
      <w:r w:rsidRPr="00735EE4">
        <w:t xml:space="preserve"> </w:t>
      </w:r>
      <w:r>
        <w:t>the</w:t>
      </w:r>
      <w:r w:rsidRPr="00735EE4">
        <w:t xml:space="preserve"> </w:t>
      </w:r>
      <w:r>
        <w:t>commit history that can be p</w:t>
      </w:r>
      <w:r w:rsidR="00F27383">
        <w:t>laced on whichever point of the history’s timeline we wish to “move”.</w:t>
      </w:r>
      <w:r w:rsidRPr="00735EE4">
        <w:t xml:space="preserve"> </w:t>
      </w:r>
    </w:p>
    <w:p w:rsidR="00567520" w:rsidRPr="00F27383" w:rsidRDefault="00567520" w:rsidP="00567520">
      <w:pPr>
        <w:pStyle w:val="1"/>
        <w:jc w:val="center"/>
      </w:pPr>
      <w:r>
        <w:t>Forking</w:t>
      </w:r>
      <w:r w:rsidRPr="00F27383">
        <w:t>.</w:t>
      </w:r>
      <w:r w:rsidR="00F27383">
        <w:t>Legally copying whole repositories</w:t>
      </w:r>
    </w:p>
    <w:p w:rsidR="00567520" w:rsidRPr="00F27383" w:rsidRDefault="00567520" w:rsidP="00567520"/>
    <w:p w:rsidR="00567520" w:rsidRPr="00912440" w:rsidRDefault="00F27383" w:rsidP="00567520">
      <w:r>
        <w:t>Forking</w:t>
      </w:r>
      <w:r w:rsidRPr="00F27383">
        <w:t xml:space="preserve"> </w:t>
      </w:r>
      <w:r>
        <w:t>is</w:t>
      </w:r>
      <w:r w:rsidRPr="00F27383">
        <w:t xml:space="preserve"> </w:t>
      </w:r>
      <w:r>
        <w:t>the</w:t>
      </w:r>
      <w:r w:rsidRPr="00F27383">
        <w:t xml:space="preserve"> </w:t>
      </w:r>
      <w:r>
        <w:t>name</w:t>
      </w:r>
      <w:r w:rsidRPr="00F27383">
        <w:t xml:space="preserve"> </w:t>
      </w:r>
      <w:r>
        <w:t>of</w:t>
      </w:r>
      <w:r w:rsidRPr="00F27383">
        <w:t xml:space="preserve"> </w:t>
      </w:r>
      <w:r>
        <w:t>the</w:t>
      </w:r>
      <w:r w:rsidRPr="00F27383">
        <w:t xml:space="preserve"> </w:t>
      </w:r>
      <w:r>
        <w:t xml:space="preserve">process during which one’s whole repository is copied. </w:t>
      </w:r>
      <w:r w:rsidR="00912440">
        <w:t>It</w:t>
      </w:r>
      <w:r w:rsidR="00912440" w:rsidRPr="00912440">
        <w:t xml:space="preserve"> </w:t>
      </w:r>
      <w:r w:rsidR="00912440">
        <w:t>can</w:t>
      </w:r>
      <w:r w:rsidR="00912440" w:rsidRPr="00912440">
        <w:t xml:space="preserve"> </w:t>
      </w:r>
      <w:r w:rsidR="00912440">
        <w:t>be done in a few clicks and it is very easy.</w:t>
      </w:r>
    </w:p>
    <w:p w:rsidR="00567520" w:rsidRPr="00912440" w:rsidRDefault="00912440" w:rsidP="00567520">
      <w:r>
        <w:lastRenderedPageBreak/>
        <w:t>First</w:t>
      </w:r>
      <w:r w:rsidRPr="00912440">
        <w:t xml:space="preserve">, </w:t>
      </w:r>
      <w:r>
        <w:t>head to the repository which you want to fork. Assume</w:t>
      </w:r>
      <w:r w:rsidRPr="00912440">
        <w:t xml:space="preserve">, </w:t>
      </w:r>
      <w:r>
        <w:t>this repository is github.com/</w:t>
      </w:r>
      <w:proofErr w:type="spellStart"/>
      <w:r>
        <w:t>ros</w:t>
      </w:r>
      <w:proofErr w:type="spellEnd"/>
      <w:r>
        <w:t>/</w:t>
      </w:r>
      <w:proofErr w:type="spellStart"/>
      <w:r>
        <w:t>rosdistro</w:t>
      </w:r>
      <w:proofErr w:type="spellEnd"/>
      <w:r>
        <w:t>. Click</w:t>
      </w:r>
      <w:r w:rsidRPr="00912440">
        <w:t xml:space="preserve"> </w:t>
      </w:r>
      <w:r>
        <w:t>the</w:t>
      </w:r>
      <w:r w:rsidRPr="00912440">
        <w:t xml:space="preserve"> </w:t>
      </w:r>
      <w:r>
        <w:t>fork</w:t>
      </w:r>
      <w:r w:rsidRPr="00912440">
        <w:t xml:space="preserve"> </w:t>
      </w:r>
      <w:r>
        <w:t>option</w:t>
      </w:r>
      <w:r w:rsidRPr="00912440">
        <w:t xml:space="preserve"> </w:t>
      </w:r>
      <w:r>
        <w:t>on</w:t>
      </w:r>
      <w:r w:rsidRPr="00912440">
        <w:t xml:space="preserve"> </w:t>
      </w:r>
      <w:r>
        <w:t>the</w:t>
      </w:r>
      <w:r w:rsidRPr="00912440">
        <w:t xml:space="preserve"> </w:t>
      </w:r>
      <w:r>
        <w:t>top</w:t>
      </w:r>
      <w:r w:rsidRPr="00912440">
        <w:t xml:space="preserve"> </w:t>
      </w:r>
      <w:r>
        <w:t>right, and chose which account we want to send it to.</w:t>
      </w:r>
      <w:r w:rsidR="00567520" w:rsidRPr="00912440">
        <w:br/>
      </w:r>
      <w:r w:rsidR="00567520">
        <w:rPr>
          <w:noProof/>
          <w:lang w:eastAsia="en-US"/>
        </w:rPr>
        <w:drawing>
          <wp:inline distT="0" distB="0" distL="0" distR="0">
            <wp:extent cx="5934075" cy="3876675"/>
            <wp:effectExtent l="0" t="0" r="9525" b="9525"/>
            <wp:docPr id="302" name="Picture 302" descr="C:\Users\Administrator\Downloads\Desktop\github notes\screenshots\pic_f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wnloads\Desktop\github notes\screenshots\pic_fork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E0" w:rsidRPr="00912440" w:rsidRDefault="00D05CE0" w:rsidP="00567520"/>
    <w:p w:rsidR="00D05CE0" w:rsidRPr="00912440" w:rsidRDefault="00D05CE0" w:rsidP="00567520"/>
    <w:p w:rsidR="00912440" w:rsidRDefault="00912440" w:rsidP="00567520"/>
    <w:p w:rsidR="00912440" w:rsidRDefault="00912440" w:rsidP="00567520"/>
    <w:p w:rsidR="00912440" w:rsidRDefault="00912440" w:rsidP="00567520"/>
    <w:p w:rsidR="00912440" w:rsidRDefault="00912440" w:rsidP="00567520"/>
    <w:p w:rsidR="00912440" w:rsidRDefault="00912440" w:rsidP="00567520"/>
    <w:p w:rsidR="00912440" w:rsidRDefault="00912440" w:rsidP="00567520"/>
    <w:p w:rsidR="00912440" w:rsidRDefault="00912440" w:rsidP="00567520"/>
    <w:p w:rsidR="00912440" w:rsidRDefault="00912440" w:rsidP="00567520"/>
    <w:p w:rsidR="00912440" w:rsidRDefault="00912440" w:rsidP="00567520"/>
    <w:p w:rsidR="00912440" w:rsidRDefault="00912440" w:rsidP="00567520"/>
    <w:p w:rsidR="00D05CE0" w:rsidRPr="00912440" w:rsidRDefault="00912440" w:rsidP="00567520">
      <w:r>
        <w:lastRenderedPageBreak/>
        <w:t>The</w:t>
      </w:r>
      <w:r w:rsidRPr="00912440">
        <w:t xml:space="preserve"> </w:t>
      </w:r>
      <w:r>
        <w:t>repository</w:t>
      </w:r>
      <w:r w:rsidRPr="00912440">
        <w:t xml:space="preserve"> </w:t>
      </w:r>
      <w:r>
        <w:t>is</w:t>
      </w:r>
      <w:r w:rsidRPr="00912440">
        <w:t xml:space="preserve"> </w:t>
      </w:r>
      <w:r>
        <w:t>now available in our profile, as shown below. It</w:t>
      </w:r>
      <w:r w:rsidRPr="00912440">
        <w:t xml:space="preserve"> </w:t>
      </w:r>
      <w:r>
        <w:t>is</w:t>
      </w:r>
      <w:r w:rsidRPr="00912440">
        <w:t xml:space="preserve"> </w:t>
      </w:r>
      <w:r>
        <w:t>obvious</w:t>
      </w:r>
      <w:r w:rsidRPr="00912440">
        <w:t xml:space="preserve"> </w:t>
      </w:r>
      <w:r>
        <w:t>that</w:t>
      </w:r>
      <w:r w:rsidRPr="00912440">
        <w:t xml:space="preserve"> </w:t>
      </w:r>
      <w:r>
        <w:t xml:space="preserve">this repository is part of </w:t>
      </w:r>
      <w:proofErr w:type="spellStart"/>
      <w:r>
        <w:t>ros</w:t>
      </w:r>
      <w:proofErr w:type="spellEnd"/>
      <w:r>
        <w:t>/</w:t>
      </w:r>
      <w:proofErr w:type="spellStart"/>
      <w:r>
        <w:t>distro</w:t>
      </w:r>
      <w:proofErr w:type="spellEnd"/>
      <w:r>
        <w:t xml:space="preserve"> project.</w:t>
      </w:r>
    </w:p>
    <w:p w:rsidR="00D05CE0" w:rsidRPr="00912440" w:rsidRDefault="00D05CE0" w:rsidP="00567520">
      <w:r>
        <w:rPr>
          <w:noProof/>
          <w:lang w:eastAsia="en-US"/>
        </w:rPr>
        <w:drawing>
          <wp:inline distT="0" distB="0" distL="0" distR="0">
            <wp:extent cx="5934075" cy="3552825"/>
            <wp:effectExtent l="0" t="0" r="9525" b="9525"/>
            <wp:docPr id="303" name="Picture 303" descr="C:\Users\Administrator\Downloads\Desktop\github notes\screenshots\pic_for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wnloads\Desktop\github notes\screenshots\pic_forked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E0" w:rsidRPr="001961BC" w:rsidRDefault="00912440" w:rsidP="00567520">
      <w:r>
        <w:t>Thereafter</w:t>
      </w:r>
      <w:r w:rsidRPr="00912440">
        <w:t xml:space="preserve">, </w:t>
      </w:r>
      <w:r>
        <w:t>we</w:t>
      </w:r>
      <w:r w:rsidRPr="00912440">
        <w:t xml:space="preserve"> </w:t>
      </w:r>
      <w:r>
        <w:t>use</w:t>
      </w:r>
      <w:r w:rsidRPr="00912440">
        <w:t xml:space="preserve"> </w:t>
      </w:r>
      <w:r>
        <w:t>the</w:t>
      </w:r>
      <w:r w:rsidRPr="00912440">
        <w:t xml:space="preserve"> </w:t>
      </w:r>
      <w:r>
        <w:t>project</w:t>
      </w:r>
      <w:r w:rsidRPr="00912440">
        <w:t xml:space="preserve"> </w:t>
      </w:r>
      <w:r>
        <w:t>just</w:t>
      </w:r>
      <w:r w:rsidRPr="00912440">
        <w:t xml:space="preserve"> </w:t>
      </w:r>
      <w:r>
        <w:t>like</w:t>
      </w:r>
      <w:r w:rsidRPr="00912440">
        <w:t xml:space="preserve"> </w:t>
      </w:r>
      <w:r>
        <w:t>we worked on the two previous repositories of the past examples.</w:t>
      </w:r>
      <w:r w:rsidRPr="00912440">
        <w:t xml:space="preserve"> </w:t>
      </w:r>
    </w:p>
    <w:p w:rsidR="00D05CE0" w:rsidRPr="00912440" w:rsidRDefault="00912440" w:rsidP="00567520">
      <w:r>
        <w:t>We</w:t>
      </w:r>
      <w:r w:rsidRPr="00912440">
        <w:t xml:space="preserve"> </w:t>
      </w:r>
      <w:r>
        <w:t>must</w:t>
      </w:r>
      <w:r w:rsidRPr="00912440">
        <w:t xml:space="preserve"> </w:t>
      </w:r>
      <w:r>
        <w:t>always</w:t>
      </w:r>
      <w:r w:rsidRPr="00912440">
        <w:t xml:space="preserve"> </w:t>
      </w:r>
      <w:r>
        <w:t>remember</w:t>
      </w:r>
      <w:r w:rsidRPr="00912440">
        <w:t xml:space="preserve"> </w:t>
      </w:r>
      <w:r>
        <w:t>that</w:t>
      </w:r>
      <w:r w:rsidRPr="00912440">
        <w:t xml:space="preserve"> </w:t>
      </w:r>
      <w:r>
        <w:t>during</w:t>
      </w:r>
      <w:r w:rsidRPr="00912440">
        <w:t xml:space="preserve"> </w:t>
      </w:r>
      <w:r>
        <w:t>the</w:t>
      </w:r>
      <w:r w:rsidRPr="00912440">
        <w:t xml:space="preserve"> 1</w:t>
      </w:r>
      <w:r w:rsidRPr="00912440">
        <w:rPr>
          <w:vertAlign w:val="superscript"/>
        </w:rPr>
        <w:t>st</w:t>
      </w:r>
      <w:r w:rsidRPr="00912440">
        <w:t xml:space="preserve"> </w:t>
      </w:r>
      <w:r>
        <w:t>push</w:t>
      </w:r>
      <w:r w:rsidRPr="00912440">
        <w:t xml:space="preserve">, </w:t>
      </w:r>
      <w:r>
        <w:t>we</w:t>
      </w:r>
      <w:r w:rsidRPr="00912440">
        <w:t xml:space="preserve"> </w:t>
      </w:r>
      <w:r>
        <w:t>must</w:t>
      </w:r>
      <w:r w:rsidRPr="00912440">
        <w:t xml:space="preserve"> </w:t>
      </w:r>
      <w:r>
        <w:t>set</w:t>
      </w:r>
      <w:r w:rsidRPr="00912440">
        <w:t xml:space="preserve"> </w:t>
      </w:r>
      <w:r>
        <w:t>up</w:t>
      </w:r>
      <w:r w:rsidRPr="00912440">
        <w:t xml:space="preserve"> </w:t>
      </w:r>
      <w:r>
        <w:t>the remote (</w:t>
      </w:r>
      <w:proofErr w:type="spellStart"/>
      <w:r>
        <w:t>git</w:t>
      </w:r>
      <w:proofErr w:type="spellEnd"/>
      <w:r>
        <w:t xml:space="preserve"> remote add origin).</w:t>
      </w:r>
    </w:p>
    <w:p w:rsidR="00D05CE0" w:rsidRPr="00912440" w:rsidRDefault="00D05CE0" w:rsidP="00567520"/>
    <w:p w:rsidR="00D05CE0" w:rsidRPr="00912440" w:rsidRDefault="00D05CE0" w:rsidP="00567520"/>
    <w:p w:rsidR="00D05CE0" w:rsidRPr="00912440" w:rsidRDefault="00D05CE0" w:rsidP="00567520"/>
    <w:p w:rsidR="00D05CE0" w:rsidRPr="00912440" w:rsidRDefault="00D05CE0" w:rsidP="00567520"/>
    <w:p w:rsidR="00D05CE0" w:rsidRPr="00912440" w:rsidRDefault="00D05CE0" w:rsidP="00567520"/>
    <w:p w:rsidR="00D05CE0" w:rsidRPr="00912440" w:rsidRDefault="00D05CE0" w:rsidP="00567520"/>
    <w:p w:rsidR="00D05CE0" w:rsidRPr="00912440" w:rsidRDefault="00D05CE0" w:rsidP="00567520"/>
    <w:p w:rsidR="00D05CE0" w:rsidRPr="00912440" w:rsidRDefault="00D05CE0" w:rsidP="00567520"/>
    <w:p w:rsidR="00D05CE0" w:rsidRPr="00912440" w:rsidRDefault="00D05CE0" w:rsidP="00567520"/>
    <w:p w:rsidR="00D05CE0" w:rsidRPr="00912440" w:rsidRDefault="00D05CE0" w:rsidP="00567520"/>
    <w:p w:rsidR="00D05CE0" w:rsidRPr="00D62A2F" w:rsidRDefault="00D62A2F" w:rsidP="00D05CE0">
      <w:pPr>
        <w:pStyle w:val="1"/>
        <w:jc w:val="center"/>
      </w:pPr>
      <w:r>
        <w:lastRenderedPageBreak/>
        <w:t>writing the whole story of another repository</w:t>
      </w:r>
    </w:p>
    <w:p w:rsidR="00D05CE0" w:rsidRPr="00D62A2F" w:rsidRDefault="00D05CE0" w:rsidP="00D05CE0"/>
    <w:p w:rsidR="00C9443E" w:rsidRPr="00D62A2F" w:rsidRDefault="00D62A2F" w:rsidP="00D05CE0">
      <w:r>
        <w:t>Assume that we have a repository with branch master and we want to create a whole branch which will, practically, be a 3</w:t>
      </w:r>
      <w:r w:rsidRPr="00D62A2F">
        <w:rPr>
          <w:vertAlign w:val="superscript"/>
        </w:rPr>
        <w:t>rd</w:t>
      </w:r>
      <w:r>
        <w:t xml:space="preserve"> repository’s branch</w:t>
      </w:r>
      <w:r w:rsidR="00C9443E" w:rsidRPr="00D62A2F">
        <w:t>.</w:t>
      </w:r>
      <w:r w:rsidR="00C9443E" w:rsidRPr="00D62A2F">
        <w:br/>
      </w:r>
      <w:r>
        <w:t xml:space="preserve">So, should I want to create a branch, in </w:t>
      </w:r>
      <w:proofErr w:type="spellStart"/>
      <w:r>
        <w:t>myTestRepo</w:t>
      </w:r>
      <w:proofErr w:type="spellEnd"/>
      <w:r>
        <w:t>, containing kinetic-</w:t>
      </w:r>
      <w:proofErr w:type="spellStart"/>
      <w:r>
        <w:t>devel</w:t>
      </w:r>
      <w:proofErr w:type="spellEnd"/>
      <w:r>
        <w:t xml:space="preserve"> branch from </w:t>
      </w:r>
      <w:proofErr w:type="spellStart"/>
      <w:r>
        <w:t>ros</w:t>
      </w:r>
      <w:proofErr w:type="spellEnd"/>
      <w:r>
        <w:t xml:space="preserve">/catkin </w:t>
      </w:r>
      <w:r w:rsidR="00D31FF5">
        <w:t xml:space="preserve"> repository..</w:t>
      </w:r>
    </w:p>
    <w:p w:rsidR="00C9443E" w:rsidRDefault="00C9443E" w:rsidP="00D05CE0">
      <w:pPr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6124575" cy="4975428"/>
            <wp:effectExtent l="0" t="0" r="0" b="0"/>
            <wp:docPr id="304" name="Picture 304" descr="C:\Users\Administrator\Downloads\Desktop\github notes\screenshots\git_new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wnloads\Desktop\github notes\screenshots\git_newbranch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334" cy="498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FF5" w:rsidRDefault="00D31FF5" w:rsidP="00D31FF5">
      <w:r>
        <w:t>Obviously</w:t>
      </w:r>
      <w:r w:rsidRPr="00D31FF5">
        <w:t xml:space="preserve">, </w:t>
      </w:r>
      <w:r>
        <w:t>it</w:t>
      </w:r>
      <w:r w:rsidRPr="00D31FF5">
        <w:t>’</w:t>
      </w:r>
      <w:r>
        <w:t>s</w:t>
      </w:r>
      <w:r w:rsidRPr="00D31FF5">
        <w:t xml:space="preserve"> </w:t>
      </w:r>
      <w:r>
        <w:t>not</w:t>
      </w:r>
      <w:r w:rsidRPr="00D31FF5">
        <w:t xml:space="preserve"> </w:t>
      </w:r>
      <w:r>
        <w:t>possible</w:t>
      </w:r>
      <w:r w:rsidRPr="00D31FF5">
        <w:t xml:space="preserve"> </w:t>
      </w:r>
      <w:r>
        <w:t>to</w:t>
      </w:r>
      <w:r w:rsidRPr="00D31FF5">
        <w:t xml:space="preserve"> </w:t>
      </w:r>
      <w:r>
        <w:t>fork</w:t>
      </w:r>
      <w:r w:rsidRPr="00D31FF5">
        <w:t xml:space="preserve">, </w:t>
      </w:r>
      <w:r>
        <w:t>since</w:t>
      </w:r>
      <w:r w:rsidRPr="00D31FF5">
        <w:t xml:space="preserve"> </w:t>
      </w:r>
      <w:r>
        <w:t>we</w:t>
      </w:r>
      <w:r w:rsidRPr="00D31FF5">
        <w:t xml:space="preserve"> </w:t>
      </w:r>
      <w:r>
        <w:t>do</w:t>
      </w:r>
      <w:r w:rsidRPr="00D31FF5">
        <w:t xml:space="preserve"> </w:t>
      </w:r>
      <w:r>
        <w:t>not</w:t>
      </w:r>
      <w:r w:rsidRPr="00D31FF5">
        <w:t xml:space="preserve"> </w:t>
      </w:r>
      <w:r>
        <w:t>need</w:t>
      </w:r>
      <w:r w:rsidRPr="00D31FF5">
        <w:t xml:space="preserve"> </w:t>
      </w:r>
      <w:r>
        <w:t>all</w:t>
      </w:r>
      <w:r w:rsidRPr="00D31FF5">
        <w:t xml:space="preserve"> </w:t>
      </w:r>
      <w:r>
        <w:t>branches. As</w:t>
      </w:r>
      <w:r w:rsidRPr="00D31FF5">
        <w:t xml:space="preserve"> </w:t>
      </w:r>
      <w:r>
        <w:t>a</w:t>
      </w:r>
      <w:r w:rsidRPr="00D31FF5">
        <w:t xml:space="preserve"> </w:t>
      </w:r>
      <w:r>
        <w:t>result</w:t>
      </w:r>
      <w:r w:rsidRPr="00D31FF5">
        <w:t xml:space="preserve">, </w:t>
      </w:r>
      <w:r>
        <w:t>we</w:t>
      </w:r>
      <w:r w:rsidRPr="00D31FF5">
        <w:t xml:space="preserve"> </w:t>
      </w:r>
      <w:r>
        <w:t>must</w:t>
      </w:r>
      <w:r w:rsidRPr="00D31FF5">
        <w:t xml:space="preserve"> </w:t>
      </w:r>
      <w:r>
        <w:t>work</w:t>
      </w:r>
      <w:r w:rsidRPr="00D31FF5">
        <w:t xml:space="preserve"> </w:t>
      </w:r>
      <w:r>
        <w:t>like</w:t>
      </w:r>
      <w:r w:rsidRPr="00D31FF5">
        <w:t xml:space="preserve"> </w:t>
      </w:r>
      <w:r>
        <w:t>this</w:t>
      </w:r>
      <w:r w:rsidRPr="00D31FF5">
        <w:t xml:space="preserve">: </w:t>
      </w:r>
    </w:p>
    <w:p w:rsidR="00C9443E" w:rsidRPr="00D31FF5" w:rsidRDefault="00D31FF5" w:rsidP="00D31FF5">
      <w:pPr>
        <w:pStyle w:val="afa"/>
        <w:numPr>
          <w:ilvl w:val="0"/>
          <w:numId w:val="34"/>
        </w:numPr>
      </w:pPr>
      <w:r>
        <w:t>Pull the whole repository</w:t>
      </w:r>
    </w:p>
    <w:p w:rsidR="00D31FF5" w:rsidRPr="00D31FF5" w:rsidRDefault="00D31FF5" w:rsidP="00C9443E">
      <w:pPr>
        <w:pStyle w:val="afa"/>
        <w:numPr>
          <w:ilvl w:val="0"/>
          <w:numId w:val="28"/>
        </w:numPr>
        <w:rPr>
          <w:lang w:val="el-GR"/>
        </w:rPr>
      </w:pPr>
      <w:r>
        <w:t>Navigate</w:t>
      </w:r>
      <w:r w:rsidRPr="00D31FF5">
        <w:rPr>
          <w:lang w:val="el-GR"/>
        </w:rPr>
        <w:t xml:space="preserve"> </w:t>
      </w:r>
      <w:r>
        <w:t>to</w:t>
      </w:r>
      <w:r w:rsidRPr="00D31FF5">
        <w:rPr>
          <w:lang w:val="el-GR"/>
        </w:rPr>
        <w:t xml:space="preserve"> </w:t>
      </w:r>
      <w:r>
        <w:t>kinetic</w:t>
      </w:r>
      <w:r w:rsidRPr="00D31FF5">
        <w:rPr>
          <w:lang w:val="el-GR"/>
        </w:rPr>
        <w:t>-</w:t>
      </w:r>
      <w:proofErr w:type="spellStart"/>
      <w:r>
        <w:t>devel</w:t>
      </w:r>
      <w:proofErr w:type="spellEnd"/>
      <w:r w:rsidRPr="00D31FF5">
        <w:rPr>
          <w:lang w:val="el-GR"/>
        </w:rPr>
        <w:t xml:space="preserve"> </w:t>
      </w:r>
      <w:r>
        <w:t>branch</w:t>
      </w:r>
      <w:r w:rsidRPr="00D31FF5">
        <w:rPr>
          <w:lang w:val="el-GR"/>
        </w:rPr>
        <w:t xml:space="preserve"> </w:t>
      </w:r>
    </w:p>
    <w:p w:rsidR="00C9443E" w:rsidRPr="001961BC" w:rsidRDefault="00D31FF5" w:rsidP="00C9443E">
      <w:pPr>
        <w:pStyle w:val="afa"/>
        <w:numPr>
          <w:ilvl w:val="0"/>
          <w:numId w:val="28"/>
        </w:numPr>
      </w:pPr>
      <w:r>
        <w:t>Create</w:t>
      </w:r>
      <w:r w:rsidRPr="00D31FF5">
        <w:t xml:space="preserve"> </w:t>
      </w:r>
      <w:r>
        <w:t>a</w:t>
      </w:r>
      <w:r w:rsidRPr="00D31FF5">
        <w:t xml:space="preserve"> </w:t>
      </w:r>
      <w:r>
        <w:t>local</w:t>
      </w:r>
      <w:r w:rsidRPr="00D31FF5">
        <w:t xml:space="preserve"> </w:t>
      </w:r>
      <w:r>
        <w:t>branch</w:t>
      </w:r>
      <w:r w:rsidRPr="00D31FF5">
        <w:t xml:space="preserve"> </w:t>
      </w:r>
      <w:r>
        <w:t>which</w:t>
      </w:r>
      <w:r w:rsidRPr="00D31FF5">
        <w:t xml:space="preserve"> </w:t>
      </w:r>
      <w:r>
        <w:t>comes</w:t>
      </w:r>
      <w:r w:rsidRPr="00D31FF5">
        <w:t xml:space="preserve"> </w:t>
      </w:r>
      <w:r>
        <w:t>from</w:t>
      </w:r>
      <w:r w:rsidRPr="00D31FF5">
        <w:t xml:space="preserve"> </w:t>
      </w:r>
      <w:r>
        <w:t>kinetic</w:t>
      </w:r>
      <w:r w:rsidRPr="00D31FF5">
        <w:t>-</w:t>
      </w:r>
      <w:proofErr w:type="spellStart"/>
      <w:r>
        <w:t>devel</w:t>
      </w:r>
      <w:proofErr w:type="spellEnd"/>
      <w:r w:rsidRPr="00D31FF5">
        <w:t xml:space="preserve"> (</w:t>
      </w:r>
      <w:r>
        <w:t>picture</w:t>
      </w:r>
      <w:r w:rsidRPr="00D31FF5">
        <w:t xml:space="preserve"> </w:t>
      </w:r>
      <w:r>
        <w:t>with</w:t>
      </w:r>
      <w:r w:rsidRPr="00D31FF5">
        <w:t xml:space="preserve"> </w:t>
      </w:r>
      <w:r>
        <w:t>arrows</w:t>
      </w:r>
      <w:r w:rsidRPr="00D31FF5">
        <w:t xml:space="preserve">, </w:t>
      </w:r>
      <w:r>
        <w:t>circles</w:t>
      </w:r>
      <w:r w:rsidRPr="00D31FF5">
        <w:t xml:space="preserve"> </w:t>
      </w:r>
      <w:r>
        <w:t xml:space="preserve">etc.) </w:t>
      </w:r>
      <w:r w:rsidRPr="00D31FF5">
        <w:t xml:space="preserve"> </w:t>
      </w:r>
    </w:p>
    <w:p w:rsidR="00C9443E" w:rsidRPr="00C9443E" w:rsidRDefault="00D31FF5" w:rsidP="00C9443E">
      <w:pPr>
        <w:pStyle w:val="afa"/>
        <w:numPr>
          <w:ilvl w:val="0"/>
          <w:numId w:val="28"/>
        </w:numPr>
        <w:rPr>
          <w:lang w:val="el-GR"/>
        </w:rPr>
      </w:pPr>
      <w:r>
        <w:t>Push it</w:t>
      </w:r>
    </w:p>
    <w:p w:rsidR="00C9443E" w:rsidRDefault="00D31FF5" w:rsidP="00C9443E">
      <w:r>
        <w:lastRenderedPageBreak/>
        <w:t xml:space="preserve">Thereafter, move to </w:t>
      </w:r>
      <w:proofErr w:type="spellStart"/>
      <w:r>
        <w:t>myTestRepoLocalDir</w:t>
      </w:r>
      <w:proofErr w:type="spellEnd"/>
    </w:p>
    <w:p w:rsidR="00C9443E" w:rsidRPr="003F7F8C" w:rsidRDefault="003F7F8C" w:rsidP="00C9443E">
      <w:pPr>
        <w:rPr>
          <w:b/>
          <w:color w:val="FFFFFF" w:themeColor="background1"/>
        </w:rPr>
      </w:pPr>
      <w:proofErr w:type="spellStart"/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>it</w:t>
      </w:r>
      <w:proofErr w:type="spellEnd"/>
      <w:r w:rsidR="00C9443E" w:rsidRPr="003F7F8C">
        <w:rPr>
          <w:b/>
          <w:color w:val="FFFFFF" w:themeColor="background1"/>
          <w:highlight w:val="darkMagenta"/>
        </w:rPr>
        <w:t xml:space="preserve"> clone</w:t>
      </w:r>
      <w:r w:rsidR="00D31FF5">
        <w:rPr>
          <w:b/>
          <w:color w:val="FFFFFF" w:themeColor="background1"/>
          <w:highlight w:val="darkMagenta"/>
        </w:rPr>
        <w:t>https://github.com/ros/catkin</w:t>
      </w:r>
      <w:r w:rsidR="00C9443E" w:rsidRPr="003F7F8C">
        <w:rPr>
          <w:b/>
          <w:color w:val="FFFFFF" w:themeColor="background1"/>
          <w:highlight w:val="darkMagenta"/>
        </w:rPr>
        <w:t xml:space="preserve"> kinetic-</w:t>
      </w:r>
      <w:proofErr w:type="spellStart"/>
      <w:r w:rsidR="00C9443E" w:rsidRPr="003F7F8C">
        <w:rPr>
          <w:b/>
          <w:color w:val="FFFFFF" w:themeColor="background1"/>
          <w:highlight w:val="darkMagenta"/>
        </w:rPr>
        <w:t>devel</w:t>
      </w:r>
      <w:proofErr w:type="spellEnd"/>
      <w:r w:rsidR="00C9443E" w:rsidRPr="003F7F8C">
        <w:rPr>
          <w:b/>
          <w:color w:val="FFFFFF" w:themeColor="background1"/>
          <w:highlight w:val="darkMagenta"/>
        </w:rPr>
        <w:br/>
      </w:r>
      <w:proofErr w:type="spellStart"/>
      <w:r w:rsidR="00C9443E" w:rsidRPr="003F7F8C">
        <w:rPr>
          <w:b/>
          <w:color w:val="FFFFFF" w:themeColor="background1"/>
          <w:highlight w:val="darkMagenta"/>
        </w:rPr>
        <w:t>cd</w:t>
      </w:r>
      <w:proofErr w:type="spellEnd"/>
      <w:r w:rsidR="00C9443E" w:rsidRPr="003F7F8C">
        <w:rPr>
          <w:b/>
          <w:color w:val="FFFFFF" w:themeColor="background1"/>
          <w:highlight w:val="darkMagenta"/>
        </w:rPr>
        <w:t xml:space="preserve"> kinetic-</w:t>
      </w:r>
      <w:proofErr w:type="spellStart"/>
      <w:r w:rsidR="00C9443E" w:rsidRPr="003F7F8C">
        <w:rPr>
          <w:b/>
          <w:color w:val="FFFFFF" w:themeColor="background1"/>
          <w:highlight w:val="darkMagenta"/>
        </w:rPr>
        <w:t>devel</w:t>
      </w:r>
      <w:proofErr w:type="spellEnd"/>
      <w:r w:rsidR="00C9443E" w:rsidRPr="003F7F8C">
        <w:rPr>
          <w:b/>
          <w:color w:val="FFFFFF" w:themeColor="background1"/>
          <w:highlight w:val="darkMagenta"/>
        </w:rPr>
        <w:br/>
      </w:r>
      <w:proofErr w:type="spellStart"/>
      <w:r w:rsidR="00C9443E" w:rsidRPr="003F7F8C">
        <w:rPr>
          <w:b/>
          <w:color w:val="FFFFFF" w:themeColor="background1"/>
          <w:highlight w:val="darkMagenta"/>
        </w:rPr>
        <w:t>git</w:t>
      </w:r>
      <w:proofErr w:type="spellEnd"/>
      <w:r w:rsidR="00C9443E" w:rsidRPr="003F7F8C">
        <w:rPr>
          <w:b/>
          <w:color w:val="FFFFFF" w:themeColor="background1"/>
          <w:highlight w:val="darkMagenta"/>
        </w:rPr>
        <w:t xml:space="preserve"> branch</w:t>
      </w:r>
    </w:p>
    <w:p w:rsidR="00C9443E" w:rsidRPr="00D31FF5" w:rsidRDefault="00D31FF5" w:rsidP="00C9443E">
      <w:r>
        <w:t>At</w:t>
      </w:r>
      <w:r w:rsidRPr="00D31FF5">
        <w:t xml:space="preserve"> </w:t>
      </w:r>
      <w:r>
        <w:t>this</w:t>
      </w:r>
      <w:r w:rsidRPr="00D31FF5">
        <w:t xml:space="preserve"> </w:t>
      </w:r>
      <w:r>
        <w:t>point</w:t>
      </w:r>
      <w:r w:rsidRPr="00D31FF5">
        <w:t xml:space="preserve">, </w:t>
      </w:r>
      <w:r>
        <w:t>we</w:t>
      </w:r>
      <w:r w:rsidRPr="00D31FF5">
        <w:t xml:space="preserve"> </w:t>
      </w:r>
      <w:r>
        <w:t>are</w:t>
      </w:r>
      <w:r w:rsidRPr="00D31FF5">
        <w:t xml:space="preserve"> </w:t>
      </w:r>
      <w:r>
        <w:t>on</w:t>
      </w:r>
      <w:r w:rsidRPr="00D31FF5">
        <w:t xml:space="preserve"> </w:t>
      </w:r>
      <w:r>
        <w:t>the</w:t>
      </w:r>
      <w:r w:rsidRPr="00D31FF5">
        <w:t xml:space="preserve"> </w:t>
      </w:r>
      <w:r>
        <w:t>branch</w:t>
      </w:r>
      <w:r w:rsidRPr="00D31FF5">
        <w:t xml:space="preserve"> </w:t>
      </w:r>
      <w:r>
        <w:t>that</w:t>
      </w:r>
      <w:r w:rsidRPr="00D31FF5">
        <w:t xml:space="preserve"> </w:t>
      </w:r>
      <w:r>
        <w:t>we have downloaded and we are going to create our own branch</w:t>
      </w:r>
      <w:r w:rsidRPr="00D31FF5">
        <w:t xml:space="preserve"> </w:t>
      </w:r>
    </w:p>
    <w:p w:rsidR="00C9443E" w:rsidRPr="00D31FF5" w:rsidRDefault="00D31FF5" w:rsidP="00C9443E">
      <w:pPr>
        <w:rPr>
          <w:b/>
          <w:color w:val="FFFFFF" w:themeColor="background1"/>
        </w:rPr>
      </w:pPr>
      <w:proofErr w:type="spellStart"/>
      <w:r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>it</w:t>
      </w:r>
      <w:proofErr w:type="spellEnd"/>
      <w:r>
        <w:rPr>
          <w:b/>
          <w:color w:val="FFFFFF" w:themeColor="background1"/>
          <w:highlight w:val="darkMagenta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branch</w:t>
      </w:r>
      <w:r>
        <w:rPr>
          <w:b/>
          <w:color w:val="FFFFFF" w:themeColor="background1"/>
          <w:highlight w:val="darkMagenta"/>
        </w:rPr>
        <w:t xml:space="preserve"> </w:t>
      </w:r>
      <w:proofErr w:type="spellStart"/>
      <w:r w:rsidR="00C9443E" w:rsidRPr="003F7F8C">
        <w:rPr>
          <w:b/>
          <w:color w:val="FFFFFF" w:themeColor="background1"/>
          <w:highlight w:val="darkMagenta"/>
        </w:rPr>
        <w:t>mykinetic</w:t>
      </w:r>
      <w:proofErr w:type="spellEnd"/>
      <w:r w:rsidR="00C9443E" w:rsidRPr="00D31FF5">
        <w:rPr>
          <w:b/>
          <w:color w:val="FFFFFF" w:themeColor="background1"/>
          <w:highlight w:val="darkMagenta"/>
        </w:rPr>
        <w:br/>
      </w:r>
      <w:proofErr w:type="spellStart"/>
      <w:r w:rsidR="00C9443E" w:rsidRPr="003F7F8C">
        <w:rPr>
          <w:b/>
          <w:color w:val="FFFFFF" w:themeColor="background1"/>
          <w:highlight w:val="darkMagenta"/>
        </w:rPr>
        <w:t>git</w:t>
      </w:r>
      <w:proofErr w:type="spellEnd"/>
      <w:r>
        <w:rPr>
          <w:b/>
          <w:color w:val="FFFFFF" w:themeColor="background1"/>
          <w:highlight w:val="darkMagenta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branch</w:t>
      </w:r>
    </w:p>
    <w:p w:rsidR="00D31FF5" w:rsidRPr="00D31FF5" w:rsidRDefault="00D31FF5" w:rsidP="00C9443E">
      <w:r>
        <w:t xml:space="preserve">Now we see that we have two branches and we know </w:t>
      </w:r>
      <w:proofErr w:type="spellStart"/>
      <w:r>
        <w:t>mykinetic</w:t>
      </w:r>
      <w:proofErr w:type="spellEnd"/>
      <w:r>
        <w:t xml:space="preserve"> branch comes from kinetic-</w:t>
      </w:r>
      <w:proofErr w:type="spellStart"/>
      <w:r>
        <w:t>devel</w:t>
      </w:r>
      <w:proofErr w:type="spellEnd"/>
      <w:r>
        <w:t xml:space="preserve">. </w:t>
      </w:r>
      <w:r w:rsidR="00C9443E" w:rsidRPr="00D31FF5">
        <w:br/>
      </w:r>
      <w:r>
        <w:t>Local</w:t>
      </w:r>
      <w:r w:rsidRPr="00D31FF5">
        <w:t xml:space="preserve"> </w:t>
      </w:r>
      <w:r>
        <w:t>branch</w:t>
      </w:r>
      <w:r w:rsidRPr="00D31FF5">
        <w:t xml:space="preserve"> </w:t>
      </w:r>
      <w:r>
        <w:t>is</w:t>
      </w:r>
      <w:r w:rsidRPr="00D31FF5">
        <w:t xml:space="preserve"> </w:t>
      </w:r>
      <w:r>
        <w:t>green</w:t>
      </w:r>
      <w:r w:rsidRPr="00D31FF5">
        <w:t xml:space="preserve"> </w:t>
      </w:r>
      <w:r>
        <w:t xml:space="preserve">colored which we are currently on. </w:t>
      </w:r>
      <w:r>
        <w:br/>
        <w:t>Switch branch</w:t>
      </w:r>
    </w:p>
    <w:p w:rsidR="00C9443E" w:rsidRPr="00D31FF5" w:rsidRDefault="00D31FF5" w:rsidP="00C9443E">
      <w:pPr>
        <w:rPr>
          <w:b/>
          <w:color w:val="FFFFFF" w:themeColor="background1"/>
        </w:rPr>
      </w:pPr>
      <w:proofErr w:type="spellStart"/>
      <w:r>
        <w:rPr>
          <w:b/>
          <w:color w:val="FFFFFF" w:themeColor="background1"/>
          <w:highlight w:val="darkMagenta"/>
        </w:rPr>
        <w:t>git</w:t>
      </w:r>
      <w:proofErr w:type="spellEnd"/>
      <w:r>
        <w:rPr>
          <w:b/>
          <w:color w:val="FFFFFF" w:themeColor="background1"/>
          <w:highlight w:val="darkMagenta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checkout</w:t>
      </w:r>
      <w:r>
        <w:rPr>
          <w:b/>
          <w:color w:val="FFFFFF" w:themeColor="background1"/>
          <w:highlight w:val="darkMagenta"/>
        </w:rPr>
        <w:t xml:space="preserve"> </w:t>
      </w:r>
      <w:proofErr w:type="spellStart"/>
      <w:r w:rsidR="00C9443E" w:rsidRPr="003F7F8C">
        <w:rPr>
          <w:b/>
          <w:color w:val="FFFFFF" w:themeColor="background1"/>
          <w:highlight w:val="darkMagenta"/>
        </w:rPr>
        <w:t>mykinetic</w:t>
      </w:r>
      <w:proofErr w:type="spellEnd"/>
    </w:p>
    <w:p w:rsidR="00C9443E" w:rsidRPr="00D31FF5" w:rsidRDefault="00D31FF5" w:rsidP="00C9443E">
      <w:r>
        <w:t xml:space="preserve">Since we are on our branch, we push whatever there is on the branch (source and commit history). Trying to </w:t>
      </w:r>
      <w:proofErr w:type="spellStart"/>
      <w:r>
        <w:t>git</w:t>
      </w:r>
      <w:proofErr w:type="spellEnd"/>
      <w:r>
        <w:t xml:space="preserve"> push or</w:t>
      </w:r>
      <w:r w:rsidR="00266E58">
        <w:t xml:space="preserve">igin </w:t>
      </w:r>
      <w:proofErr w:type="spellStart"/>
      <w:r w:rsidR="00266E58">
        <w:t>mykinetic</w:t>
      </w:r>
      <w:proofErr w:type="spellEnd"/>
      <w:r w:rsidR="00266E58">
        <w:t xml:space="preserve">, will fail to push because we are not part of the ROS team. What we need is to </w:t>
      </w:r>
      <w:proofErr w:type="spellStart"/>
      <w:r w:rsidR="00266E58">
        <w:t>creat</w:t>
      </w:r>
      <w:proofErr w:type="spellEnd"/>
      <w:r w:rsidR="00266E58">
        <w:t xml:space="preserve"> a new origin.</w:t>
      </w:r>
      <w:r>
        <w:t xml:space="preserve"> </w:t>
      </w:r>
    </w:p>
    <w:p w:rsidR="00C9443E" w:rsidRPr="003F7F8C" w:rsidRDefault="003F7F8C" w:rsidP="00C9443E">
      <w:pPr>
        <w:rPr>
          <w:b/>
          <w:color w:val="FFFFFF" w:themeColor="background1"/>
        </w:rPr>
      </w:pPr>
      <w:proofErr w:type="spellStart"/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>it</w:t>
      </w:r>
      <w:proofErr w:type="spellEnd"/>
      <w:r w:rsidR="00C9443E" w:rsidRPr="003F7F8C">
        <w:rPr>
          <w:b/>
          <w:color w:val="FFFFFF" w:themeColor="background1"/>
          <w:highlight w:val="darkMagenta"/>
        </w:rPr>
        <w:t xml:space="preserve"> remote add </w:t>
      </w:r>
      <w:proofErr w:type="spellStart"/>
      <w:r w:rsidR="00C9443E" w:rsidRPr="003F7F8C">
        <w:rPr>
          <w:b/>
          <w:color w:val="FFFFFF" w:themeColor="background1"/>
          <w:highlight w:val="darkMagenta"/>
        </w:rPr>
        <w:t>myorigin</w:t>
      </w:r>
      <w:proofErr w:type="spellEnd"/>
      <w:r w:rsidR="00266E58">
        <w:rPr>
          <w:b/>
          <w:color w:val="FFFFFF" w:themeColor="background1"/>
          <w:highlight w:val="darkMagenta"/>
        </w:rPr>
        <w:t xml:space="preserve"> </w:t>
      </w:r>
      <w:proofErr w:type="spellStart"/>
      <w:r w:rsidR="00266E58">
        <w:rPr>
          <w:b/>
          <w:color w:val="FFFFFF" w:themeColor="background1"/>
          <w:highlight w:val="darkMagenta"/>
        </w:rPr>
        <w:t>git@github.com:dkati</w:t>
      </w:r>
      <w:proofErr w:type="spellEnd"/>
      <w:r w:rsidR="00266E58">
        <w:rPr>
          <w:b/>
          <w:color w:val="FFFFFF" w:themeColor="background1"/>
          <w:highlight w:val="darkMagenta"/>
        </w:rPr>
        <w:t xml:space="preserve">/mytestrepo.git </w:t>
      </w:r>
      <w:r w:rsidR="00C9443E" w:rsidRPr="003F7F8C">
        <w:rPr>
          <w:b/>
          <w:color w:val="FFFFFF" w:themeColor="background1"/>
          <w:highlight w:val="darkMagenta"/>
        </w:rPr>
        <w:br/>
      </w:r>
      <w:proofErr w:type="spellStart"/>
      <w:r w:rsidR="00C9443E" w:rsidRPr="003F7F8C">
        <w:rPr>
          <w:b/>
          <w:color w:val="FFFFFF" w:themeColor="background1"/>
          <w:highlight w:val="darkMagenta"/>
        </w:rPr>
        <w:t>git</w:t>
      </w:r>
      <w:proofErr w:type="spellEnd"/>
      <w:r w:rsidR="00C9443E" w:rsidRPr="003F7F8C">
        <w:rPr>
          <w:b/>
          <w:color w:val="FFFFFF" w:themeColor="background1"/>
          <w:highlight w:val="darkMagenta"/>
        </w:rPr>
        <w:t xml:space="preserve"> push -f </w:t>
      </w:r>
      <w:proofErr w:type="spellStart"/>
      <w:r w:rsidR="00C9443E" w:rsidRPr="003F7F8C">
        <w:rPr>
          <w:b/>
          <w:color w:val="FFFFFF" w:themeColor="background1"/>
          <w:highlight w:val="darkMagenta"/>
        </w:rPr>
        <w:t>myorigin</w:t>
      </w:r>
      <w:proofErr w:type="spellEnd"/>
      <w:r w:rsidR="00C9443E" w:rsidRPr="003F7F8C">
        <w:rPr>
          <w:b/>
          <w:color w:val="FFFFFF" w:themeColor="background1"/>
          <w:highlight w:val="darkMagenta"/>
        </w:rPr>
        <w:t xml:space="preserve"> </w:t>
      </w:r>
      <w:proofErr w:type="spellStart"/>
      <w:r w:rsidR="00C9443E" w:rsidRPr="003F7F8C">
        <w:rPr>
          <w:b/>
          <w:color w:val="FFFFFF" w:themeColor="background1"/>
          <w:highlight w:val="darkMagenta"/>
        </w:rPr>
        <w:t>mykinetic</w:t>
      </w:r>
      <w:proofErr w:type="spellEnd"/>
    </w:p>
    <w:p w:rsidR="00B011B7" w:rsidRPr="001961BC" w:rsidRDefault="00266E58" w:rsidP="00B011B7">
      <w:r>
        <w:t>Parameter</w:t>
      </w:r>
      <w:r w:rsidRPr="00266E58">
        <w:t xml:space="preserve"> –</w:t>
      </w:r>
      <w:r>
        <w:t>f</w:t>
      </w:r>
      <w:r w:rsidRPr="00266E58">
        <w:t xml:space="preserve"> </w:t>
      </w:r>
      <w:r>
        <w:t>is</w:t>
      </w:r>
      <w:r w:rsidRPr="00266E58">
        <w:t xml:space="preserve"> </w:t>
      </w:r>
      <w:r>
        <w:t xml:space="preserve">used in order to force </w:t>
      </w:r>
      <w:proofErr w:type="spellStart"/>
      <w:r>
        <w:t>Github</w:t>
      </w:r>
      <w:proofErr w:type="spellEnd"/>
      <w:r>
        <w:t xml:space="preserve"> to create a new branch on my page.</w:t>
      </w:r>
      <w:r w:rsidRPr="00266E58">
        <w:t xml:space="preserve"> </w:t>
      </w:r>
    </w:p>
    <w:p w:rsidR="00C9443E" w:rsidRDefault="00B011B7" w:rsidP="00B011B7">
      <w:pPr>
        <w:ind w:left="-1296"/>
        <w:rPr>
          <w:lang w:val="el-GR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7524750" cy="3870904"/>
            <wp:effectExtent l="0" t="0" r="0" b="0"/>
            <wp:docPr id="305" name="Picture 305" descr="C:\Users\Administrator\Downloads\Desktop\github notes\screenshots\pic_clone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wnloads\Desktop\github notes\screenshots\pic_clonepush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0048" cy="39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1B7" w:rsidRPr="001961BC" w:rsidRDefault="00266E58" w:rsidP="00B011B7">
      <w:r>
        <w:t>Finally</w:t>
      </w:r>
      <w:r w:rsidRPr="00266E58">
        <w:t xml:space="preserve">, </w:t>
      </w:r>
      <w:r>
        <w:t>in</w:t>
      </w:r>
      <w:r w:rsidRPr="00266E58">
        <w:t xml:space="preserve"> </w:t>
      </w:r>
      <w:r>
        <w:t>our</w:t>
      </w:r>
      <w:r w:rsidRPr="00266E58">
        <w:t xml:space="preserve"> </w:t>
      </w:r>
      <w:r>
        <w:t>repository</w:t>
      </w:r>
      <w:r w:rsidRPr="00266E58">
        <w:t xml:space="preserve">, </w:t>
      </w:r>
      <w:r>
        <w:t>we</w:t>
      </w:r>
      <w:r w:rsidRPr="00266E58">
        <w:t xml:space="preserve"> </w:t>
      </w:r>
      <w:r>
        <w:t>have</w:t>
      </w:r>
      <w:r w:rsidRPr="00266E58">
        <w:t xml:space="preserve"> </w:t>
      </w:r>
      <w:r>
        <w:t>our</w:t>
      </w:r>
      <w:r w:rsidRPr="00266E58">
        <w:t xml:space="preserve"> </w:t>
      </w:r>
      <w:proofErr w:type="spellStart"/>
      <w:r>
        <w:t>ne</w:t>
      </w:r>
      <w:proofErr w:type="spellEnd"/>
      <w:r w:rsidRPr="00266E58">
        <w:t xml:space="preserve"> </w:t>
      </w:r>
      <w:r>
        <w:t>branch</w:t>
      </w:r>
      <w:r w:rsidRPr="00266E58">
        <w:t xml:space="preserve"> </w:t>
      </w:r>
      <w:r>
        <w:t>which</w:t>
      </w:r>
      <w:r w:rsidRPr="00266E58">
        <w:t xml:space="preserve"> </w:t>
      </w:r>
      <w:r>
        <w:t>is</w:t>
      </w:r>
      <w:r w:rsidRPr="00266E58">
        <w:t xml:space="preserve"> </w:t>
      </w:r>
      <w:r>
        <w:t>exactly</w:t>
      </w:r>
      <w:r w:rsidRPr="00266E58">
        <w:t xml:space="preserve"> </w:t>
      </w:r>
      <w:r>
        <w:t>the</w:t>
      </w:r>
      <w:r w:rsidRPr="00266E58">
        <w:t xml:space="preserve"> </w:t>
      </w:r>
      <w:r>
        <w:t>same</w:t>
      </w:r>
      <w:r w:rsidRPr="00266E58">
        <w:t xml:space="preserve"> </w:t>
      </w:r>
      <w:r>
        <w:t>with</w:t>
      </w:r>
      <w:r w:rsidRPr="00266E58">
        <w:t xml:space="preserve"> </w:t>
      </w:r>
      <w:r>
        <w:t>the original ROS branch.</w:t>
      </w:r>
      <w:r w:rsidRPr="00266E58">
        <w:t xml:space="preserve"> </w:t>
      </w:r>
    </w:p>
    <w:p w:rsidR="00B011B7" w:rsidRDefault="00B011B7" w:rsidP="00B011B7">
      <w:pPr>
        <w:ind w:left="-1296"/>
        <w:rPr>
          <w:lang w:val="el-GR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7572375" cy="5181738"/>
            <wp:effectExtent l="0" t="0" r="0" b="0"/>
            <wp:docPr id="307" name="Picture 307" descr="C:\Users\Administrator\Downloads\Desktop\github notes\screenshots\pic_new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ownloads\Desktop\github notes\screenshots\pic_newbranch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98" cy="518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E0" w:rsidRPr="00266E58" w:rsidRDefault="00266E58" w:rsidP="00567520">
      <w:r>
        <w:t>Having</w:t>
      </w:r>
      <w:r w:rsidRPr="001961BC">
        <w:t xml:space="preserve"> </w:t>
      </w:r>
      <w:r>
        <w:t>finished</w:t>
      </w:r>
      <w:r w:rsidRPr="001961BC">
        <w:t xml:space="preserve"> </w:t>
      </w:r>
      <w:r>
        <w:t>with</w:t>
      </w:r>
      <w:r w:rsidRPr="001961BC">
        <w:t xml:space="preserve"> </w:t>
      </w:r>
      <w:proofErr w:type="spellStart"/>
      <w:r>
        <w:t>Github</w:t>
      </w:r>
      <w:proofErr w:type="spellEnd"/>
      <w:r w:rsidRPr="001961BC">
        <w:t xml:space="preserve">, </w:t>
      </w:r>
      <w:r>
        <w:t>let</w:t>
      </w:r>
      <w:r w:rsidRPr="001961BC">
        <w:t>’</w:t>
      </w:r>
      <w:r>
        <w:t>s</w:t>
      </w:r>
      <w:r w:rsidRPr="001961BC">
        <w:t xml:space="preserve"> </w:t>
      </w:r>
      <w:r>
        <w:t>make</w:t>
      </w:r>
      <w:r w:rsidRPr="001961BC">
        <w:t xml:space="preserve"> </w:t>
      </w:r>
      <w:r>
        <w:t>a</w:t>
      </w:r>
      <w:r w:rsidRPr="001961BC">
        <w:t xml:space="preserve"> </w:t>
      </w:r>
      <w:r>
        <w:t>brief</w:t>
      </w:r>
      <w:r w:rsidRPr="001961BC">
        <w:t xml:space="preserve"> </w:t>
      </w:r>
      <w:r>
        <w:t>cleaning</w:t>
      </w:r>
      <w:r w:rsidRPr="001961BC">
        <w:t xml:space="preserve"> </w:t>
      </w:r>
      <w:r>
        <w:t>of</w:t>
      </w:r>
      <w:r w:rsidRPr="001961BC">
        <w:t xml:space="preserve"> </w:t>
      </w:r>
      <w:r>
        <w:t>our</w:t>
      </w:r>
      <w:r w:rsidRPr="001961BC">
        <w:t xml:space="preserve"> </w:t>
      </w:r>
      <w:r>
        <w:t>code</w:t>
      </w:r>
    </w:p>
    <w:p w:rsidR="00593E16" w:rsidRPr="00593E16" w:rsidRDefault="00593E16" w:rsidP="00567520">
      <w:pPr>
        <w:rPr>
          <w:b/>
          <w:color w:val="FFFFFF" w:themeColor="background1"/>
        </w:rPr>
      </w:pPr>
      <w:proofErr w:type="spellStart"/>
      <w:r w:rsidRPr="00593E16">
        <w:rPr>
          <w:b/>
          <w:color w:val="FFFFFF" w:themeColor="background1"/>
          <w:highlight w:val="darkMagenta"/>
        </w:rPr>
        <w:t>cd</w:t>
      </w:r>
      <w:proofErr w:type="spellEnd"/>
      <w:r w:rsidRPr="001A4B63">
        <w:rPr>
          <w:b/>
          <w:color w:val="FFFFFF" w:themeColor="background1"/>
          <w:highlight w:val="darkMagenta"/>
        </w:rPr>
        <w:t xml:space="preserve"> ../..</w:t>
      </w:r>
      <w:r w:rsidRPr="001A4B63">
        <w:rPr>
          <w:b/>
          <w:color w:val="FFFFFF" w:themeColor="background1"/>
          <w:highlight w:val="darkMagenta"/>
        </w:rPr>
        <w:br/>
      </w:r>
      <w:proofErr w:type="spellStart"/>
      <w:r w:rsidRPr="00593E16">
        <w:rPr>
          <w:b/>
          <w:color w:val="FFFFFF" w:themeColor="background1"/>
          <w:highlight w:val="darkMagenta"/>
        </w:rPr>
        <w:t>rm</w:t>
      </w:r>
      <w:proofErr w:type="spellEnd"/>
      <w:r w:rsidRPr="00593E16">
        <w:rPr>
          <w:b/>
          <w:color w:val="FFFFFF" w:themeColor="background1"/>
          <w:highlight w:val="darkMagenta"/>
        </w:rPr>
        <w:t xml:space="preserve"> -</w:t>
      </w:r>
      <w:proofErr w:type="spellStart"/>
      <w:r w:rsidRPr="00593E16">
        <w:rPr>
          <w:b/>
          <w:color w:val="FFFFFF" w:themeColor="background1"/>
          <w:highlight w:val="darkMagenta"/>
        </w:rPr>
        <w:t>rf</w:t>
      </w:r>
      <w:proofErr w:type="spellEnd"/>
      <w:r w:rsidRPr="00593E16">
        <w:rPr>
          <w:b/>
          <w:color w:val="FFFFFF" w:themeColor="background1"/>
          <w:highlight w:val="darkMagenta"/>
        </w:rPr>
        <w:t xml:space="preserve"> </w:t>
      </w:r>
      <w:proofErr w:type="spellStart"/>
      <w:r w:rsidRPr="00593E16">
        <w:rPr>
          <w:b/>
          <w:color w:val="FFFFFF" w:themeColor="background1"/>
          <w:highlight w:val="darkMagenta"/>
        </w:rPr>
        <w:t>myTestRepoLocalDir</w:t>
      </w:r>
      <w:proofErr w:type="spellEnd"/>
      <w:r w:rsidRPr="00593E16">
        <w:rPr>
          <w:b/>
          <w:color w:val="FFFFFF" w:themeColor="background1"/>
          <w:highlight w:val="darkMagenta"/>
        </w:rPr>
        <w:br/>
        <w:t xml:space="preserve">repo sync </w:t>
      </w:r>
      <w:proofErr w:type="spellStart"/>
      <w:r w:rsidRPr="00593E16">
        <w:rPr>
          <w:b/>
          <w:color w:val="FFFFFF" w:themeColor="background1"/>
          <w:highlight w:val="darkMagenta"/>
        </w:rPr>
        <w:t>myTestRepoLocalDir</w:t>
      </w:r>
      <w:proofErr w:type="spellEnd"/>
      <w:r w:rsidRPr="00593E16">
        <w:rPr>
          <w:b/>
          <w:color w:val="FFFFFF" w:themeColor="background1"/>
          <w:highlight w:val="darkMagenta"/>
        </w:rPr>
        <w:t xml:space="preserve"> –force-sync</w:t>
      </w:r>
    </w:p>
    <w:p w:rsidR="00B011B7" w:rsidRPr="00266E58" w:rsidRDefault="00593E16" w:rsidP="00567520">
      <w:r w:rsidRPr="00266E58">
        <w:t>--</w:t>
      </w:r>
      <w:r>
        <w:t>force</w:t>
      </w:r>
      <w:r w:rsidRPr="00266E58">
        <w:t>-</w:t>
      </w:r>
      <w:r>
        <w:t>sync</w:t>
      </w:r>
      <w:r w:rsidR="00266E58" w:rsidRPr="00266E58">
        <w:t>:</w:t>
      </w:r>
      <w:r w:rsidR="00266E58" w:rsidRPr="00266E58">
        <w:br/>
      </w:r>
      <w:r w:rsidR="00266E58">
        <w:t>We</w:t>
      </w:r>
      <w:r w:rsidR="00266E58" w:rsidRPr="00266E58">
        <w:t xml:space="preserve"> </w:t>
      </w:r>
      <w:r w:rsidR="00266E58">
        <w:t>use</w:t>
      </w:r>
      <w:r w:rsidR="00266E58" w:rsidRPr="00266E58">
        <w:t xml:space="preserve"> </w:t>
      </w:r>
      <w:r w:rsidR="00266E58">
        <w:t>these</w:t>
      </w:r>
      <w:r w:rsidR="00266E58" w:rsidRPr="00266E58">
        <w:t xml:space="preserve"> </w:t>
      </w:r>
      <w:r w:rsidR="00266E58">
        <w:t>parameters</w:t>
      </w:r>
      <w:r w:rsidR="00266E58" w:rsidRPr="00266E58">
        <w:t xml:space="preserve">, </w:t>
      </w:r>
      <w:r w:rsidR="00266E58">
        <w:t>during</w:t>
      </w:r>
      <w:r w:rsidR="00266E58" w:rsidRPr="00266E58">
        <w:t xml:space="preserve"> </w:t>
      </w:r>
      <w:r w:rsidR="00266E58">
        <w:t>every</w:t>
      </w:r>
      <w:r w:rsidR="00266E58" w:rsidRPr="00266E58">
        <w:t xml:space="preserve"> </w:t>
      </w:r>
      <w:r w:rsidR="00266E58">
        <w:t>repo</w:t>
      </w:r>
      <w:r w:rsidR="00266E58" w:rsidRPr="00266E58">
        <w:t xml:space="preserve"> </w:t>
      </w:r>
      <w:r w:rsidR="00266E58">
        <w:t>sync,</w:t>
      </w:r>
      <w:r w:rsidR="00266E58" w:rsidRPr="00266E58">
        <w:t xml:space="preserve"> </w:t>
      </w:r>
      <w:r w:rsidR="00266E58">
        <w:t xml:space="preserve">so as to have </w:t>
      </w:r>
      <w:proofErr w:type="spellStart"/>
      <w:r w:rsidR="00266E58">
        <w:t>git</w:t>
      </w:r>
      <w:proofErr w:type="spellEnd"/>
      <w:r w:rsidR="00266E58">
        <w:t xml:space="preserve"> replace any possible old errors, in our local source, with the new pulled changes.</w:t>
      </w:r>
    </w:p>
    <w:p w:rsidR="00B011B7" w:rsidRPr="00266E58" w:rsidRDefault="00B011B7" w:rsidP="00567520"/>
    <w:p w:rsidR="00B011B7" w:rsidRPr="00266E58" w:rsidRDefault="00B011B7" w:rsidP="00567520"/>
    <w:p w:rsidR="00B011B7" w:rsidRPr="00266E58" w:rsidRDefault="00B011B7" w:rsidP="00567520"/>
    <w:p w:rsidR="00B011B7" w:rsidRPr="00266E58" w:rsidRDefault="00B011B7" w:rsidP="00567520"/>
    <w:p w:rsidR="00B011B7" w:rsidRPr="00266E58" w:rsidRDefault="00B011B7" w:rsidP="00567520"/>
    <w:p w:rsidR="00D05CE0" w:rsidRPr="001961BC" w:rsidRDefault="00266E58" w:rsidP="00567520">
      <w:r>
        <w:t>It</w:t>
      </w:r>
      <w:r w:rsidRPr="00266E58">
        <w:t xml:space="preserve"> </w:t>
      </w:r>
      <w:r>
        <w:t>is</w:t>
      </w:r>
      <w:r w:rsidRPr="00266E58">
        <w:t xml:space="preserve"> </w:t>
      </w:r>
      <w:r>
        <w:t>also</w:t>
      </w:r>
      <w:r w:rsidRPr="00266E58">
        <w:t xml:space="preserve"> </w:t>
      </w:r>
      <w:r>
        <w:t>worth</w:t>
      </w:r>
      <w:r w:rsidRPr="00266E58">
        <w:t xml:space="preserve"> </w:t>
      </w:r>
      <w:r>
        <w:t>mentioning that even the commit history is identical with the original ROS repository.</w:t>
      </w:r>
      <w:r w:rsidRPr="00266E58">
        <w:t xml:space="preserve"> </w:t>
      </w:r>
    </w:p>
    <w:p w:rsidR="00B011B7" w:rsidRDefault="00B011B7" w:rsidP="00B011B7">
      <w:pPr>
        <w:ind w:left="-1440"/>
        <w:rPr>
          <w:lang w:val="el-GR"/>
        </w:rPr>
      </w:pPr>
      <w:r>
        <w:rPr>
          <w:noProof/>
          <w:lang w:eastAsia="en-US"/>
        </w:rPr>
        <w:drawing>
          <wp:inline distT="0" distB="0" distL="0" distR="0">
            <wp:extent cx="8020050" cy="4935415"/>
            <wp:effectExtent l="0" t="0" r="0" b="0"/>
            <wp:docPr id="308" name="Picture 308" descr="C:\Users\Administrator\Downloads\Desktop\github notes\screenshots\pic_com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ownloads\Desktop\github notes\screenshots\pic_commits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0880" cy="494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593E16"/>
    <w:p w:rsidR="00810568" w:rsidRDefault="00810568" w:rsidP="00593E16"/>
    <w:p w:rsidR="00810568" w:rsidRPr="00810568" w:rsidRDefault="00810568" w:rsidP="00593E16"/>
    <w:p w:rsidR="003F7F8C" w:rsidRPr="00266E58" w:rsidRDefault="00810568" w:rsidP="00593E16">
      <w:pPr>
        <w:pStyle w:val="1"/>
        <w:jc w:val="center"/>
      </w:pPr>
      <w:r>
        <w:lastRenderedPageBreak/>
        <w:t>Commands appendix</w:t>
      </w:r>
    </w:p>
    <w:p w:rsidR="003F7F8C" w:rsidRPr="00266E58" w:rsidRDefault="00266E58" w:rsidP="003F7F8C">
      <w:pPr>
        <w:pStyle w:val="afa"/>
        <w:numPr>
          <w:ilvl w:val="0"/>
          <w:numId w:val="29"/>
        </w:numPr>
      </w:pPr>
      <w:proofErr w:type="spellStart"/>
      <w:r>
        <w:t>g</w:t>
      </w:r>
      <w:r w:rsidR="003F7F8C">
        <w:t>it</w:t>
      </w:r>
      <w:proofErr w:type="spellEnd"/>
      <w:r w:rsidRPr="00266E58">
        <w:t xml:space="preserve"> </w:t>
      </w:r>
      <w:r w:rsidR="003F7F8C">
        <w:t>branch</w:t>
      </w:r>
      <w:r w:rsidR="003F7F8C" w:rsidRPr="00266E58">
        <w:br/>
      </w:r>
      <w:r>
        <w:t>Shows</w:t>
      </w:r>
      <w:r w:rsidRPr="00266E58">
        <w:t xml:space="preserve"> </w:t>
      </w:r>
      <w:r>
        <w:t>all available</w:t>
      </w:r>
      <w:r w:rsidRPr="00266E58">
        <w:t xml:space="preserve"> </w:t>
      </w:r>
      <w:r>
        <w:t>local</w:t>
      </w:r>
      <w:r w:rsidRPr="00266E58">
        <w:t xml:space="preserve"> </w:t>
      </w:r>
      <w:r>
        <w:t>branches as well as the branch on which we are currently on (green colored text)</w:t>
      </w:r>
    </w:p>
    <w:p w:rsidR="003F7F8C" w:rsidRPr="00266E58" w:rsidRDefault="00266E58" w:rsidP="003F7F8C">
      <w:pPr>
        <w:pStyle w:val="afa"/>
        <w:numPr>
          <w:ilvl w:val="0"/>
          <w:numId w:val="29"/>
        </w:numPr>
      </w:pPr>
      <w:proofErr w:type="spellStart"/>
      <w:r>
        <w:t>g</w:t>
      </w:r>
      <w:r w:rsidR="003F7F8C">
        <w:t>it</w:t>
      </w:r>
      <w:proofErr w:type="spellEnd"/>
      <w:r>
        <w:t xml:space="preserve"> </w:t>
      </w:r>
      <w:r w:rsidR="003F7F8C">
        <w:t>branch</w:t>
      </w:r>
      <w:r>
        <w:t xml:space="preserve"> </w:t>
      </w:r>
      <w:r w:rsidR="003F7F8C" w:rsidRPr="00266E58">
        <w:t>&lt;</w:t>
      </w:r>
      <w:r w:rsidR="003F7F8C">
        <w:t>branch</w:t>
      </w:r>
      <w:r w:rsidR="00BE2F62">
        <w:t xml:space="preserve"> </w:t>
      </w:r>
      <w:r w:rsidR="003F7F8C">
        <w:t>name</w:t>
      </w:r>
      <w:r w:rsidR="003F7F8C" w:rsidRPr="00266E58">
        <w:t>&gt;</w:t>
      </w:r>
      <w:r w:rsidR="003F7F8C" w:rsidRPr="00266E58">
        <w:br/>
      </w:r>
      <w:r>
        <w:t xml:space="preserve">Creates a new branch that comes from the branch we are currently on </w:t>
      </w:r>
    </w:p>
    <w:p w:rsidR="003F7F8C" w:rsidRDefault="00266E58" w:rsidP="003F7F8C">
      <w:pPr>
        <w:pStyle w:val="afa"/>
        <w:numPr>
          <w:ilvl w:val="0"/>
          <w:numId w:val="29"/>
        </w:numPr>
      </w:pPr>
      <w:proofErr w:type="spellStart"/>
      <w:r>
        <w:t>g</w:t>
      </w:r>
      <w:r w:rsidR="003F7F8C">
        <w:t>it</w:t>
      </w:r>
      <w:proofErr w:type="spellEnd"/>
      <w:r w:rsidR="003F7F8C">
        <w:t xml:space="preserve"> checkout &lt;branch name&gt;</w:t>
      </w:r>
      <w:r w:rsidR="003F7F8C">
        <w:br/>
      </w:r>
      <w:r>
        <w:t>Switches to another branch</w:t>
      </w:r>
    </w:p>
    <w:p w:rsidR="003F7F8C" w:rsidRPr="005F25AF" w:rsidRDefault="00266E58" w:rsidP="003F7F8C">
      <w:pPr>
        <w:pStyle w:val="afa"/>
        <w:numPr>
          <w:ilvl w:val="0"/>
          <w:numId w:val="29"/>
        </w:numPr>
      </w:pPr>
      <w:proofErr w:type="spellStart"/>
      <w:r>
        <w:t>g</w:t>
      </w:r>
      <w:r w:rsidR="003F7F8C">
        <w:t>it</w:t>
      </w:r>
      <w:proofErr w:type="spellEnd"/>
      <w:r>
        <w:t xml:space="preserve"> </w:t>
      </w:r>
      <w:r w:rsidR="003F7F8C">
        <w:t>checkout</w:t>
      </w:r>
      <w:r w:rsidR="003F7F8C" w:rsidRPr="005F25AF">
        <w:t xml:space="preserve"> </w:t>
      </w:r>
      <w:r>
        <w:t>–</w:t>
      </w:r>
      <w:r w:rsidR="003F7F8C">
        <w:t>b</w:t>
      </w:r>
      <w:r>
        <w:t xml:space="preserve"> </w:t>
      </w:r>
      <w:r w:rsidR="003F7F8C" w:rsidRPr="005F25AF">
        <w:t>&lt;</w:t>
      </w:r>
      <w:r w:rsidR="003F7F8C">
        <w:t>branch</w:t>
      </w:r>
      <w:r w:rsidR="00BE2F62">
        <w:t xml:space="preserve"> </w:t>
      </w:r>
      <w:r w:rsidR="003F7F8C">
        <w:t>name</w:t>
      </w:r>
      <w:r w:rsidR="003F7F8C" w:rsidRPr="005F25AF">
        <w:t>&gt;</w:t>
      </w:r>
      <w:r w:rsidR="003F7F8C" w:rsidRPr="005F25AF">
        <w:br/>
      </w:r>
      <w:r>
        <w:t xml:space="preserve">Creates a </w:t>
      </w:r>
      <w:r w:rsidR="00415D93">
        <w:t>new branch and switches to it</w:t>
      </w:r>
    </w:p>
    <w:p w:rsidR="003F7F8C" w:rsidRPr="00415D93" w:rsidRDefault="00415D93" w:rsidP="003F7F8C">
      <w:pPr>
        <w:pStyle w:val="afa"/>
        <w:numPr>
          <w:ilvl w:val="0"/>
          <w:numId w:val="29"/>
        </w:numPr>
      </w:pPr>
      <w:proofErr w:type="spellStart"/>
      <w:r>
        <w:t>g</w:t>
      </w:r>
      <w:r w:rsidR="003F7F8C">
        <w:t>it</w:t>
      </w:r>
      <w:proofErr w:type="spellEnd"/>
      <w:r>
        <w:t xml:space="preserve"> </w:t>
      </w:r>
      <w:r w:rsidR="003F7F8C">
        <w:t>branch</w:t>
      </w:r>
      <w:r w:rsidR="003F7F8C" w:rsidRPr="005F25AF">
        <w:t xml:space="preserve"> </w:t>
      </w:r>
      <w:r>
        <w:t>–</w:t>
      </w:r>
      <w:r w:rsidR="003F7F8C">
        <w:t>D</w:t>
      </w:r>
      <w:r>
        <w:t xml:space="preserve"> </w:t>
      </w:r>
      <w:r w:rsidR="003F7F8C" w:rsidRPr="005F25AF">
        <w:t>&lt;</w:t>
      </w:r>
      <w:r w:rsidR="003F7F8C">
        <w:t>branch</w:t>
      </w:r>
      <w:r w:rsidR="00BE2F62">
        <w:t xml:space="preserve"> </w:t>
      </w:r>
      <w:r w:rsidR="003F7F8C">
        <w:t>name</w:t>
      </w:r>
      <w:r w:rsidR="003F7F8C" w:rsidRPr="005F25AF">
        <w:t>&gt;</w:t>
      </w:r>
      <w:r w:rsidR="003F7F8C" w:rsidRPr="005F25AF">
        <w:br/>
      </w:r>
      <w:r w:rsidR="00BE2F62">
        <w:t>Deletes a branch. The b</w:t>
      </w:r>
      <w:r>
        <w:t>ranch</w:t>
      </w:r>
      <w:r w:rsidRPr="00415D93">
        <w:t xml:space="preserve"> </w:t>
      </w:r>
      <w:r>
        <w:t>on</w:t>
      </w:r>
      <w:r w:rsidRPr="00415D93">
        <w:t xml:space="preserve"> </w:t>
      </w:r>
      <w:r>
        <w:t>which</w:t>
      </w:r>
      <w:r w:rsidRPr="00415D93">
        <w:t xml:space="preserve"> </w:t>
      </w:r>
      <w:r>
        <w:t>we are currently on, cannot be deleted.</w:t>
      </w:r>
      <w:r w:rsidRPr="00415D93">
        <w:t xml:space="preserve"> </w:t>
      </w:r>
    </w:p>
    <w:p w:rsidR="003F7F8C" w:rsidRDefault="00415D93" w:rsidP="003F7F8C">
      <w:pPr>
        <w:pStyle w:val="afa"/>
        <w:numPr>
          <w:ilvl w:val="0"/>
          <w:numId w:val="29"/>
        </w:numPr>
      </w:pPr>
      <w:proofErr w:type="spellStart"/>
      <w:r>
        <w:t>g</w:t>
      </w:r>
      <w:r w:rsidR="003F7F8C">
        <w:t>it</w:t>
      </w:r>
      <w:proofErr w:type="spellEnd"/>
      <w:r>
        <w:t xml:space="preserve"> </w:t>
      </w:r>
      <w:r w:rsidR="003F7F8C">
        <w:t>clone</w:t>
      </w:r>
      <w:r>
        <w:t xml:space="preserve"> </w:t>
      </w:r>
      <w:r w:rsidR="003F7F8C" w:rsidRPr="005F25AF">
        <w:t>&lt;</w:t>
      </w:r>
      <w:proofErr w:type="spellStart"/>
      <w:r w:rsidR="003F7F8C">
        <w:t>github</w:t>
      </w:r>
      <w:proofErr w:type="spellEnd"/>
      <w:r w:rsidR="00BE2F62">
        <w:t xml:space="preserve"> </w:t>
      </w:r>
      <w:r w:rsidR="003F7F8C">
        <w:t>link</w:t>
      </w:r>
      <w:r w:rsidR="003F7F8C" w:rsidRPr="005F25AF">
        <w:t xml:space="preserve"> </w:t>
      </w:r>
      <w:r>
        <w:t>from</w:t>
      </w:r>
      <w:r w:rsidR="003F7F8C" w:rsidRPr="005F25AF">
        <w:t xml:space="preserve"> </w:t>
      </w:r>
      <w:r w:rsidR="003F7F8C">
        <w:t>repository</w:t>
      </w:r>
      <w:r w:rsidR="003F7F8C" w:rsidRPr="005F25AF">
        <w:t>&gt;</w:t>
      </w:r>
      <w:r>
        <w:t xml:space="preserve"> </w:t>
      </w:r>
      <w:r w:rsidR="003F7F8C" w:rsidRPr="005F25AF">
        <w:t>&lt;</w:t>
      </w:r>
      <w:r w:rsidR="001961BC">
        <w:t>directory</w:t>
      </w:r>
      <w:r w:rsidR="003F7F8C" w:rsidRPr="005F25AF">
        <w:t>&gt;</w:t>
      </w:r>
      <w:r w:rsidR="003F7F8C" w:rsidRPr="005F25AF">
        <w:br/>
      </w:r>
      <w:r w:rsidR="001961BC">
        <w:t>Downloads the default branch</w:t>
      </w:r>
      <w:r>
        <w:t xml:space="preserve"> from a repositor</w:t>
      </w:r>
      <w:r w:rsidR="001E1503">
        <w:t>y and saves it in a ne</w:t>
      </w:r>
      <w:r w:rsidR="001961BC">
        <w:t>w folder named after  the directory</w:t>
      </w:r>
      <w:r w:rsidR="001E1503">
        <w:t>’s name. The</w:t>
      </w:r>
      <w:r w:rsidR="001E1503" w:rsidRPr="001E1503">
        <w:t xml:space="preserve"> </w:t>
      </w:r>
      <w:r w:rsidR="001E1503">
        <w:t>directory</w:t>
      </w:r>
      <w:r w:rsidR="001E1503" w:rsidRPr="001E1503">
        <w:t xml:space="preserve"> </w:t>
      </w:r>
      <w:r w:rsidR="001E1503">
        <w:t xml:space="preserve">in which our terminal aims at, will determine the location of the folder. </w:t>
      </w:r>
    </w:p>
    <w:p w:rsidR="001961BC" w:rsidRPr="001E1503" w:rsidRDefault="001961BC" w:rsidP="001961BC">
      <w:pPr>
        <w:pStyle w:val="afa"/>
        <w:numPr>
          <w:ilvl w:val="0"/>
          <w:numId w:val="29"/>
        </w:numPr>
      </w:pPr>
      <w:proofErr w:type="spellStart"/>
      <w:r>
        <w:t>git</w:t>
      </w:r>
      <w:proofErr w:type="spellEnd"/>
      <w:r>
        <w:t xml:space="preserve"> clone -b &lt;branch&gt; </w:t>
      </w:r>
      <w:r w:rsidRPr="005F25AF">
        <w:t>&lt;</w:t>
      </w:r>
      <w:proofErr w:type="spellStart"/>
      <w:r>
        <w:t>github</w:t>
      </w:r>
      <w:proofErr w:type="spellEnd"/>
      <w:r>
        <w:t xml:space="preserve"> link</w:t>
      </w:r>
      <w:r w:rsidRPr="005F25AF">
        <w:t xml:space="preserve"> </w:t>
      </w:r>
      <w:r>
        <w:t>from</w:t>
      </w:r>
      <w:r w:rsidRPr="005F25AF">
        <w:t xml:space="preserve"> </w:t>
      </w:r>
      <w:r>
        <w:t>repository</w:t>
      </w:r>
      <w:r w:rsidRPr="005F25AF">
        <w:t>&gt;</w:t>
      </w:r>
      <w:r>
        <w:t xml:space="preserve"> </w:t>
      </w:r>
      <w:r w:rsidRPr="005F25AF">
        <w:t>&lt;</w:t>
      </w:r>
      <w:r>
        <w:t>directory</w:t>
      </w:r>
      <w:r w:rsidRPr="005F25AF">
        <w:t>&gt;</w:t>
      </w:r>
      <w:r w:rsidRPr="005F25AF">
        <w:br/>
      </w:r>
      <w:r>
        <w:t>Downloads the branch from a repository and saves it in a ne</w:t>
      </w:r>
      <w:r w:rsidR="003A3715">
        <w:t>w folder named after  the directory</w:t>
      </w:r>
      <w:r>
        <w:t>’s name. The</w:t>
      </w:r>
      <w:r w:rsidRPr="001E1503">
        <w:t xml:space="preserve"> </w:t>
      </w:r>
      <w:r>
        <w:t>directory</w:t>
      </w:r>
      <w:r w:rsidRPr="001E1503">
        <w:t xml:space="preserve"> </w:t>
      </w:r>
      <w:r>
        <w:t xml:space="preserve">in which our terminal aims at, will determine the location of the folder. </w:t>
      </w:r>
    </w:p>
    <w:p w:rsidR="003F7F8C" w:rsidRPr="001E1503" w:rsidRDefault="001E1503" w:rsidP="003F7F8C">
      <w:pPr>
        <w:pStyle w:val="afa"/>
        <w:numPr>
          <w:ilvl w:val="0"/>
          <w:numId w:val="29"/>
        </w:numPr>
      </w:pPr>
      <w:proofErr w:type="spellStart"/>
      <w:r>
        <w:t>g</w:t>
      </w:r>
      <w:r w:rsidR="003F7F8C">
        <w:t>it</w:t>
      </w:r>
      <w:proofErr w:type="spellEnd"/>
      <w:r>
        <w:t xml:space="preserve"> </w:t>
      </w:r>
      <w:r w:rsidR="003F7F8C">
        <w:t>fetch</w:t>
      </w:r>
      <w:r>
        <w:t xml:space="preserve"> </w:t>
      </w:r>
      <w:r w:rsidR="003F7F8C" w:rsidRPr="001E1503">
        <w:t>&lt;</w:t>
      </w:r>
      <w:proofErr w:type="spellStart"/>
      <w:r w:rsidR="003F7F8C">
        <w:t>github</w:t>
      </w:r>
      <w:proofErr w:type="spellEnd"/>
      <w:r w:rsidR="00BE2F62">
        <w:t xml:space="preserve"> </w:t>
      </w:r>
      <w:r w:rsidR="003F7F8C">
        <w:t>link</w:t>
      </w:r>
      <w:r>
        <w:t xml:space="preserve"> </w:t>
      </w:r>
      <w:proofErr w:type="spellStart"/>
      <w:r>
        <w:t>from</w:t>
      </w:r>
      <w:r w:rsidR="003F7F8C">
        <w:t>repository</w:t>
      </w:r>
      <w:proofErr w:type="spellEnd"/>
      <w:r w:rsidR="002E0770" w:rsidRPr="001E1503">
        <w:t>&gt;</w:t>
      </w:r>
      <w:r>
        <w:t xml:space="preserve"> </w:t>
      </w:r>
      <w:r w:rsidR="003F7F8C" w:rsidRPr="001E1503">
        <w:t>&lt;</w:t>
      </w:r>
      <w:r w:rsidR="003F7F8C">
        <w:t>branch</w:t>
      </w:r>
      <w:r w:rsidR="00BE2F62">
        <w:t xml:space="preserve"> </w:t>
      </w:r>
      <w:r w:rsidR="003F7F8C">
        <w:t>name</w:t>
      </w:r>
      <w:r w:rsidR="003F7F8C" w:rsidRPr="001E1503">
        <w:t>&gt;</w:t>
      </w:r>
      <w:r w:rsidR="003F7F8C" w:rsidRPr="001E1503">
        <w:br/>
      </w:r>
      <w:r>
        <w:t xml:space="preserve">Downloads the repository’s commit history. Command must be executed in the directory that I plan to cherry-pick to. </w:t>
      </w:r>
    </w:p>
    <w:p w:rsidR="003F7F8C" w:rsidRPr="005F25AF" w:rsidRDefault="001E1503" w:rsidP="00593E16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>
        <w:rPr>
          <w:rFonts w:eastAsia="Times New Roman" w:cs="Times New Roman"/>
          <w:lang w:eastAsia="en-US"/>
        </w:rPr>
        <w:t>r</w:t>
      </w:r>
      <w:r w:rsidR="003F7F8C" w:rsidRPr="00593E16">
        <w:rPr>
          <w:rFonts w:eastAsia="Times New Roman" w:cs="Times New Roman"/>
          <w:lang w:eastAsia="en-US"/>
        </w:rPr>
        <w:t>epo</w:t>
      </w:r>
      <w:r>
        <w:rPr>
          <w:rFonts w:eastAsia="Times New Roman" w:cs="Times New Roman"/>
          <w:lang w:eastAsia="en-US"/>
        </w:rPr>
        <w:t xml:space="preserve"> </w:t>
      </w:r>
      <w:r w:rsidR="003F7F8C" w:rsidRPr="00593E16">
        <w:rPr>
          <w:rFonts w:eastAsia="Times New Roman" w:cs="Times New Roman"/>
          <w:lang w:eastAsia="en-US"/>
        </w:rPr>
        <w:t>init</w:t>
      </w:r>
      <w:r w:rsidR="003F7F8C" w:rsidRPr="005F25AF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>–</w:t>
      </w:r>
      <w:r w:rsidR="003F7F8C" w:rsidRPr="00593E16">
        <w:rPr>
          <w:rFonts w:eastAsia="Times New Roman" w:cs="Times New Roman"/>
          <w:lang w:eastAsia="en-US"/>
        </w:rPr>
        <w:t>u</w:t>
      </w:r>
      <w:r>
        <w:rPr>
          <w:rFonts w:eastAsia="Times New Roman" w:cs="Times New Roman"/>
          <w:lang w:eastAsia="en-US"/>
        </w:rPr>
        <w:t xml:space="preserve"> </w:t>
      </w:r>
      <w:r w:rsidR="003F7F8C" w:rsidRPr="00593E16">
        <w:rPr>
          <w:rFonts w:eastAsia="Times New Roman" w:cs="Times New Roman"/>
          <w:lang w:eastAsia="en-US"/>
        </w:rPr>
        <w:t>git</w:t>
      </w:r>
      <w:r w:rsidR="003F7F8C" w:rsidRPr="005F25AF">
        <w:rPr>
          <w:rFonts w:eastAsia="Times New Roman" w:cs="Times New Roman"/>
          <w:lang w:eastAsia="en-US"/>
        </w:rPr>
        <w:t>://&lt;</w:t>
      </w:r>
      <w:r w:rsidR="003F7F8C" w:rsidRPr="00593E16">
        <w:rPr>
          <w:rFonts w:eastAsia="Times New Roman" w:cs="Times New Roman"/>
          <w:lang w:eastAsia="en-US"/>
        </w:rPr>
        <w:t>link</w:t>
      </w:r>
      <w:r w:rsidR="003F7F8C" w:rsidRPr="005F25AF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>from</w:t>
      </w:r>
      <w:r w:rsidR="003F7F8C" w:rsidRPr="005F25AF">
        <w:rPr>
          <w:rFonts w:eastAsia="Times New Roman" w:cs="Times New Roman"/>
          <w:lang w:eastAsia="en-US"/>
        </w:rPr>
        <w:t xml:space="preserve"> </w:t>
      </w:r>
      <w:r w:rsidR="003F7F8C" w:rsidRPr="00593E16">
        <w:rPr>
          <w:rFonts w:eastAsia="Times New Roman" w:cs="Times New Roman"/>
          <w:lang w:eastAsia="en-US"/>
        </w:rPr>
        <w:t>manifest</w:t>
      </w:r>
      <w:r w:rsidR="003F7F8C" w:rsidRPr="005F25AF">
        <w:rPr>
          <w:rFonts w:eastAsia="Times New Roman" w:cs="Times New Roman"/>
          <w:lang w:eastAsia="en-US"/>
        </w:rPr>
        <w:t>&gt;.</w:t>
      </w:r>
      <w:proofErr w:type="spellStart"/>
      <w:r w:rsidR="003F7F8C" w:rsidRPr="00593E16">
        <w:rPr>
          <w:rFonts w:eastAsia="Times New Roman" w:cs="Times New Roman"/>
          <w:lang w:eastAsia="en-US"/>
        </w:rPr>
        <w:t>git</w:t>
      </w:r>
      <w:proofErr w:type="spellEnd"/>
      <w:r w:rsidR="003F7F8C" w:rsidRPr="005F25AF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>–</w:t>
      </w:r>
      <w:r w:rsidR="003F7F8C" w:rsidRPr="00593E16">
        <w:rPr>
          <w:rFonts w:eastAsia="Times New Roman" w:cs="Times New Roman"/>
          <w:lang w:eastAsia="en-US"/>
        </w:rPr>
        <w:t>b</w:t>
      </w:r>
      <w:r>
        <w:rPr>
          <w:rFonts w:eastAsia="Times New Roman" w:cs="Times New Roman"/>
          <w:lang w:eastAsia="en-US"/>
        </w:rPr>
        <w:t xml:space="preserve"> </w:t>
      </w:r>
      <w:r w:rsidR="003F7F8C" w:rsidRPr="00593E16">
        <w:rPr>
          <w:rFonts w:eastAsia="Times New Roman" w:cs="Times New Roman"/>
          <w:lang w:eastAsia="en-US"/>
        </w:rPr>
        <w:t>master</w:t>
      </w:r>
      <w:r w:rsidR="00593E16" w:rsidRPr="005F25AF">
        <w:rPr>
          <w:rFonts w:eastAsia="Times New Roman" w:cs="Times New Roman"/>
          <w:lang w:eastAsia="en-US"/>
        </w:rPr>
        <w:br/>
      </w:r>
      <w:r>
        <w:rPr>
          <w:rFonts w:eastAsia="Times New Roman" w:cs="Times New Roman"/>
          <w:lang w:eastAsia="en-US"/>
        </w:rPr>
        <w:t>Manifest’s initialization</w:t>
      </w:r>
      <w:r w:rsidR="00593E16" w:rsidRPr="005F25AF">
        <w:rPr>
          <w:rFonts w:eastAsia="Times New Roman" w:cs="Times New Roman"/>
          <w:lang w:eastAsia="en-US"/>
        </w:rPr>
        <w:br/>
      </w:r>
      <w:r>
        <w:rPr>
          <w:rFonts w:eastAsia="Times New Roman" w:cs="Times New Roman"/>
          <w:lang w:eastAsia="en-US"/>
        </w:rPr>
        <w:t>e.g.</w:t>
      </w:r>
      <w:r w:rsidR="00593E16" w:rsidRPr="005F25AF">
        <w:rPr>
          <w:rFonts w:eastAsia="Times New Roman" w:cs="Times New Roman"/>
          <w:lang w:eastAsia="en-US"/>
        </w:rPr>
        <w:t xml:space="preserve"> </w:t>
      </w:r>
      <w:r w:rsidR="003F7F8C" w:rsidRPr="00593E16">
        <w:rPr>
          <w:rFonts w:eastAsia="Times New Roman" w:cs="Times New Roman"/>
          <w:lang w:eastAsia="en-US"/>
        </w:rPr>
        <w:t>repo</w:t>
      </w:r>
      <w:r>
        <w:rPr>
          <w:rFonts w:eastAsia="Times New Roman" w:cs="Times New Roman"/>
          <w:lang w:eastAsia="en-US"/>
        </w:rPr>
        <w:t xml:space="preserve"> </w:t>
      </w:r>
      <w:r w:rsidR="003F7F8C" w:rsidRPr="00593E16">
        <w:rPr>
          <w:rFonts w:eastAsia="Times New Roman" w:cs="Times New Roman"/>
          <w:lang w:eastAsia="en-US"/>
        </w:rPr>
        <w:t>init</w:t>
      </w:r>
      <w:r w:rsidR="003F7F8C" w:rsidRPr="005F25AF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>–</w:t>
      </w:r>
      <w:r w:rsidR="003F7F8C" w:rsidRPr="00593E16">
        <w:rPr>
          <w:rFonts w:eastAsia="Times New Roman" w:cs="Times New Roman"/>
          <w:lang w:eastAsia="en-US"/>
        </w:rPr>
        <w:t>u</w:t>
      </w:r>
      <w:r>
        <w:rPr>
          <w:rFonts w:eastAsia="Times New Roman" w:cs="Times New Roman"/>
          <w:lang w:eastAsia="en-US"/>
        </w:rPr>
        <w:t xml:space="preserve"> </w:t>
      </w:r>
      <w:r w:rsidR="003F7F8C" w:rsidRPr="00593E16">
        <w:rPr>
          <w:rFonts w:eastAsia="Times New Roman" w:cs="Times New Roman"/>
          <w:lang w:eastAsia="en-US"/>
        </w:rPr>
        <w:t>git</w:t>
      </w:r>
      <w:r w:rsidR="003F7F8C" w:rsidRPr="005F25AF">
        <w:rPr>
          <w:rFonts w:eastAsia="Times New Roman" w:cs="Times New Roman"/>
          <w:lang w:eastAsia="en-US"/>
        </w:rPr>
        <w:t>://</w:t>
      </w:r>
      <w:r w:rsidR="003F7F8C" w:rsidRPr="00593E16">
        <w:rPr>
          <w:rFonts w:eastAsia="Times New Roman" w:cs="Times New Roman"/>
          <w:lang w:eastAsia="en-US"/>
        </w:rPr>
        <w:t>github</w:t>
      </w:r>
      <w:r w:rsidR="003F7F8C" w:rsidRPr="005F25AF">
        <w:rPr>
          <w:rFonts w:eastAsia="Times New Roman" w:cs="Times New Roman"/>
          <w:lang w:eastAsia="en-US"/>
        </w:rPr>
        <w:t>.</w:t>
      </w:r>
      <w:r w:rsidR="003F7F8C" w:rsidRPr="00593E16">
        <w:rPr>
          <w:rFonts w:eastAsia="Times New Roman" w:cs="Times New Roman"/>
          <w:lang w:eastAsia="en-US"/>
        </w:rPr>
        <w:t>com</w:t>
      </w:r>
      <w:r w:rsidR="003F7F8C" w:rsidRPr="005F25AF">
        <w:rPr>
          <w:rFonts w:eastAsia="Times New Roman" w:cs="Times New Roman"/>
          <w:lang w:eastAsia="en-US"/>
        </w:rPr>
        <w:t>/</w:t>
      </w:r>
      <w:r w:rsidR="003F7F8C" w:rsidRPr="00593E16">
        <w:rPr>
          <w:rFonts w:eastAsia="Times New Roman" w:cs="Times New Roman"/>
          <w:lang w:eastAsia="en-US"/>
        </w:rPr>
        <w:t>dkati</w:t>
      </w:r>
      <w:r w:rsidR="003F7F8C" w:rsidRPr="005F25AF">
        <w:rPr>
          <w:rFonts w:eastAsia="Times New Roman" w:cs="Times New Roman"/>
          <w:lang w:eastAsia="en-US"/>
        </w:rPr>
        <w:t>/</w:t>
      </w:r>
      <w:r w:rsidR="003F7F8C" w:rsidRPr="00593E16">
        <w:rPr>
          <w:rFonts w:eastAsia="Times New Roman" w:cs="Times New Roman"/>
          <w:lang w:eastAsia="en-US"/>
        </w:rPr>
        <w:t>myproject</w:t>
      </w:r>
      <w:r w:rsidR="003F7F8C" w:rsidRPr="005F25AF">
        <w:rPr>
          <w:rFonts w:eastAsia="Times New Roman" w:cs="Times New Roman"/>
          <w:lang w:eastAsia="en-US"/>
        </w:rPr>
        <w:t>-</w:t>
      </w:r>
      <w:r w:rsidR="003F7F8C" w:rsidRPr="00593E16">
        <w:rPr>
          <w:rFonts w:eastAsia="Times New Roman" w:cs="Times New Roman"/>
          <w:lang w:eastAsia="en-US"/>
        </w:rPr>
        <w:t>manifest</w:t>
      </w:r>
      <w:r w:rsidR="003F7F8C" w:rsidRPr="005F25AF">
        <w:rPr>
          <w:rFonts w:eastAsia="Times New Roman" w:cs="Times New Roman"/>
          <w:lang w:eastAsia="en-US"/>
        </w:rPr>
        <w:t>.</w:t>
      </w:r>
      <w:r w:rsidR="003F7F8C" w:rsidRPr="00593E16">
        <w:rPr>
          <w:rFonts w:eastAsia="Times New Roman" w:cs="Times New Roman"/>
          <w:lang w:eastAsia="en-US"/>
        </w:rPr>
        <w:t>git</w:t>
      </w:r>
      <w:r w:rsidR="003F7F8C" w:rsidRPr="005F25AF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>–</w:t>
      </w:r>
      <w:r w:rsidR="003F7F8C" w:rsidRPr="00593E16">
        <w:rPr>
          <w:rFonts w:eastAsia="Times New Roman" w:cs="Times New Roman"/>
          <w:lang w:eastAsia="en-US"/>
        </w:rPr>
        <w:t>b</w:t>
      </w:r>
      <w:r>
        <w:rPr>
          <w:rFonts w:eastAsia="Times New Roman" w:cs="Times New Roman"/>
          <w:lang w:eastAsia="en-US"/>
        </w:rPr>
        <w:t xml:space="preserve"> </w:t>
      </w:r>
      <w:r w:rsidR="003F7F8C" w:rsidRPr="00593E16">
        <w:rPr>
          <w:rFonts w:eastAsia="Times New Roman" w:cs="Times New Roman"/>
          <w:lang w:eastAsia="en-US"/>
        </w:rPr>
        <w:t>master</w:t>
      </w:r>
    </w:p>
    <w:p w:rsidR="003F7F8C" w:rsidRPr="005F25AF" w:rsidRDefault="003F7F8C" w:rsidP="003F7F8C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proofErr w:type="spellStart"/>
      <w:r w:rsidRPr="003F7F8C">
        <w:rPr>
          <w:rFonts w:eastAsia="Times New Roman" w:cs="Times New Roman"/>
          <w:lang w:eastAsia="en-US"/>
        </w:rPr>
        <w:t>git</w:t>
      </w:r>
      <w:proofErr w:type="spellEnd"/>
      <w:r w:rsidR="001E1503">
        <w:rPr>
          <w:rFonts w:eastAsia="Times New Roman" w:cs="Times New Roman"/>
          <w:lang w:eastAsia="en-US"/>
        </w:rPr>
        <w:t xml:space="preserve"> </w:t>
      </w:r>
      <w:r w:rsidRPr="003F7F8C">
        <w:rPr>
          <w:rFonts w:eastAsia="Times New Roman" w:cs="Times New Roman"/>
          <w:lang w:eastAsia="en-US"/>
        </w:rPr>
        <w:t>cherry</w:t>
      </w:r>
      <w:r w:rsidRPr="005F25AF">
        <w:rPr>
          <w:rFonts w:eastAsia="Times New Roman" w:cs="Times New Roman"/>
          <w:lang w:eastAsia="en-US"/>
        </w:rPr>
        <w:t>-</w:t>
      </w:r>
      <w:r w:rsidRPr="003F7F8C">
        <w:rPr>
          <w:rFonts w:eastAsia="Times New Roman" w:cs="Times New Roman"/>
          <w:lang w:eastAsia="en-US"/>
        </w:rPr>
        <w:t>pick</w:t>
      </w:r>
      <w:r w:rsidR="001E1503">
        <w:rPr>
          <w:rFonts w:eastAsia="Times New Roman" w:cs="Times New Roman"/>
          <w:lang w:eastAsia="en-US"/>
        </w:rPr>
        <w:t xml:space="preserve"> </w:t>
      </w:r>
      <w:r w:rsidRPr="005F25AF">
        <w:rPr>
          <w:rFonts w:eastAsia="Times New Roman" w:cs="Times New Roman"/>
          <w:lang w:eastAsia="en-US"/>
        </w:rPr>
        <w:t>&lt;</w:t>
      </w:r>
      <w:r w:rsidRPr="003F7F8C">
        <w:rPr>
          <w:rFonts w:eastAsia="Times New Roman" w:cs="Times New Roman"/>
          <w:lang w:eastAsia="en-US"/>
        </w:rPr>
        <w:t>SHA</w:t>
      </w:r>
      <w:r w:rsidRPr="005F25AF">
        <w:rPr>
          <w:rFonts w:eastAsia="Times New Roman" w:cs="Times New Roman"/>
          <w:lang w:eastAsia="en-US"/>
        </w:rPr>
        <w:t>&gt;</w:t>
      </w:r>
      <w:r w:rsidR="00593E16" w:rsidRPr="005F25AF">
        <w:rPr>
          <w:rFonts w:eastAsia="Times New Roman" w:cs="Times New Roman"/>
          <w:lang w:eastAsia="en-US"/>
        </w:rPr>
        <w:br/>
      </w:r>
      <w:r w:rsidR="001E1503">
        <w:rPr>
          <w:rFonts w:eastAsia="Times New Roman" w:cs="Times New Roman"/>
          <w:lang w:eastAsia="en-US"/>
        </w:rPr>
        <w:t>Legally copies a commit with a specific SHA</w:t>
      </w:r>
    </w:p>
    <w:p w:rsidR="003F7F8C" w:rsidRPr="003F7F8C" w:rsidRDefault="003F7F8C" w:rsidP="003F7F8C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proofErr w:type="spellStart"/>
      <w:r w:rsidRPr="003F7F8C">
        <w:rPr>
          <w:rFonts w:eastAsia="Times New Roman" w:cs="Times New Roman"/>
          <w:lang w:eastAsia="en-US"/>
        </w:rPr>
        <w:t>git</w:t>
      </w:r>
      <w:proofErr w:type="spellEnd"/>
      <w:r w:rsidRPr="003F7F8C">
        <w:rPr>
          <w:rFonts w:eastAsia="Times New Roman" w:cs="Times New Roman"/>
          <w:lang w:eastAsia="en-US"/>
        </w:rPr>
        <w:t xml:space="preserve"> reset –hard &lt;SHA&gt;</w:t>
      </w:r>
      <w:r w:rsidR="00593E16">
        <w:rPr>
          <w:rFonts w:eastAsia="Times New Roman" w:cs="Times New Roman"/>
          <w:lang w:eastAsia="en-US"/>
        </w:rPr>
        <w:br/>
      </w:r>
      <w:r w:rsidR="001E1503">
        <w:rPr>
          <w:rFonts w:eastAsia="Times New Roman" w:cs="Times New Roman"/>
          <w:lang w:eastAsia="en-US"/>
        </w:rPr>
        <w:t>Set commit history to a specific commit</w:t>
      </w:r>
    </w:p>
    <w:p w:rsidR="003F7F8C" w:rsidRPr="001E1503" w:rsidRDefault="003F7F8C" w:rsidP="003F7F8C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proofErr w:type="spellStart"/>
      <w:r w:rsidRPr="003F7F8C">
        <w:rPr>
          <w:rFonts w:eastAsia="Times New Roman" w:cs="Times New Roman"/>
          <w:lang w:eastAsia="en-US"/>
        </w:rPr>
        <w:t>git</w:t>
      </w:r>
      <w:proofErr w:type="spellEnd"/>
      <w:r w:rsidR="001E1503" w:rsidRPr="001E1503">
        <w:rPr>
          <w:rFonts w:eastAsia="Times New Roman" w:cs="Times New Roman"/>
          <w:lang w:eastAsia="en-US"/>
        </w:rPr>
        <w:t xml:space="preserve"> </w:t>
      </w:r>
      <w:r w:rsidRPr="003F7F8C">
        <w:rPr>
          <w:rFonts w:eastAsia="Times New Roman" w:cs="Times New Roman"/>
          <w:lang w:eastAsia="en-US"/>
        </w:rPr>
        <w:t>revert</w:t>
      </w:r>
      <w:r w:rsidR="001E1503" w:rsidRPr="001E1503">
        <w:rPr>
          <w:rFonts w:eastAsia="Times New Roman" w:cs="Times New Roman"/>
          <w:lang w:eastAsia="en-US"/>
        </w:rPr>
        <w:t xml:space="preserve"> </w:t>
      </w:r>
      <w:r w:rsidRPr="001E1503">
        <w:rPr>
          <w:rFonts w:eastAsia="Times New Roman" w:cs="Times New Roman"/>
          <w:lang w:eastAsia="en-US"/>
        </w:rPr>
        <w:t>&lt;</w:t>
      </w:r>
      <w:r w:rsidRPr="003F7F8C">
        <w:rPr>
          <w:rFonts w:eastAsia="Times New Roman" w:cs="Times New Roman"/>
          <w:lang w:eastAsia="en-US"/>
        </w:rPr>
        <w:t>SHA</w:t>
      </w:r>
      <w:r w:rsidRPr="001E1503">
        <w:rPr>
          <w:rFonts w:eastAsia="Times New Roman" w:cs="Times New Roman"/>
          <w:lang w:eastAsia="en-US"/>
        </w:rPr>
        <w:t>&gt;</w:t>
      </w:r>
      <w:r w:rsidR="00593E16" w:rsidRPr="001E1503">
        <w:rPr>
          <w:rFonts w:eastAsia="Times New Roman" w:cs="Times New Roman"/>
          <w:lang w:eastAsia="en-US"/>
        </w:rPr>
        <w:br/>
      </w:r>
      <w:r w:rsidR="001E1503">
        <w:rPr>
          <w:rFonts w:eastAsia="Times New Roman" w:cs="Times New Roman"/>
          <w:lang w:eastAsia="en-US"/>
        </w:rPr>
        <w:t>Reverts a specific commit</w:t>
      </w:r>
    </w:p>
    <w:p w:rsidR="003F7F8C" w:rsidRPr="003F7F8C" w:rsidRDefault="003F7F8C" w:rsidP="003F7F8C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proofErr w:type="spellStart"/>
      <w:r w:rsidRPr="003F7F8C">
        <w:rPr>
          <w:rFonts w:eastAsia="Times New Roman" w:cs="Times New Roman"/>
          <w:lang w:eastAsia="en-US"/>
        </w:rPr>
        <w:t>git</w:t>
      </w:r>
      <w:proofErr w:type="spellEnd"/>
      <w:r w:rsidRPr="003F7F8C">
        <w:rPr>
          <w:rFonts w:eastAsia="Times New Roman" w:cs="Times New Roman"/>
          <w:lang w:eastAsia="en-US"/>
        </w:rPr>
        <w:t xml:space="preserve"> commit </w:t>
      </w:r>
      <w:r w:rsidR="00593E16">
        <w:rPr>
          <w:rFonts w:eastAsia="Times New Roman" w:cs="Times New Roman"/>
          <w:lang w:eastAsia="en-US"/>
        </w:rPr>
        <w:br/>
      </w:r>
      <w:r w:rsidR="001E1503">
        <w:rPr>
          <w:rFonts w:eastAsia="Times New Roman" w:cs="Times New Roman"/>
          <w:lang w:eastAsia="en-US"/>
        </w:rPr>
        <w:t>Creates a commit</w:t>
      </w:r>
    </w:p>
    <w:p w:rsidR="003F7F8C" w:rsidRPr="001E1503" w:rsidRDefault="003F7F8C" w:rsidP="00593E16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proofErr w:type="spellStart"/>
      <w:r w:rsidRPr="003F7F8C">
        <w:rPr>
          <w:rFonts w:eastAsia="Times New Roman" w:cs="Times New Roman"/>
          <w:lang w:eastAsia="en-US"/>
        </w:rPr>
        <w:t>git</w:t>
      </w:r>
      <w:proofErr w:type="spellEnd"/>
      <w:r w:rsidR="001E1503" w:rsidRPr="001E1503">
        <w:rPr>
          <w:rFonts w:eastAsia="Times New Roman" w:cs="Times New Roman"/>
          <w:lang w:eastAsia="en-US"/>
        </w:rPr>
        <w:t xml:space="preserve"> </w:t>
      </w:r>
      <w:r w:rsidRPr="003F7F8C">
        <w:rPr>
          <w:rFonts w:eastAsia="Times New Roman" w:cs="Times New Roman"/>
          <w:lang w:eastAsia="en-US"/>
        </w:rPr>
        <w:t>add</w:t>
      </w:r>
      <w:r w:rsidRPr="001E1503">
        <w:rPr>
          <w:rFonts w:eastAsia="Times New Roman" w:cs="Times New Roman"/>
          <w:lang w:eastAsia="en-US"/>
        </w:rPr>
        <w:t xml:space="preserve"> -</w:t>
      </w:r>
      <w:r w:rsidRPr="003F7F8C">
        <w:rPr>
          <w:rFonts w:eastAsia="Times New Roman" w:cs="Times New Roman"/>
          <w:lang w:eastAsia="en-US"/>
        </w:rPr>
        <w:t>A</w:t>
      </w:r>
      <w:r w:rsidR="00593E16" w:rsidRPr="001E1503">
        <w:rPr>
          <w:rFonts w:eastAsia="Times New Roman" w:cs="Times New Roman"/>
          <w:lang w:eastAsia="en-US"/>
        </w:rPr>
        <w:br/>
      </w:r>
      <w:r w:rsidR="001E1503">
        <w:rPr>
          <w:rFonts w:eastAsia="Times New Roman" w:cs="Times New Roman"/>
          <w:lang w:eastAsia="en-US"/>
        </w:rPr>
        <w:t>Adds one’s changes to the commit</w:t>
      </w:r>
    </w:p>
    <w:p w:rsidR="003F7F8C" w:rsidRPr="003F7F8C" w:rsidRDefault="003F7F8C" w:rsidP="003F7F8C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proofErr w:type="spellStart"/>
      <w:r w:rsidRPr="003F7F8C">
        <w:rPr>
          <w:rFonts w:eastAsia="Times New Roman" w:cs="Times New Roman"/>
          <w:lang w:eastAsia="en-US"/>
        </w:rPr>
        <w:t>git</w:t>
      </w:r>
      <w:proofErr w:type="spellEnd"/>
      <w:r w:rsidRPr="003F7F8C">
        <w:rPr>
          <w:rFonts w:eastAsia="Times New Roman" w:cs="Times New Roman"/>
          <w:lang w:eastAsia="en-US"/>
        </w:rPr>
        <w:t xml:space="preserve"> push &lt;remote name&gt;</w:t>
      </w:r>
      <w:r w:rsidR="001E1503">
        <w:rPr>
          <w:rFonts w:eastAsia="Times New Roman" w:cs="Times New Roman"/>
          <w:lang w:eastAsia="en-US"/>
        </w:rPr>
        <w:t xml:space="preserve"> </w:t>
      </w:r>
      <w:r w:rsidRPr="003F7F8C">
        <w:rPr>
          <w:rFonts w:eastAsia="Times New Roman" w:cs="Times New Roman"/>
          <w:lang w:eastAsia="en-US"/>
        </w:rPr>
        <w:t>&lt;branch name&gt;</w:t>
      </w:r>
      <w:r w:rsidR="00593E16">
        <w:rPr>
          <w:rFonts w:eastAsia="Times New Roman" w:cs="Times New Roman"/>
          <w:lang w:eastAsia="en-US"/>
        </w:rPr>
        <w:br/>
      </w:r>
      <w:r w:rsidR="001E1503">
        <w:rPr>
          <w:rFonts w:eastAsia="Times New Roman" w:cs="Times New Roman"/>
          <w:lang w:eastAsia="en-US"/>
        </w:rPr>
        <w:t>Uploads a commit, through remote, to a branch</w:t>
      </w:r>
    </w:p>
    <w:p w:rsidR="003F7F8C" w:rsidRPr="003F7F8C" w:rsidRDefault="003F7F8C" w:rsidP="003F7F8C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proofErr w:type="spellStart"/>
      <w:r w:rsidRPr="003F7F8C">
        <w:rPr>
          <w:rFonts w:eastAsia="Times New Roman" w:cs="Times New Roman"/>
          <w:lang w:eastAsia="en-US"/>
        </w:rPr>
        <w:t>git</w:t>
      </w:r>
      <w:proofErr w:type="spellEnd"/>
      <w:r w:rsidRPr="003F7F8C">
        <w:rPr>
          <w:rFonts w:eastAsia="Times New Roman" w:cs="Times New Roman"/>
          <w:lang w:eastAsia="en-US"/>
        </w:rPr>
        <w:t xml:space="preserve"> remote add &lt;remote name&gt;</w:t>
      </w:r>
      <w:r w:rsidR="001E1503">
        <w:rPr>
          <w:rFonts w:eastAsia="Times New Roman" w:cs="Times New Roman"/>
          <w:lang w:eastAsia="en-US"/>
        </w:rPr>
        <w:t xml:space="preserve"> </w:t>
      </w:r>
      <w:r w:rsidRPr="001E1503">
        <w:rPr>
          <w:rFonts w:eastAsia="Times New Roman" w:cs="Times New Roman"/>
          <w:lang w:eastAsia="en-US"/>
        </w:rPr>
        <w:t>git@github.com:&lt;repo</w:t>
      </w:r>
      <w:r w:rsidRPr="003F7F8C">
        <w:rPr>
          <w:rFonts w:eastAsia="Times New Roman" w:cs="Times New Roman"/>
          <w:lang w:eastAsia="en-US"/>
        </w:rPr>
        <w:t xml:space="preserve"> name&gt;.</w:t>
      </w:r>
      <w:proofErr w:type="spellStart"/>
      <w:r w:rsidRPr="003F7F8C">
        <w:rPr>
          <w:rFonts w:eastAsia="Times New Roman" w:cs="Times New Roman"/>
          <w:lang w:eastAsia="en-US"/>
        </w:rPr>
        <w:t>git</w:t>
      </w:r>
      <w:proofErr w:type="spellEnd"/>
      <w:r w:rsidR="00593E16">
        <w:rPr>
          <w:rFonts w:eastAsia="Times New Roman" w:cs="Times New Roman"/>
          <w:lang w:eastAsia="en-US"/>
        </w:rPr>
        <w:br/>
      </w:r>
      <w:r w:rsidR="001E1503">
        <w:rPr>
          <w:rFonts w:eastAsia="Times New Roman" w:cs="Times New Roman"/>
          <w:lang w:eastAsia="en-US"/>
        </w:rPr>
        <w:t>Creates remote</w:t>
      </w:r>
    </w:p>
    <w:p w:rsidR="003F7F8C" w:rsidRDefault="003F7F8C" w:rsidP="003F7F8C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proofErr w:type="spellStart"/>
      <w:r w:rsidRPr="003F7F8C">
        <w:rPr>
          <w:rFonts w:eastAsia="Times New Roman" w:cs="Times New Roman"/>
          <w:lang w:eastAsia="en-US"/>
        </w:rPr>
        <w:t>git</w:t>
      </w:r>
      <w:proofErr w:type="spellEnd"/>
      <w:r w:rsidRPr="003F7F8C">
        <w:rPr>
          <w:rFonts w:eastAsia="Times New Roman" w:cs="Times New Roman"/>
          <w:lang w:eastAsia="en-US"/>
        </w:rPr>
        <w:t xml:space="preserve"> remote remove &lt;remote name&gt;</w:t>
      </w:r>
      <w:r w:rsidR="00593E16">
        <w:rPr>
          <w:rFonts w:eastAsia="Times New Roman" w:cs="Times New Roman"/>
          <w:lang w:eastAsia="en-US"/>
        </w:rPr>
        <w:br/>
      </w:r>
      <w:r w:rsidR="001E1503">
        <w:rPr>
          <w:rFonts w:eastAsia="Times New Roman" w:cs="Times New Roman"/>
          <w:lang w:eastAsia="en-US"/>
        </w:rPr>
        <w:t>Deletes remote</w:t>
      </w:r>
    </w:p>
    <w:p w:rsidR="001E1503" w:rsidRDefault="00593E16" w:rsidP="001E1503">
      <w:pPr>
        <w:pStyle w:val="afa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1E1503">
        <w:rPr>
          <w:rFonts w:eastAsia="Times New Roman" w:cs="Times New Roman"/>
          <w:lang w:eastAsia="en-US"/>
        </w:rPr>
        <w:t xml:space="preserve">Repo sync </w:t>
      </w:r>
      <w:r w:rsidR="001E1503" w:rsidRPr="001E1503">
        <w:rPr>
          <w:rFonts w:eastAsia="Times New Roman" w:cs="Times New Roman"/>
          <w:lang w:eastAsia="en-US"/>
        </w:rPr>
        <w:t xml:space="preserve">or </w:t>
      </w:r>
      <w:r w:rsidRPr="001E1503">
        <w:rPr>
          <w:rFonts w:eastAsia="Times New Roman" w:cs="Times New Roman"/>
          <w:lang w:eastAsia="en-US"/>
        </w:rPr>
        <w:t>repo sync –force-sync</w:t>
      </w:r>
      <w:r w:rsidRPr="001E1503">
        <w:rPr>
          <w:rFonts w:eastAsia="Times New Roman" w:cs="Times New Roman"/>
          <w:lang w:eastAsia="en-US"/>
        </w:rPr>
        <w:br/>
      </w:r>
      <w:r w:rsidR="001E1503" w:rsidRPr="001E1503">
        <w:rPr>
          <w:rFonts w:eastAsia="Times New Roman" w:cs="Times New Roman"/>
          <w:lang w:eastAsia="en-US"/>
        </w:rPr>
        <w:t>Synchronizes local source code with sou</w:t>
      </w:r>
      <w:r w:rsidR="00BE2F62">
        <w:rPr>
          <w:rFonts w:eastAsia="Times New Roman" w:cs="Times New Roman"/>
          <w:lang w:eastAsia="en-US"/>
        </w:rPr>
        <w:t xml:space="preserve">rce code on </w:t>
      </w:r>
      <w:proofErr w:type="spellStart"/>
      <w:r w:rsidR="00BE2F62">
        <w:rPr>
          <w:rFonts w:eastAsia="Times New Roman" w:cs="Times New Roman"/>
          <w:lang w:eastAsia="en-US"/>
        </w:rPr>
        <w:t>Github</w:t>
      </w:r>
      <w:proofErr w:type="spellEnd"/>
    </w:p>
    <w:p w:rsidR="00593E16" w:rsidRPr="001E1503" w:rsidRDefault="001E1503" w:rsidP="001E1503">
      <w:pPr>
        <w:pStyle w:val="afa"/>
        <w:numPr>
          <w:ilvl w:val="1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1E1503">
        <w:rPr>
          <w:rFonts w:eastAsia="Times New Roman" w:cs="Times New Roman"/>
          <w:lang w:eastAsia="en-US"/>
        </w:rPr>
        <w:lastRenderedPageBreak/>
        <w:t xml:space="preserve"> –force-sync:</w:t>
      </w:r>
      <w:r w:rsidRPr="001E1503">
        <w:rPr>
          <w:rFonts w:eastAsia="Times New Roman" w:cs="Times New Roman"/>
          <w:lang w:eastAsia="en-US"/>
        </w:rPr>
        <w:br/>
      </w:r>
      <w:r>
        <w:rPr>
          <w:rFonts w:eastAsia="Times New Roman" w:cs="Times New Roman"/>
          <w:lang w:eastAsia="en-US"/>
        </w:rPr>
        <w:t xml:space="preserve">Parameter used in order to force </w:t>
      </w:r>
      <w:proofErr w:type="spellStart"/>
      <w:r>
        <w:rPr>
          <w:rFonts w:eastAsia="Times New Roman" w:cs="Times New Roman"/>
          <w:lang w:eastAsia="en-US"/>
        </w:rPr>
        <w:t>github</w:t>
      </w:r>
      <w:proofErr w:type="spellEnd"/>
      <w:r>
        <w:rPr>
          <w:rFonts w:eastAsia="Times New Roman" w:cs="Times New Roman"/>
          <w:lang w:eastAsia="en-US"/>
        </w:rPr>
        <w:t xml:space="preserve"> to overwrite one’s local changes while synchronizing</w:t>
      </w:r>
    </w:p>
    <w:p w:rsidR="00593E16" w:rsidRPr="00BE2F62" w:rsidRDefault="001E1503" w:rsidP="00593E16">
      <w:pPr>
        <w:spacing w:before="100" w:beforeAutospacing="1" w:after="100" w:afterAutospacing="1" w:line="240" w:lineRule="auto"/>
        <w:rPr>
          <w:rFonts w:eastAsia="Times New Roman" w:cs="Times New Roman"/>
          <w:b/>
          <w:u w:val="single"/>
          <w:lang w:eastAsia="en-US"/>
        </w:rPr>
      </w:pPr>
      <w:r>
        <w:rPr>
          <w:rFonts w:eastAsia="Times New Roman" w:cs="Times New Roman"/>
          <w:b/>
          <w:u w:val="single"/>
          <w:lang w:eastAsia="en-US"/>
        </w:rPr>
        <w:t>Every</w:t>
      </w:r>
      <w:r w:rsidRPr="001E1503">
        <w:rPr>
          <w:rFonts w:eastAsia="Times New Roman" w:cs="Times New Roman"/>
          <w:b/>
          <w:u w:val="single"/>
          <w:lang w:eastAsia="en-US"/>
        </w:rPr>
        <w:t xml:space="preserve"> </w:t>
      </w:r>
      <w:r>
        <w:rPr>
          <w:rFonts w:eastAsia="Times New Roman" w:cs="Times New Roman"/>
          <w:b/>
          <w:u w:val="single"/>
          <w:lang w:eastAsia="en-US"/>
        </w:rPr>
        <w:t>command</w:t>
      </w:r>
      <w:r w:rsidRPr="001E1503">
        <w:rPr>
          <w:rFonts w:eastAsia="Times New Roman" w:cs="Times New Roman"/>
          <w:b/>
          <w:u w:val="single"/>
          <w:lang w:eastAsia="en-US"/>
        </w:rPr>
        <w:t xml:space="preserve"> </w:t>
      </w:r>
      <w:r>
        <w:rPr>
          <w:rFonts w:eastAsia="Times New Roman" w:cs="Times New Roman"/>
          <w:b/>
          <w:u w:val="single"/>
          <w:lang w:eastAsia="en-US"/>
        </w:rPr>
        <w:t>must</w:t>
      </w:r>
      <w:r w:rsidRPr="001E1503">
        <w:rPr>
          <w:rFonts w:eastAsia="Times New Roman" w:cs="Times New Roman"/>
          <w:b/>
          <w:u w:val="single"/>
          <w:lang w:eastAsia="en-US"/>
        </w:rPr>
        <w:t xml:space="preserve"> </w:t>
      </w:r>
      <w:r>
        <w:rPr>
          <w:rFonts w:eastAsia="Times New Roman" w:cs="Times New Roman"/>
          <w:b/>
          <w:u w:val="single"/>
          <w:lang w:eastAsia="en-US"/>
        </w:rPr>
        <w:t>be run</w:t>
      </w:r>
      <w:r w:rsidR="00BE2F62">
        <w:rPr>
          <w:rFonts w:eastAsia="Times New Roman" w:cs="Times New Roman"/>
          <w:b/>
          <w:u w:val="single"/>
          <w:lang w:eastAsia="en-US"/>
        </w:rPr>
        <w:t xml:space="preserve"> inside the root directory of each repository (or simply, where .</w:t>
      </w:r>
      <w:proofErr w:type="spellStart"/>
      <w:r w:rsidR="00BE2F62">
        <w:rPr>
          <w:rFonts w:eastAsia="Times New Roman" w:cs="Times New Roman"/>
          <w:b/>
          <w:u w:val="single"/>
          <w:lang w:eastAsia="en-US"/>
        </w:rPr>
        <w:t>git</w:t>
      </w:r>
      <w:proofErr w:type="spellEnd"/>
      <w:r w:rsidR="00BE2F62">
        <w:rPr>
          <w:rFonts w:eastAsia="Times New Roman" w:cs="Times New Roman"/>
          <w:b/>
          <w:u w:val="single"/>
          <w:lang w:eastAsia="en-US"/>
        </w:rPr>
        <w:t xml:space="preserve"> folder is located)</w:t>
      </w:r>
    </w:p>
    <w:p w:rsidR="003F7F8C" w:rsidRPr="00BE2F62" w:rsidRDefault="00593E16" w:rsidP="00593E16">
      <w:p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BE2F62">
        <w:rPr>
          <w:rFonts w:eastAsia="Times New Roman" w:cs="Times New Roman"/>
          <w:lang w:eastAsia="en-US"/>
        </w:rPr>
        <w:t>***=</w:t>
      </w:r>
      <w:r w:rsidRPr="00BE2F62">
        <w:rPr>
          <w:rFonts w:eastAsia="Times New Roman" w:cs="Times New Roman"/>
          <w:lang w:eastAsia="en-US"/>
        </w:rPr>
        <w:br/>
      </w:r>
      <w:r w:rsidR="00BE2F62">
        <w:rPr>
          <w:rFonts w:eastAsia="Times New Roman" w:cs="Times New Roman"/>
          <w:lang w:eastAsia="en-US"/>
        </w:rPr>
        <w:t>When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proofErr w:type="spellStart"/>
      <w:r w:rsidR="00BE2F62">
        <w:rPr>
          <w:rFonts w:eastAsia="Times New Roman" w:cs="Times New Roman"/>
          <w:lang w:eastAsia="en-US"/>
        </w:rPr>
        <w:t>Github</w:t>
      </w:r>
      <w:proofErr w:type="spellEnd"/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reports</w:t>
      </w:r>
      <w:r w:rsidR="00BE2F62" w:rsidRPr="00BE2F62">
        <w:rPr>
          <w:rFonts w:eastAsia="Times New Roman" w:cs="Times New Roman"/>
          <w:lang w:eastAsia="en-US"/>
        </w:rPr>
        <w:t xml:space="preserve"> “</w:t>
      </w:r>
      <w:r w:rsidR="00BE2F62">
        <w:rPr>
          <w:rFonts w:eastAsia="Times New Roman" w:cs="Times New Roman"/>
          <w:lang w:eastAsia="en-US"/>
        </w:rPr>
        <w:t>Recorded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proofErr w:type="spellStart"/>
      <w:r w:rsidR="00BE2F62">
        <w:rPr>
          <w:rFonts w:eastAsia="Times New Roman" w:cs="Times New Roman"/>
          <w:lang w:eastAsia="en-US"/>
        </w:rPr>
        <w:t>preimage</w:t>
      </w:r>
      <w:proofErr w:type="spellEnd"/>
      <w:r w:rsidR="00BE2F62" w:rsidRPr="00BE2F62">
        <w:rPr>
          <w:rFonts w:eastAsia="Times New Roman" w:cs="Times New Roman"/>
          <w:lang w:eastAsia="en-US"/>
        </w:rPr>
        <w:t xml:space="preserve">”, </w:t>
      </w:r>
      <w:r w:rsidR="00BE2F62">
        <w:rPr>
          <w:rFonts w:eastAsia="Times New Roman" w:cs="Times New Roman"/>
          <w:lang w:eastAsia="en-US"/>
        </w:rPr>
        <w:t>it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means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that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proofErr w:type="spellStart"/>
      <w:r w:rsidR="00BE2F62">
        <w:rPr>
          <w:rFonts w:eastAsia="Times New Roman" w:cs="Times New Roman"/>
          <w:lang w:eastAsia="en-US"/>
        </w:rPr>
        <w:t>Github</w:t>
      </w:r>
      <w:proofErr w:type="spellEnd"/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has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kept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both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the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error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and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the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user</w:t>
      </w:r>
      <w:r w:rsidR="00BE2F62" w:rsidRPr="00BE2F62">
        <w:rPr>
          <w:rFonts w:eastAsia="Times New Roman" w:cs="Times New Roman"/>
          <w:lang w:eastAsia="en-US"/>
        </w:rPr>
        <w:t>’</w:t>
      </w:r>
      <w:r w:rsidR="00BE2F62">
        <w:rPr>
          <w:rFonts w:eastAsia="Times New Roman" w:cs="Times New Roman"/>
          <w:lang w:eastAsia="en-US"/>
        </w:rPr>
        <w:t>s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solution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to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it</w:t>
      </w:r>
      <w:r w:rsidR="00BE2F62" w:rsidRPr="00BE2F62">
        <w:rPr>
          <w:rFonts w:eastAsia="Times New Roman" w:cs="Times New Roman"/>
          <w:lang w:eastAsia="en-US"/>
        </w:rPr>
        <w:t>.</w:t>
      </w:r>
      <w:r w:rsidR="00BE2F62">
        <w:rPr>
          <w:rFonts w:eastAsia="Times New Roman" w:cs="Times New Roman"/>
          <w:lang w:eastAsia="en-US"/>
        </w:rPr>
        <w:t xml:space="preserve"> This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aims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at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better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future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automatic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trouble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shooting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for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such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problems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cause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during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the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process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of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cherry-pick. However</w:t>
      </w:r>
      <w:r w:rsidR="00BE2F62" w:rsidRPr="00BE2F62">
        <w:rPr>
          <w:rFonts w:eastAsia="Times New Roman" w:cs="Times New Roman"/>
          <w:lang w:eastAsia="en-US"/>
        </w:rPr>
        <w:t xml:space="preserve">, </w:t>
      </w:r>
      <w:r w:rsidR="00BE2F62">
        <w:rPr>
          <w:rFonts w:eastAsia="Times New Roman" w:cs="Times New Roman"/>
          <w:lang w:eastAsia="en-US"/>
        </w:rPr>
        <w:t>there are times when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one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does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not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wish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proofErr w:type="spellStart"/>
      <w:r w:rsidR="00BE2F62">
        <w:rPr>
          <w:rFonts w:eastAsia="Times New Roman" w:cs="Times New Roman"/>
          <w:lang w:eastAsia="en-US"/>
        </w:rPr>
        <w:t>Github</w:t>
      </w:r>
      <w:proofErr w:type="spellEnd"/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to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remember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how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a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>problem</w:t>
      </w:r>
      <w:r w:rsidR="00BE2F62" w:rsidRPr="00BE2F62">
        <w:rPr>
          <w:rFonts w:eastAsia="Times New Roman" w:cs="Times New Roman"/>
          <w:lang w:eastAsia="en-US"/>
        </w:rPr>
        <w:t xml:space="preserve"> </w:t>
      </w:r>
      <w:r w:rsidR="00BE2F62">
        <w:rPr>
          <w:rFonts w:eastAsia="Times New Roman" w:cs="Times New Roman"/>
          <w:lang w:eastAsia="en-US"/>
        </w:rPr>
        <w:t xml:space="preserve">was solved, since the solution may differ from case to case. </w:t>
      </w:r>
      <w:r w:rsidR="00BE2F62">
        <w:rPr>
          <w:rFonts w:eastAsia="Times New Roman" w:cs="Times New Roman"/>
          <w:lang w:eastAsia="en-US"/>
        </w:rPr>
        <w:br/>
        <w:t xml:space="preserve">Using the following command will have </w:t>
      </w:r>
      <w:proofErr w:type="spellStart"/>
      <w:r w:rsidR="00BE2F62">
        <w:rPr>
          <w:rFonts w:eastAsia="Times New Roman" w:cs="Times New Roman"/>
          <w:lang w:eastAsia="en-US"/>
        </w:rPr>
        <w:t>Github</w:t>
      </w:r>
      <w:proofErr w:type="spellEnd"/>
      <w:r w:rsidR="00BE2F62">
        <w:rPr>
          <w:rFonts w:eastAsia="Times New Roman" w:cs="Times New Roman"/>
          <w:lang w:eastAsia="en-US"/>
        </w:rPr>
        <w:t xml:space="preserve"> “forget” the steps one followed to deal with a conflict</w:t>
      </w:r>
    </w:p>
    <w:p w:rsidR="00224F0F" w:rsidRPr="00BE2F62" w:rsidRDefault="00BE2F62" w:rsidP="00593E16">
      <w:pPr>
        <w:spacing w:before="100" w:beforeAutospacing="1" w:after="100" w:afterAutospacing="1" w:line="240" w:lineRule="auto"/>
        <w:rPr>
          <w:rFonts w:eastAsia="Times New Roman" w:cs="Times New Roman"/>
          <w:b/>
          <w:color w:val="FFFFFF" w:themeColor="background1"/>
          <w:lang w:eastAsia="en-US"/>
        </w:rPr>
      </w:pPr>
      <w:proofErr w:type="spellStart"/>
      <w:r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g</w:t>
      </w:r>
      <w:r w:rsidR="00224F0F" w:rsidRPr="00224F0F"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it</w:t>
      </w:r>
      <w:proofErr w:type="spellEnd"/>
      <w:r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 xml:space="preserve"> </w:t>
      </w:r>
      <w:proofErr w:type="spellStart"/>
      <w:r w:rsidR="00224F0F" w:rsidRPr="00224F0F"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rerere</w:t>
      </w:r>
      <w:proofErr w:type="spellEnd"/>
      <w:r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 xml:space="preserve"> </w:t>
      </w:r>
      <w:r w:rsidR="00224F0F" w:rsidRPr="00224F0F"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forget</w:t>
      </w:r>
      <w:r w:rsidR="00224F0F" w:rsidRPr="00BE2F62"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 xml:space="preserve"> *</w:t>
      </w:r>
    </w:p>
    <w:sectPr w:rsidR="00224F0F" w:rsidRPr="00BE2F62" w:rsidSect="004E1AED">
      <w:footerReference w:type="default" r:id="rId59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1503" w:rsidRDefault="001E1503">
      <w:pPr>
        <w:spacing w:after="0" w:line="240" w:lineRule="auto"/>
      </w:pPr>
      <w:r>
        <w:separator/>
      </w:r>
    </w:p>
  </w:endnote>
  <w:endnote w:type="continuationSeparator" w:id="1">
    <w:p w:rsidR="001E1503" w:rsidRDefault="001E1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A1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A1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E1503" w:rsidRDefault="001650A0">
        <w:pPr>
          <w:pStyle w:val="af8"/>
        </w:pPr>
        <w:fldSimple w:instr=" PAGE   \* MERGEFORMAT ">
          <w:r w:rsidR="00810568">
            <w:rPr>
              <w:noProof/>
            </w:rPr>
            <w:t>41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1503" w:rsidRDefault="001E1503">
      <w:pPr>
        <w:spacing w:after="0" w:line="240" w:lineRule="auto"/>
      </w:pPr>
      <w:r>
        <w:separator/>
      </w:r>
    </w:p>
  </w:footnote>
  <w:footnote w:type="continuationSeparator" w:id="1">
    <w:p w:rsidR="001E1503" w:rsidRDefault="001E15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1F3F84"/>
    <w:multiLevelType w:val="hybridMultilevel"/>
    <w:tmpl w:val="CB700CE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69D5870"/>
    <w:multiLevelType w:val="hybridMultilevel"/>
    <w:tmpl w:val="2C46DA4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28270B7"/>
    <w:multiLevelType w:val="hybridMultilevel"/>
    <w:tmpl w:val="F258B526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">
    <w:nsid w:val="385D086A"/>
    <w:multiLevelType w:val="multilevel"/>
    <w:tmpl w:val="15BAE4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4F7625"/>
    <w:multiLevelType w:val="hybridMultilevel"/>
    <w:tmpl w:val="9386E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BE0AD4"/>
    <w:multiLevelType w:val="hybridMultilevel"/>
    <w:tmpl w:val="5EE4D378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8">
    <w:nsid w:val="4A2D52E1"/>
    <w:multiLevelType w:val="hybridMultilevel"/>
    <w:tmpl w:val="8F728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53051CB"/>
    <w:multiLevelType w:val="hybridMultilevel"/>
    <w:tmpl w:val="4E16F12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2A3697"/>
    <w:multiLevelType w:val="hybridMultilevel"/>
    <w:tmpl w:val="10A4E27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7F78E2"/>
    <w:multiLevelType w:val="hybridMultilevel"/>
    <w:tmpl w:val="79227E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C3E7718"/>
    <w:multiLevelType w:val="hybridMultilevel"/>
    <w:tmpl w:val="4A180FA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60226C"/>
    <w:multiLevelType w:val="hybridMultilevel"/>
    <w:tmpl w:val="7E10C13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8F42105"/>
    <w:multiLevelType w:val="hybridMultilevel"/>
    <w:tmpl w:val="0BD067B6"/>
    <w:lvl w:ilvl="0" w:tplc="0408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>
    <w:nsid w:val="6F2E7EF3"/>
    <w:multiLevelType w:val="hybridMultilevel"/>
    <w:tmpl w:val="D79C31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>
    <w:nsid w:val="75A8035B"/>
    <w:multiLevelType w:val="hybridMultilevel"/>
    <w:tmpl w:val="722C7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2">
    <w:nsid w:val="7BA838AC"/>
    <w:multiLevelType w:val="hybridMultilevel"/>
    <w:tmpl w:val="BB6CB7EC"/>
    <w:lvl w:ilvl="0" w:tplc="0408000F">
      <w:start w:val="1"/>
      <w:numFmt w:val="decimal"/>
      <w:lvlText w:val="%1."/>
      <w:lvlJc w:val="left"/>
      <w:pPr>
        <w:ind w:left="0" w:hanging="360"/>
      </w:pPr>
    </w:lvl>
    <w:lvl w:ilvl="1" w:tplc="04080019" w:tentative="1">
      <w:start w:val="1"/>
      <w:numFmt w:val="lowerLetter"/>
      <w:lvlText w:val="%2."/>
      <w:lvlJc w:val="left"/>
      <w:pPr>
        <w:ind w:left="720" w:hanging="360"/>
      </w:pPr>
    </w:lvl>
    <w:lvl w:ilvl="2" w:tplc="0408001B" w:tentative="1">
      <w:start w:val="1"/>
      <w:numFmt w:val="lowerRoman"/>
      <w:lvlText w:val="%3."/>
      <w:lvlJc w:val="right"/>
      <w:pPr>
        <w:ind w:left="1440" w:hanging="180"/>
      </w:pPr>
    </w:lvl>
    <w:lvl w:ilvl="3" w:tplc="0408000F" w:tentative="1">
      <w:start w:val="1"/>
      <w:numFmt w:val="decimal"/>
      <w:lvlText w:val="%4."/>
      <w:lvlJc w:val="left"/>
      <w:pPr>
        <w:ind w:left="2160" w:hanging="360"/>
      </w:pPr>
    </w:lvl>
    <w:lvl w:ilvl="4" w:tplc="04080019" w:tentative="1">
      <w:start w:val="1"/>
      <w:numFmt w:val="lowerLetter"/>
      <w:lvlText w:val="%5."/>
      <w:lvlJc w:val="left"/>
      <w:pPr>
        <w:ind w:left="2880" w:hanging="360"/>
      </w:pPr>
    </w:lvl>
    <w:lvl w:ilvl="5" w:tplc="0408001B" w:tentative="1">
      <w:start w:val="1"/>
      <w:numFmt w:val="lowerRoman"/>
      <w:lvlText w:val="%6."/>
      <w:lvlJc w:val="right"/>
      <w:pPr>
        <w:ind w:left="3600" w:hanging="180"/>
      </w:pPr>
    </w:lvl>
    <w:lvl w:ilvl="6" w:tplc="0408000F" w:tentative="1">
      <w:start w:val="1"/>
      <w:numFmt w:val="decimal"/>
      <w:lvlText w:val="%7."/>
      <w:lvlJc w:val="left"/>
      <w:pPr>
        <w:ind w:left="4320" w:hanging="360"/>
      </w:pPr>
    </w:lvl>
    <w:lvl w:ilvl="7" w:tplc="04080019" w:tentative="1">
      <w:start w:val="1"/>
      <w:numFmt w:val="lowerLetter"/>
      <w:lvlText w:val="%8."/>
      <w:lvlJc w:val="left"/>
      <w:pPr>
        <w:ind w:left="5040" w:hanging="360"/>
      </w:pPr>
    </w:lvl>
    <w:lvl w:ilvl="8" w:tplc="0408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3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0"/>
  </w:num>
  <w:num w:numId="2">
    <w:abstractNumId w:val="12"/>
  </w:num>
  <w:num w:numId="3">
    <w:abstractNumId w:val="19"/>
  </w:num>
  <w:num w:numId="4">
    <w:abstractNumId w:val="13"/>
  </w:num>
  <w:num w:numId="5">
    <w:abstractNumId w:val="30"/>
  </w:num>
  <w:num w:numId="6">
    <w:abstractNumId w:val="31"/>
  </w:num>
  <w:num w:numId="7">
    <w:abstractNumId w:val="28"/>
  </w:num>
  <w:num w:numId="8">
    <w:abstractNumId w:val="33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4"/>
  </w:num>
  <w:num w:numId="20">
    <w:abstractNumId w:val="17"/>
  </w:num>
  <w:num w:numId="21">
    <w:abstractNumId w:val="29"/>
  </w:num>
  <w:num w:numId="22">
    <w:abstractNumId w:val="15"/>
  </w:num>
  <w:num w:numId="23">
    <w:abstractNumId w:val="23"/>
  </w:num>
  <w:num w:numId="24">
    <w:abstractNumId w:val="21"/>
  </w:num>
  <w:num w:numId="25">
    <w:abstractNumId w:val="11"/>
  </w:num>
  <w:num w:numId="26">
    <w:abstractNumId w:val="24"/>
  </w:num>
  <w:num w:numId="27">
    <w:abstractNumId w:val="27"/>
  </w:num>
  <w:num w:numId="28">
    <w:abstractNumId w:val="18"/>
  </w:num>
  <w:num w:numId="29">
    <w:abstractNumId w:val="16"/>
  </w:num>
  <w:num w:numId="30">
    <w:abstractNumId w:val="32"/>
  </w:num>
  <w:num w:numId="31">
    <w:abstractNumId w:val="10"/>
  </w:num>
  <w:num w:numId="32">
    <w:abstractNumId w:val="26"/>
  </w:num>
  <w:num w:numId="33">
    <w:abstractNumId w:val="22"/>
  </w:num>
  <w:num w:numId="34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attachedTemplate r:id="rId1"/>
  <w:mailMerge>
    <w:mainDocumentType w:val="formLetters"/>
    <w:dataType w:val="textFile"/>
    <w:activeRecord w:val="-1"/>
  </w:mailMerge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  <w:useFELayout/>
  </w:compat>
  <w:rsids>
    <w:rsidRoot w:val="008E1B7C"/>
    <w:rsid w:val="00017DF9"/>
    <w:rsid w:val="00037C92"/>
    <w:rsid w:val="00063F5B"/>
    <w:rsid w:val="00073B42"/>
    <w:rsid w:val="00080F93"/>
    <w:rsid w:val="000A2E6D"/>
    <w:rsid w:val="000C7CDB"/>
    <w:rsid w:val="000D5B3F"/>
    <w:rsid w:val="00103385"/>
    <w:rsid w:val="001052BA"/>
    <w:rsid w:val="001311FF"/>
    <w:rsid w:val="00140590"/>
    <w:rsid w:val="0015694C"/>
    <w:rsid w:val="001650A0"/>
    <w:rsid w:val="00194DF6"/>
    <w:rsid w:val="001961BC"/>
    <w:rsid w:val="00196F03"/>
    <w:rsid w:val="001A4B63"/>
    <w:rsid w:val="001A7B6D"/>
    <w:rsid w:val="001E1503"/>
    <w:rsid w:val="00200175"/>
    <w:rsid w:val="002112F4"/>
    <w:rsid w:val="00214416"/>
    <w:rsid w:val="00224F0F"/>
    <w:rsid w:val="00242AB6"/>
    <w:rsid w:val="0024501C"/>
    <w:rsid w:val="00266E58"/>
    <w:rsid w:val="0027284C"/>
    <w:rsid w:val="002E0770"/>
    <w:rsid w:val="002F0A7B"/>
    <w:rsid w:val="003A1A60"/>
    <w:rsid w:val="003A3715"/>
    <w:rsid w:val="003F5C8B"/>
    <w:rsid w:val="003F7F8C"/>
    <w:rsid w:val="00415D93"/>
    <w:rsid w:val="00433185"/>
    <w:rsid w:val="00433F03"/>
    <w:rsid w:val="00440008"/>
    <w:rsid w:val="004A7652"/>
    <w:rsid w:val="004E1AED"/>
    <w:rsid w:val="004E36ED"/>
    <w:rsid w:val="004F72E2"/>
    <w:rsid w:val="00522A4E"/>
    <w:rsid w:val="00531B40"/>
    <w:rsid w:val="00541D47"/>
    <w:rsid w:val="00542E15"/>
    <w:rsid w:val="00550EFE"/>
    <w:rsid w:val="00567520"/>
    <w:rsid w:val="00587AC0"/>
    <w:rsid w:val="00593E16"/>
    <w:rsid w:val="005A55D0"/>
    <w:rsid w:val="005C12A5"/>
    <w:rsid w:val="005D10E0"/>
    <w:rsid w:val="005F25AF"/>
    <w:rsid w:val="006920D6"/>
    <w:rsid w:val="006A43B2"/>
    <w:rsid w:val="006D2CEB"/>
    <w:rsid w:val="0072251E"/>
    <w:rsid w:val="00735EE4"/>
    <w:rsid w:val="00743109"/>
    <w:rsid w:val="00745485"/>
    <w:rsid w:val="00794FFF"/>
    <w:rsid w:val="007B6C76"/>
    <w:rsid w:val="007C58DF"/>
    <w:rsid w:val="007D713F"/>
    <w:rsid w:val="007F04F3"/>
    <w:rsid w:val="00810568"/>
    <w:rsid w:val="008B0B1C"/>
    <w:rsid w:val="008C5255"/>
    <w:rsid w:val="008E1B7C"/>
    <w:rsid w:val="008F290F"/>
    <w:rsid w:val="008F4E44"/>
    <w:rsid w:val="00900EE8"/>
    <w:rsid w:val="00906067"/>
    <w:rsid w:val="00912440"/>
    <w:rsid w:val="00926DD9"/>
    <w:rsid w:val="00927BCE"/>
    <w:rsid w:val="00967837"/>
    <w:rsid w:val="00970ABE"/>
    <w:rsid w:val="009712A9"/>
    <w:rsid w:val="00972E15"/>
    <w:rsid w:val="00982C5B"/>
    <w:rsid w:val="009C2AE1"/>
    <w:rsid w:val="009C54C7"/>
    <w:rsid w:val="009D0567"/>
    <w:rsid w:val="009D53A6"/>
    <w:rsid w:val="009D6F68"/>
    <w:rsid w:val="00A03D87"/>
    <w:rsid w:val="00A07B19"/>
    <w:rsid w:val="00A1310C"/>
    <w:rsid w:val="00A244DA"/>
    <w:rsid w:val="00A24926"/>
    <w:rsid w:val="00A337FE"/>
    <w:rsid w:val="00A33CDA"/>
    <w:rsid w:val="00A76B62"/>
    <w:rsid w:val="00A81010"/>
    <w:rsid w:val="00AA79FB"/>
    <w:rsid w:val="00AB22D4"/>
    <w:rsid w:val="00AC36B8"/>
    <w:rsid w:val="00AC46E7"/>
    <w:rsid w:val="00AD35F8"/>
    <w:rsid w:val="00AD49D5"/>
    <w:rsid w:val="00AE55DC"/>
    <w:rsid w:val="00AF2B29"/>
    <w:rsid w:val="00B011B7"/>
    <w:rsid w:val="00B03F5B"/>
    <w:rsid w:val="00B37C39"/>
    <w:rsid w:val="00B46308"/>
    <w:rsid w:val="00B62CAD"/>
    <w:rsid w:val="00B66FC0"/>
    <w:rsid w:val="00B833AB"/>
    <w:rsid w:val="00BA4D04"/>
    <w:rsid w:val="00BC405F"/>
    <w:rsid w:val="00BD08BC"/>
    <w:rsid w:val="00BD292E"/>
    <w:rsid w:val="00BE2F62"/>
    <w:rsid w:val="00BE2F91"/>
    <w:rsid w:val="00BE65AB"/>
    <w:rsid w:val="00BF363A"/>
    <w:rsid w:val="00C13258"/>
    <w:rsid w:val="00C207A6"/>
    <w:rsid w:val="00C527BA"/>
    <w:rsid w:val="00C67E92"/>
    <w:rsid w:val="00C7066F"/>
    <w:rsid w:val="00C74ECC"/>
    <w:rsid w:val="00C9443E"/>
    <w:rsid w:val="00CA6C88"/>
    <w:rsid w:val="00D00D2A"/>
    <w:rsid w:val="00D03F1D"/>
    <w:rsid w:val="00D05CE0"/>
    <w:rsid w:val="00D10D5D"/>
    <w:rsid w:val="00D31FF5"/>
    <w:rsid w:val="00D362EF"/>
    <w:rsid w:val="00D47A97"/>
    <w:rsid w:val="00D53DDF"/>
    <w:rsid w:val="00D61E0A"/>
    <w:rsid w:val="00D62A2F"/>
    <w:rsid w:val="00D65C80"/>
    <w:rsid w:val="00D8111F"/>
    <w:rsid w:val="00D97931"/>
    <w:rsid w:val="00DC034A"/>
    <w:rsid w:val="00DC1C4F"/>
    <w:rsid w:val="00DC7C24"/>
    <w:rsid w:val="00DE120F"/>
    <w:rsid w:val="00E15A26"/>
    <w:rsid w:val="00E2516B"/>
    <w:rsid w:val="00E53276"/>
    <w:rsid w:val="00EA2258"/>
    <w:rsid w:val="00EB3561"/>
    <w:rsid w:val="00F031D1"/>
    <w:rsid w:val="00F27383"/>
    <w:rsid w:val="00F277F5"/>
    <w:rsid w:val="00F6093E"/>
    <w:rsid w:val="00F63525"/>
    <w:rsid w:val="00F6355F"/>
    <w:rsid w:val="00F63A1F"/>
    <w:rsid w:val="00F86EAE"/>
    <w:rsid w:val="00FA08FE"/>
    <w:rsid w:val="00FB31E3"/>
    <w:rsid w:val="00FC28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1" w:unhideWhenUsed="0"/>
    <w:lsdException w:name="Placeholder Text" w:unhideWhenUsed="0"/>
    <w:lsdException w:name="No Spacing" w:uiPriority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1AED"/>
  </w:style>
  <w:style w:type="paragraph" w:styleId="1">
    <w:name w:val="heading 1"/>
    <w:basedOn w:val="a"/>
    <w:next w:val="a"/>
    <w:link w:val="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2Char">
    <w:name w:val="Επικεφαλίδα 2 Char"/>
    <w:basedOn w:val="a0"/>
    <w:link w:val="2"/>
    <w:uiPriority w:val="9"/>
    <w:rsid w:val="00F86EAE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3Char">
    <w:name w:val="Επικεφαλίδα 3 Char"/>
    <w:basedOn w:val="a0"/>
    <w:link w:val="3"/>
    <w:uiPriority w:val="9"/>
    <w:rsid w:val="00F86EAE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rsid w:val="00F86EAE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Title"/>
    <w:basedOn w:val="a"/>
    <w:link w:val="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Char">
    <w:name w:val="Τίτλος Char"/>
    <w:basedOn w:val="a0"/>
    <w:link w:val="a4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Char0">
    <w:name w:val="Υπότιτλος Char"/>
    <w:basedOn w:val="a0"/>
    <w:link w:val="a5"/>
    <w:uiPriority w:val="11"/>
    <w:semiHidden/>
    <w:rsid w:val="004E1AED"/>
    <w:rPr>
      <w:color w:val="404040" w:themeColor="text1" w:themeTint="E6"/>
    </w:rPr>
  </w:style>
  <w:style w:type="character" w:styleId="a6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7">
    <w:name w:val="Intense Quote"/>
    <w:basedOn w:val="a"/>
    <w:next w:val="a"/>
    <w:link w:val="Char1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har1">
    <w:name w:val="Έντονο εισαγωγικό Char"/>
    <w:basedOn w:val="a0"/>
    <w:link w:val="a7"/>
    <w:uiPriority w:val="30"/>
    <w:semiHidden/>
    <w:rsid w:val="004E1AED"/>
    <w:rPr>
      <w:i/>
      <w:iCs/>
      <w:color w:val="806000" w:themeColor="accent1" w:themeShade="80"/>
    </w:rPr>
  </w:style>
  <w:style w:type="character" w:styleId="a8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Char">
    <w:name w:val="Επικεφαλίδα 4 Char"/>
    <w:basedOn w:val="a0"/>
    <w:link w:val="4"/>
    <w:uiPriority w:val="9"/>
    <w:rsid w:val="00F86EAE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5Char">
    <w:name w:val="Επικεφαλίδα 5 Char"/>
    <w:basedOn w:val="a0"/>
    <w:link w:val="5"/>
    <w:uiPriority w:val="9"/>
    <w:rsid w:val="00F86EAE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Char">
    <w:name w:val="Επικεφαλίδα 6 Char"/>
    <w:basedOn w:val="a0"/>
    <w:link w:val="6"/>
    <w:uiPriority w:val="9"/>
    <w:rsid w:val="00F86EAE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Char">
    <w:name w:val="Επικεφαλίδα 7 Char"/>
    <w:basedOn w:val="a0"/>
    <w:link w:val="7"/>
    <w:uiPriority w:val="9"/>
    <w:rsid w:val="00F86EAE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Char">
    <w:name w:val="Επικεφαλίδα 8 Char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Char">
    <w:name w:val="Επικεφαλίδα 9 Char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9">
    <w:name w:val="caption"/>
    <w:basedOn w:val="a"/>
    <w:next w:val="a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aa">
    <w:name w:val="TOC Heading"/>
    <w:basedOn w:val="1"/>
    <w:next w:val="a"/>
    <w:uiPriority w:val="39"/>
    <w:unhideWhenUsed/>
    <w:qFormat/>
    <w:rsid w:val="00F86EAE"/>
    <w:pPr>
      <w:outlineLvl w:val="9"/>
    </w:pPr>
  </w:style>
  <w:style w:type="paragraph" w:styleId="ab">
    <w:name w:val="Balloon Text"/>
    <w:basedOn w:val="a"/>
    <w:link w:val="Char2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2">
    <w:name w:val="Κείμενο πλαισίου Char"/>
    <w:basedOn w:val="a0"/>
    <w:link w:val="ab"/>
    <w:uiPriority w:val="99"/>
    <w:semiHidden/>
    <w:rsid w:val="00D47A97"/>
    <w:rPr>
      <w:rFonts w:ascii="Segoe UI" w:hAnsi="Segoe UI" w:cs="Segoe UI"/>
      <w:szCs w:val="18"/>
    </w:rPr>
  </w:style>
  <w:style w:type="paragraph" w:styleId="30">
    <w:name w:val="Body Text 3"/>
    <w:basedOn w:val="a"/>
    <w:link w:val="3Char0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Char0">
    <w:name w:val="Σώμα κείμενου 3 Char"/>
    <w:basedOn w:val="a0"/>
    <w:link w:val="30"/>
    <w:uiPriority w:val="99"/>
    <w:semiHidden/>
    <w:rsid w:val="00D47A97"/>
    <w:rPr>
      <w:szCs w:val="16"/>
    </w:rPr>
  </w:style>
  <w:style w:type="paragraph" w:styleId="31">
    <w:name w:val="Body Text Indent 3"/>
    <w:basedOn w:val="a"/>
    <w:link w:val="3Char1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Char1">
    <w:name w:val="Σώμα κείμενου με εσοχή 3 Char"/>
    <w:basedOn w:val="a0"/>
    <w:link w:val="31"/>
    <w:uiPriority w:val="99"/>
    <w:semiHidden/>
    <w:rsid w:val="00D47A97"/>
    <w:rPr>
      <w:szCs w:val="16"/>
    </w:rPr>
  </w:style>
  <w:style w:type="character" w:styleId="ac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d">
    <w:name w:val="annotation text"/>
    <w:basedOn w:val="a"/>
    <w:link w:val="Char3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har3">
    <w:name w:val="Κείμενο σχολίου Char"/>
    <w:basedOn w:val="a0"/>
    <w:link w:val="ad"/>
    <w:uiPriority w:val="99"/>
    <w:semiHidden/>
    <w:rsid w:val="00D47A97"/>
    <w:rPr>
      <w:szCs w:val="20"/>
    </w:rPr>
  </w:style>
  <w:style w:type="paragraph" w:styleId="ae">
    <w:name w:val="annotation subject"/>
    <w:basedOn w:val="ad"/>
    <w:next w:val="ad"/>
    <w:link w:val="Char4"/>
    <w:uiPriority w:val="99"/>
    <w:semiHidden/>
    <w:unhideWhenUsed/>
    <w:rsid w:val="00D47A97"/>
    <w:rPr>
      <w:b/>
      <w:bCs/>
    </w:rPr>
  </w:style>
  <w:style w:type="character" w:customStyle="1" w:styleId="Char4">
    <w:name w:val="Θέμα σχολίου Char"/>
    <w:basedOn w:val="Char3"/>
    <w:link w:val="ae"/>
    <w:uiPriority w:val="99"/>
    <w:semiHidden/>
    <w:rsid w:val="00D47A97"/>
    <w:rPr>
      <w:b/>
      <w:bCs/>
      <w:szCs w:val="20"/>
    </w:rPr>
  </w:style>
  <w:style w:type="paragraph" w:styleId="af">
    <w:name w:val="Document Map"/>
    <w:basedOn w:val="a"/>
    <w:link w:val="Char5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5">
    <w:name w:val="Χάρτης εγγράφου Char"/>
    <w:basedOn w:val="a0"/>
    <w:link w:val="af"/>
    <w:uiPriority w:val="99"/>
    <w:semiHidden/>
    <w:rsid w:val="00D47A97"/>
    <w:rPr>
      <w:rFonts w:ascii="Segoe UI" w:hAnsi="Segoe UI" w:cs="Segoe UI"/>
      <w:szCs w:val="16"/>
    </w:rPr>
  </w:style>
  <w:style w:type="paragraph" w:styleId="af0">
    <w:name w:val="endnote text"/>
    <w:basedOn w:val="a"/>
    <w:link w:val="Char6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Char6">
    <w:name w:val="Κείμενο σημείωσης τέλους Char"/>
    <w:basedOn w:val="a0"/>
    <w:link w:val="af0"/>
    <w:uiPriority w:val="99"/>
    <w:semiHidden/>
    <w:rsid w:val="00D47A97"/>
    <w:rPr>
      <w:szCs w:val="20"/>
    </w:rPr>
  </w:style>
  <w:style w:type="paragraph" w:styleId="af1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2">
    <w:name w:val="footnote text"/>
    <w:basedOn w:val="a"/>
    <w:link w:val="Char7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Char7">
    <w:name w:val="Κείμενο υποσημείωσης Char"/>
    <w:basedOn w:val="a0"/>
    <w:link w:val="af2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-HTML">
    <w:name w:val="HTML Preformatted"/>
    <w:basedOn w:val="a"/>
    <w:link w:val="-HTML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-HTMLChar">
    <w:name w:val="Προ-διαμορφωμένο HTML Char"/>
    <w:basedOn w:val="a0"/>
    <w:link w:val="-HTML"/>
    <w:uiPriority w:val="99"/>
    <w:semiHidden/>
    <w:rsid w:val="00D47A97"/>
    <w:rPr>
      <w:rFonts w:ascii="Consolas" w:hAnsi="Consolas"/>
      <w:szCs w:val="20"/>
    </w:rPr>
  </w:style>
  <w:style w:type="character" w:styleId="HTML1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3">
    <w:name w:val="macro"/>
    <w:link w:val="Char8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8">
    <w:name w:val="Κείμενο μακροεντολής Char"/>
    <w:basedOn w:val="a0"/>
    <w:link w:val="af3"/>
    <w:uiPriority w:val="99"/>
    <w:semiHidden/>
    <w:rsid w:val="00D47A97"/>
    <w:rPr>
      <w:rFonts w:ascii="Consolas" w:hAnsi="Consolas"/>
      <w:szCs w:val="20"/>
    </w:rPr>
  </w:style>
  <w:style w:type="paragraph" w:styleId="af4">
    <w:name w:val="Plain Text"/>
    <w:basedOn w:val="a"/>
    <w:link w:val="Char9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9">
    <w:name w:val="Απλό κείμενο Char"/>
    <w:basedOn w:val="a0"/>
    <w:link w:val="af4"/>
    <w:uiPriority w:val="99"/>
    <w:semiHidden/>
    <w:rsid w:val="00D47A97"/>
    <w:rPr>
      <w:rFonts w:ascii="Consolas" w:hAnsi="Consolas"/>
      <w:szCs w:val="21"/>
    </w:rPr>
  </w:style>
  <w:style w:type="paragraph" w:styleId="af5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6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7">
    <w:name w:val="header"/>
    <w:basedOn w:val="a"/>
    <w:link w:val="Chara"/>
    <w:uiPriority w:val="99"/>
    <w:unhideWhenUsed/>
    <w:rsid w:val="004E1AED"/>
    <w:pPr>
      <w:spacing w:before="0" w:after="0" w:line="240" w:lineRule="auto"/>
    </w:pPr>
  </w:style>
  <w:style w:type="character" w:customStyle="1" w:styleId="Chara">
    <w:name w:val="Κεφαλίδα Char"/>
    <w:basedOn w:val="a0"/>
    <w:link w:val="af7"/>
    <w:uiPriority w:val="99"/>
    <w:rsid w:val="004E1AED"/>
  </w:style>
  <w:style w:type="paragraph" w:styleId="af8">
    <w:name w:val="footer"/>
    <w:basedOn w:val="a"/>
    <w:link w:val="Charb"/>
    <w:uiPriority w:val="99"/>
    <w:unhideWhenUsed/>
    <w:rsid w:val="004E1AED"/>
    <w:pPr>
      <w:spacing w:before="0" w:after="0" w:line="240" w:lineRule="auto"/>
    </w:pPr>
  </w:style>
  <w:style w:type="character" w:customStyle="1" w:styleId="Charb">
    <w:name w:val="Υποσέλιδο Char"/>
    <w:basedOn w:val="a0"/>
    <w:link w:val="af8"/>
    <w:uiPriority w:val="99"/>
    <w:rsid w:val="004E1AED"/>
  </w:style>
  <w:style w:type="character" w:styleId="-">
    <w:name w:val="Hyperlink"/>
    <w:basedOn w:val="a0"/>
    <w:uiPriority w:val="99"/>
    <w:unhideWhenUsed/>
    <w:rsid w:val="008E1B7C"/>
    <w:rPr>
      <w:color w:val="005DBA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8E1B7C"/>
    <w:rPr>
      <w:color w:val="2B579A"/>
      <w:shd w:val="clear" w:color="auto" w:fill="E6E6E6"/>
    </w:rPr>
  </w:style>
  <w:style w:type="character" w:customStyle="1" w:styleId="output">
    <w:name w:val="output"/>
    <w:basedOn w:val="a0"/>
    <w:rsid w:val="004E36ED"/>
  </w:style>
  <w:style w:type="character" w:styleId="af9">
    <w:name w:val="endnote reference"/>
    <w:basedOn w:val="a0"/>
    <w:uiPriority w:val="99"/>
    <w:semiHidden/>
    <w:unhideWhenUsed/>
    <w:rsid w:val="004E36ED"/>
    <w:rPr>
      <w:vertAlign w:val="superscript"/>
    </w:rPr>
  </w:style>
  <w:style w:type="paragraph" w:styleId="afa">
    <w:name w:val="List Paragraph"/>
    <w:basedOn w:val="a"/>
    <w:uiPriority w:val="34"/>
    <w:unhideWhenUsed/>
    <w:qFormat/>
    <w:rsid w:val="00E2516B"/>
    <w:pPr>
      <w:ind w:left="720"/>
      <w:contextualSpacing/>
    </w:pPr>
  </w:style>
  <w:style w:type="character" w:customStyle="1" w:styleId="pl-ent">
    <w:name w:val="pl-ent"/>
    <w:basedOn w:val="a0"/>
    <w:rsid w:val="00970ABE"/>
  </w:style>
  <w:style w:type="character" w:customStyle="1" w:styleId="pl-e">
    <w:name w:val="pl-e"/>
    <w:basedOn w:val="a0"/>
    <w:rsid w:val="00970ABE"/>
  </w:style>
  <w:style w:type="character" w:customStyle="1" w:styleId="pl-s">
    <w:name w:val="pl-s"/>
    <w:basedOn w:val="a0"/>
    <w:rsid w:val="00970ABE"/>
  </w:style>
  <w:style w:type="character" w:customStyle="1" w:styleId="pl-pds">
    <w:name w:val="pl-pds"/>
    <w:basedOn w:val="a0"/>
    <w:rsid w:val="00970ABE"/>
  </w:style>
  <w:style w:type="paragraph" w:styleId="Web">
    <w:name w:val="Normal (Web)"/>
    <w:basedOn w:val="a"/>
    <w:uiPriority w:val="99"/>
    <w:unhideWhenUsed/>
    <w:rsid w:val="00F27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E15A26"/>
    <w:pPr>
      <w:spacing w:after="100"/>
    </w:pPr>
  </w:style>
  <w:style w:type="character" w:customStyle="1" w:styleId="sha">
    <w:name w:val="sha"/>
    <w:basedOn w:val="a0"/>
    <w:rsid w:val="00531B4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4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8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2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4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2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4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7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0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6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0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7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dkatikaridis@gmail.com(((doubl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numbering" Target="numbering.xml"/><Relationship Id="rId15" Type="http://schemas.openxmlformats.org/officeDocument/2006/relationships/hyperlink" Target="mailto:dkatikaridis@gmail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dkatikaridis@gmail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github.com/dkati/myTestRepo" TargetMode="External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5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purl.org/dc/elements/1.1/"/>
    <ds:schemaRef ds:uri="http://schemas.openxmlformats.org/package/2006/metadata/core-properties"/>
    <ds:schemaRef ds:uri="http://purl.org/dc/terms/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F9C83D-B63E-4522-93B5-1BFCEA3D5FB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</Template>
  <TotalTime>14</TotalTime>
  <Pages>42</Pages>
  <Words>4813</Words>
  <Characters>27440</Characters>
  <Application>Microsoft Office Word</Application>
  <DocSecurity>0</DocSecurity>
  <Lines>228</Lines>
  <Paragraphs>64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Gra</cp:lastModifiedBy>
  <cp:revision>5</cp:revision>
  <dcterms:created xsi:type="dcterms:W3CDTF">2017-07-21T12:07:00Z</dcterms:created>
  <dcterms:modified xsi:type="dcterms:W3CDTF">2017-07-27T09:01:00Z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